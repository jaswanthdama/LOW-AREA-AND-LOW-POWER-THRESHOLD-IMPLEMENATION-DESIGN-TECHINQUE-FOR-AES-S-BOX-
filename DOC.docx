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5C3135" w14:textId="77777777" w:rsidR="0016253A" w:rsidRPr="0016253A" w:rsidRDefault="0016253A" w:rsidP="00CE2FF7">
      <w:pPr>
        <w:spacing w:after="0" w:line="240" w:lineRule="auto"/>
        <w:jc w:val="center"/>
        <w:rPr>
          <w:rFonts w:ascii="Times New Roman" w:hAnsi="Times New Roman" w:cs="Times New Roman"/>
          <w:b/>
          <w:bCs/>
          <w:sz w:val="36"/>
          <w:szCs w:val="36"/>
        </w:rPr>
      </w:pPr>
      <w:r w:rsidRPr="0016253A">
        <w:rPr>
          <w:rFonts w:ascii="Times New Roman" w:hAnsi="Times New Roman" w:cs="Times New Roman"/>
          <w:b/>
          <w:bCs/>
          <w:sz w:val="36"/>
          <w:szCs w:val="36"/>
        </w:rPr>
        <w:t>Low Area and Low Power Threshold</w:t>
      </w:r>
    </w:p>
    <w:p w14:paraId="5D3B4971" w14:textId="77777777" w:rsidR="0016253A" w:rsidRPr="008A7563" w:rsidRDefault="0016253A" w:rsidP="00CE2FF7">
      <w:pPr>
        <w:spacing w:after="0" w:line="240" w:lineRule="auto"/>
        <w:jc w:val="center"/>
        <w:rPr>
          <w:rFonts w:ascii="Times New Roman" w:hAnsi="Times New Roman" w:cs="Times New Roman"/>
          <w:b/>
          <w:bCs/>
          <w:sz w:val="36"/>
          <w:szCs w:val="36"/>
        </w:rPr>
      </w:pPr>
      <w:r w:rsidRPr="008A7563">
        <w:rPr>
          <w:rFonts w:ascii="Times New Roman" w:hAnsi="Times New Roman" w:cs="Times New Roman"/>
          <w:b/>
          <w:bCs/>
          <w:sz w:val="36"/>
          <w:szCs w:val="36"/>
        </w:rPr>
        <w:t>Implementation Design Technique for AES S-Box</w:t>
      </w:r>
    </w:p>
    <w:p w14:paraId="0F9850D6" w14:textId="77777777" w:rsidR="00CE2FF7" w:rsidRDefault="00CE2FF7" w:rsidP="00C54A07">
      <w:pPr>
        <w:spacing w:line="360" w:lineRule="auto"/>
        <w:jc w:val="center"/>
        <w:rPr>
          <w:rFonts w:ascii="Times New Roman" w:hAnsi="Times New Roman" w:cs="Times New Roman"/>
          <w:b/>
          <w:bCs/>
        </w:rPr>
      </w:pPr>
    </w:p>
    <w:p w14:paraId="12927BCB" w14:textId="0FB4366B" w:rsidR="0016253A" w:rsidRPr="00C54A07" w:rsidRDefault="00C54A07" w:rsidP="00C54A07">
      <w:pPr>
        <w:spacing w:line="360" w:lineRule="auto"/>
        <w:jc w:val="center"/>
        <w:rPr>
          <w:rFonts w:ascii="Times New Roman" w:hAnsi="Times New Roman" w:cs="Times New Roman"/>
          <w:b/>
          <w:bCs/>
        </w:rPr>
      </w:pPr>
      <w:r w:rsidRPr="00C54A07">
        <w:rPr>
          <w:rFonts w:ascii="Times New Roman" w:hAnsi="Times New Roman" w:cs="Times New Roman"/>
          <w:b/>
          <w:bCs/>
        </w:rPr>
        <w:t>ABSTRACT</w:t>
      </w:r>
    </w:p>
    <w:p w14:paraId="0FE642B4" w14:textId="419F2D1D" w:rsidR="0016253A" w:rsidRPr="0016253A" w:rsidRDefault="0016253A" w:rsidP="008A7563">
      <w:pPr>
        <w:spacing w:line="360" w:lineRule="auto"/>
        <w:ind w:firstLine="720"/>
        <w:jc w:val="both"/>
        <w:rPr>
          <w:rFonts w:ascii="Times New Roman" w:hAnsi="Times New Roman" w:cs="Times New Roman"/>
        </w:rPr>
      </w:pPr>
      <w:r w:rsidRPr="0016253A">
        <w:rPr>
          <w:rFonts w:ascii="Times New Roman" w:hAnsi="Times New Roman" w:cs="Times New Roman"/>
        </w:rPr>
        <w:t xml:space="preserve">The Advanced Encryption Standard (AES) S-Box plays a crucial role in ensuring non-linearity and security in encryption systems. This project presents a hardware implementation of the AES S-Box using </w:t>
      </w:r>
      <w:proofErr w:type="gramStart"/>
      <w:r w:rsidRPr="0016253A">
        <w:rPr>
          <w:rFonts w:ascii="Times New Roman" w:hAnsi="Times New Roman" w:cs="Times New Roman"/>
        </w:rPr>
        <w:t>GF(</w:t>
      </w:r>
      <w:proofErr w:type="gramEnd"/>
      <w:r w:rsidRPr="0016253A">
        <w:rPr>
          <w:rFonts w:ascii="Times New Roman" w:hAnsi="Times New Roman" w:cs="Times New Roman"/>
        </w:rPr>
        <w:t xml:space="preserve">2) arithmetic operations, D flip-flops, tri-state logic, and XOR-based transformations. The architecture is divided into six processing stages, each performing key transformations: linear mapping, </w:t>
      </w:r>
      <w:proofErr w:type="gramStart"/>
      <w:r w:rsidRPr="0016253A">
        <w:rPr>
          <w:rFonts w:ascii="Times New Roman" w:hAnsi="Times New Roman" w:cs="Times New Roman"/>
        </w:rPr>
        <w:t>GF(</w:t>
      </w:r>
      <w:proofErr w:type="gramEnd"/>
      <w:r w:rsidRPr="0016253A">
        <w:rPr>
          <w:rFonts w:ascii="Times New Roman" w:hAnsi="Times New Roman" w:cs="Times New Roman"/>
        </w:rPr>
        <w:t>2) multiplication, inversion, and inverse linear mapping.</w:t>
      </w:r>
    </w:p>
    <w:p w14:paraId="16C86B9F" w14:textId="35F45D62" w:rsidR="0016253A" w:rsidRDefault="0016253A" w:rsidP="008A7563">
      <w:pPr>
        <w:spacing w:line="360" w:lineRule="auto"/>
        <w:ind w:firstLine="720"/>
        <w:jc w:val="both"/>
        <w:rPr>
          <w:rFonts w:ascii="Times New Roman" w:hAnsi="Times New Roman" w:cs="Times New Roman"/>
        </w:rPr>
      </w:pPr>
      <w:r w:rsidRPr="0016253A">
        <w:rPr>
          <w:rFonts w:ascii="Times New Roman" w:hAnsi="Times New Roman" w:cs="Times New Roman"/>
        </w:rPr>
        <w:t>To optimize performance and reduce hardware complexity, the design incorporates D latches for synchronization and tri-state buffers for controlled data flow. The proposed S-Box is implemented in Verilog and verified using a testbench that monitors all intermediate processing stages, ensuring correct signal propagation. The simulation waveforms confirm functional correctness, making this implementation suitable for low-power, high-speed cryptographic applications.</w:t>
      </w:r>
      <w:r w:rsidRPr="008A7563">
        <w:rPr>
          <w:rFonts w:ascii="Times New Roman" w:hAnsi="Times New Roman" w:cs="Times New Roman"/>
        </w:rPr>
        <w:t xml:space="preserve"> </w:t>
      </w:r>
      <w:r w:rsidRPr="0016253A">
        <w:rPr>
          <w:rFonts w:ascii="Times New Roman" w:hAnsi="Times New Roman" w:cs="Times New Roman"/>
        </w:rPr>
        <w:t>This study contributes to efficient hardware-based AES encryption, reducing computational overhead while maintaining robust security features.</w:t>
      </w:r>
    </w:p>
    <w:p w14:paraId="7C437CB2" w14:textId="77777777" w:rsidR="000C6B56" w:rsidRDefault="000C6B56" w:rsidP="008A7563">
      <w:pPr>
        <w:spacing w:line="360" w:lineRule="auto"/>
        <w:ind w:firstLine="720"/>
        <w:jc w:val="both"/>
        <w:rPr>
          <w:rFonts w:ascii="Times New Roman" w:hAnsi="Times New Roman" w:cs="Times New Roman"/>
        </w:rPr>
      </w:pPr>
    </w:p>
    <w:p w14:paraId="442F0864" w14:textId="3A51F232" w:rsidR="000C6B56" w:rsidRDefault="000C6B56" w:rsidP="008A7563">
      <w:pPr>
        <w:spacing w:line="360" w:lineRule="auto"/>
        <w:ind w:firstLine="720"/>
        <w:jc w:val="both"/>
        <w:rPr>
          <w:rFonts w:ascii="Times New Roman" w:hAnsi="Times New Roman" w:cs="Times New Roman"/>
        </w:rPr>
      </w:pPr>
      <w:r>
        <w:rPr>
          <w:rFonts w:ascii="Times New Roman" w:hAnsi="Times New Roman" w:cs="Times New Roman"/>
        </w:rPr>
        <w:t>INTRODUCTION</w:t>
      </w:r>
    </w:p>
    <w:p w14:paraId="71AC7123" w14:textId="77777777" w:rsidR="000C6B56" w:rsidRPr="000C6B56" w:rsidRDefault="000C6B56" w:rsidP="000C6B56">
      <w:pPr>
        <w:spacing w:line="360" w:lineRule="auto"/>
        <w:ind w:firstLine="720"/>
        <w:jc w:val="both"/>
        <w:rPr>
          <w:rFonts w:ascii="Times New Roman" w:hAnsi="Times New Roman" w:cs="Times New Roman"/>
        </w:rPr>
      </w:pPr>
      <w:r w:rsidRPr="000C6B56">
        <w:rPr>
          <w:rFonts w:ascii="Times New Roman" w:hAnsi="Times New Roman" w:cs="Times New Roman"/>
        </w:rPr>
        <w:t>The Advanced Encryption Standard (AES) has emerged as one of the most widely adopted symmetric encryption algorithms since its standardization by the National Institute of Standards and Technology (NIST) in 2001. AES is renowned for its robust security, efficiency, and versatility, making it a cornerstone of modern cryptographic systems. It is employed in a wide range of applications, from securing sensitive data in government and military communications to protecting consumer data in IoT devices, mobile networks, and cloud computing platforms. At the heart of AES lies the Substitution Box (S-Box), a non-linear transformation that plays a critical role in ensuring the algorithm's security by introducing confusion and diffusion properties. The S-Box is responsible for substituting each byte of the input data with another byte according to a predefined lookup table, making it a key target for optimization in hardware and software implementations.</w:t>
      </w:r>
    </w:p>
    <w:p w14:paraId="7F7D42FF" w14:textId="77777777" w:rsidR="000C6B56" w:rsidRPr="000C6B56" w:rsidRDefault="000C6B56" w:rsidP="000C6B56">
      <w:pPr>
        <w:spacing w:line="360" w:lineRule="auto"/>
        <w:ind w:firstLine="720"/>
        <w:jc w:val="both"/>
        <w:rPr>
          <w:rFonts w:ascii="Times New Roman" w:hAnsi="Times New Roman" w:cs="Times New Roman"/>
        </w:rPr>
      </w:pPr>
      <w:r w:rsidRPr="000C6B56">
        <w:rPr>
          <w:rFonts w:ascii="Times New Roman" w:hAnsi="Times New Roman" w:cs="Times New Roman"/>
        </w:rPr>
        <w:lastRenderedPageBreak/>
        <w:t>The increasing demand for lightweight cryptographic solutions in resource-constrained environments, such as IoT devices, wearable technology, and edge computing systems, has driven significant research into optimizing the AES S-Box. These devices often operate under strict constraints in terms of power consumption, area, and computational resources, necessitating the development of compact, energy-efficient, and high-performance S-Box designs. Traditional implementations of the S-Box, such as those based on lookup tables (LUTs), are often inefficient for such applications due to their high memory requirements and power consumption. As a result, researchers have explored alternative approaches, including composite field arithmetic (CFA), combinatorial logic, and pipelined architectures, to achieve more efficient implementations.</w:t>
      </w:r>
    </w:p>
    <w:p w14:paraId="03803770" w14:textId="77777777" w:rsidR="000C6B56" w:rsidRPr="000C6B56" w:rsidRDefault="000C6B56" w:rsidP="000C6B56">
      <w:pPr>
        <w:spacing w:line="360" w:lineRule="auto"/>
        <w:ind w:firstLine="720"/>
        <w:jc w:val="both"/>
        <w:rPr>
          <w:rFonts w:ascii="Times New Roman" w:hAnsi="Times New Roman" w:cs="Times New Roman"/>
        </w:rPr>
      </w:pPr>
      <w:r w:rsidRPr="000C6B56">
        <w:rPr>
          <w:rFonts w:ascii="Times New Roman" w:hAnsi="Times New Roman" w:cs="Times New Roman"/>
        </w:rPr>
        <w:t>Composite field arithmetic, in particular, has gained widespread attention for its ability to break down complex Galois Field (</w:t>
      </w:r>
      <w:proofErr w:type="gramStart"/>
      <w:r w:rsidRPr="000C6B56">
        <w:rPr>
          <w:rFonts w:ascii="Times New Roman" w:hAnsi="Times New Roman" w:cs="Times New Roman"/>
        </w:rPr>
        <w:t>GF(</w:t>
      </w:r>
      <w:proofErr w:type="gramEnd"/>
      <w:r w:rsidRPr="000C6B56">
        <w:rPr>
          <w:rFonts w:ascii="Times New Roman" w:hAnsi="Times New Roman" w:cs="Times New Roman"/>
        </w:rPr>
        <w:t>2^8)) operations into simpler GF(2^4) or GF(2^2) operations, significantly reducing hardware complexity and power consumption. Additionally, the use of pipelining and approximate computing techniques has enabled the design of high-speed, low-latency S-Box architectures suitable for real-time applications, such as 5G networks and high-performance computing systems. Furthermore, the advent of quantum computing has introduced new challenges to cryptographic systems, prompting researchers to explore quantum-resistant S-Box designs that incorporate post-quantum cryptographic primitives.</w:t>
      </w:r>
    </w:p>
    <w:p w14:paraId="68DB6E78" w14:textId="77777777" w:rsidR="000C6B56" w:rsidRPr="000C6B56" w:rsidRDefault="000C6B56" w:rsidP="000C6B56">
      <w:pPr>
        <w:spacing w:line="360" w:lineRule="auto"/>
        <w:ind w:firstLine="720"/>
        <w:jc w:val="both"/>
        <w:rPr>
          <w:rFonts w:ascii="Times New Roman" w:hAnsi="Times New Roman" w:cs="Times New Roman"/>
        </w:rPr>
      </w:pPr>
      <w:r w:rsidRPr="000C6B56">
        <w:rPr>
          <w:rFonts w:ascii="Times New Roman" w:hAnsi="Times New Roman" w:cs="Times New Roman"/>
        </w:rPr>
        <w:t xml:space="preserve">Despite these advancements, there remains a need for holistic optimization of the AES S-Box to balance the trade-offs between area, power consumption, throughput, and security. This thesis aims to address this need by proposing a novel hardware implementation of the AES S-Box that leverages </w:t>
      </w:r>
      <w:proofErr w:type="gramStart"/>
      <w:r w:rsidRPr="000C6B56">
        <w:rPr>
          <w:rFonts w:ascii="Times New Roman" w:hAnsi="Times New Roman" w:cs="Times New Roman"/>
        </w:rPr>
        <w:t>GF(</w:t>
      </w:r>
      <w:proofErr w:type="gramEnd"/>
      <w:r w:rsidRPr="000C6B56">
        <w:rPr>
          <w:rFonts w:ascii="Times New Roman" w:hAnsi="Times New Roman" w:cs="Times New Roman"/>
        </w:rPr>
        <w:t xml:space="preserve">2) arithmetic operations, D flip-flops, tri-state logic, and XOR-based transformations. The proposed architecture is divided into six processing stages, each performing key transformations such as linear mapping, </w:t>
      </w:r>
      <w:proofErr w:type="gramStart"/>
      <w:r w:rsidRPr="000C6B56">
        <w:rPr>
          <w:rFonts w:ascii="Times New Roman" w:hAnsi="Times New Roman" w:cs="Times New Roman"/>
        </w:rPr>
        <w:t>GF(</w:t>
      </w:r>
      <w:proofErr w:type="gramEnd"/>
      <w:r w:rsidRPr="000C6B56">
        <w:rPr>
          <w:rFonts w:ascii="Times New Roman" w:hAnsi="Times New Roman" w:cs="Times New Roman"/>
        </w:rPr>
        <w:t>2) multiplication, inversion, and inverse linear mapping. By incorporating D latches for synchronization and tri-state buffers for controlled data flow, the design achieves significant improvements in performance and hardware efficiency.</w:t>
      </w:r>
    </w:p>
    <w:p w14:paraId="52F05A14" w14:textId="77777777" w:rsidR="000C6B56" w:rsidRPr="000C6B56" w:rsidRDefault="000C6B56" w:rsidP="000C6B56">
      <w:pPr>
        <w:spacing w:line="360" w:lineRule="auto"/>
        <w:ind w:firstLine="720"/>
        <w:jc w:val="both"/>
        <w:rPr>
          <w:rFonts w:ascii="Times New Roman" w:hAnsi="Times New Roman" w:cs="Times New Roman"/>
        </w:rPr>
      </w:pPr>
      <w:r w:rsidRPr="000C6B56">
        <w:rPr>
          <w:rFonts w:ascii="Times New Roman" w:hAnsi="Times New Roman" w:cs="Times New Roman"/>
        </w:rPr>
        <w:t xml:space="preserve">The AES S-Box is a critical component of the AES algorithm, responsible for introducing non-linearity and ensuring the security of the encryption process. The S-Box operates by substituting each byte of the input data with another byte according to a predefined lookup table, which is derived from the multiplicative inverse in the Galois Field </w:t>
      </w:r>
      <w:proofErr w:type="gramStart"/>
      <w:r w:rsidRPr="000C6B56">
        <w:rPr>
          <w:rFonts w:ascii="Times New Roman" w:hAnsi="Times New Roman" w:cs="Times New Roman"/>
        </w:rPr>
        <w:t>GF(</w:t>
      </w:r>
      <w:proofErr w:type="gramEnd"/>
      <w:r w:rsidRPr="000C6B56">
        <w:rPr>
          <w:rFonts w:ascii="Times New Roman" w:hAnsi="Times New Roman" w:cs="Times New Roman"/>
        </w:rPr>
        <w:t xml:space="preserve">2^8) followed by an affine transformation. This non-linear transformation is essential for achieving </w:t>
      </w:r>
      <w:r w:rsidRPr="000C6B56">
        <w:rPr>
          <w:rFonts w:ascii="Times New Roman" w:hAnsi="Times New Roman" w:cs="Times New Roman"/>
        </w:rPr>
        <w:lastRenderedPageBreak/>
        <w:t>the confusion and diffusion properties that make AES resistant to various cryptographic attacks, such as linear and differential cryptanalysis.</w:t>
      </w:r>
    </w:p>
    <w:p w14:paraId="69BC99F0" w14:textId="77777777" w:rsidR="000C6B56" w:rsidRPr="000C6B56" w:rsidRDefault="000C6B56" w:rsidP="000C6B56">
      <w:pPr>
        <w:spacing w:line="360" w:lineRule="auto"/>
        <w:ind w:firstLine="720"/>
        <w:jc w:val="both"/>
        <w:rPr>
          <w:rFonts w:ascii="Times New Roman" w:hAnsi="Times New Roman" w:cs="Times New Roman"/>
        </w:rPr>
      </w:pPr>
      <w:r w:rsidRPr="000C6B56">
        <w:rPr>
          <w:rFonts w:ascii="Times New Roman" w:hAnsi="Times New Roman" w:cs="Times New Roman"/>
        </w:rPr>
        <w:t xml:space="preserve">However, the implementation of the AES S-Box in hardware poses significant challenges, particularly in resource-constrained environments. Traditional implementations based on lookup tables (LUTs) are straightforward but require significant memory resources, making them unsuitable for low-power and area-constrained applications. To address these challenges, researchers have explored alternative approaches, such as composite field arithmetic (CFA), which decomposes the </w:t>
      </w:r>
      <w:proofErr w:type="gramStart"/>
      <w:r w:rsidRPr="000C6B56">
        <w:rPr>
          <w:rFonts w:ascii="Times New Roman" w:hAnsi="Times New Roman" w:cs="Times New Roman"/>
        </w:rPr>
        <w:t>GF(</w:t>
      </w:r>
      <w:proofErr w:type="gramEnd"/>
      <w:r w:rsidRPr="000C6B56">
        <w:rPr>
          <w:rFonts w:ascii="Times New Roman" w:hAnsi="Times New Roman" w:cs="Times New Roman"/>
        </w:rPr>
        <w:t>2^8) operations into smaller and more manageable GF(2^4) or GF(2^2) operations. This approach significantly reduces the hardware complexity and power consumption, making it ideal for lightweight cryptographic applications.</w:t>
      </w:r>
    </w:p>
    <w:p w14:paraId="036A82E1" w14:textId="77777777" w:rsidR="000C6B56" w:rsidRPr="000C6B56" w:rsidRDefault="000C6B56" w:rsidP="000C6B56">
      <w:pPr>
        <w:spacing w:line="360" w:lineRule="auto"/>
        <w:ind w:firstLine="720"/>
        <w:jc w:val="both"/>
        <w:rPr>
          <w:rFonts w:ascii="Times New Roman" w:hAnsi="Times New Roman" w:cs="Times New Roman"/>
        </w:rPr>
      </w:pPr>
      <w:r w:rsidRPr="000C6B56">
        <w:rPr>
          <w:rFonts w:ascii="Times New Roman" w:hAnsi="Times New Roman" w:cs="Times New Roman"/>
        </w:rPr>
        <w:t>Another promising approach is the use of combinatorial logic to implement the S-Box, which eliminates the need for large lookup tables and reduces memory requirements. Combinatorial logic-based designs leverage optimized Boolean functions and logic minimization techniques to achieve compact and efficient implementations. However, these designs often face challenges in achieving high throughput and low latency, particularly in high-speed applications such as 5G networks and real-time data encryption.</w:t>
      </w:r>
    </w:p>
    <w:p w14:paraId="282B9A6D" w14:textId="77777777" w:rsidR="000C6B56" w:rsidRPr="000C6B56" w:rsidRDefault="000C6B56" w:rsidP="000C6B56">
      <w:pPr>
        <w:spacing w:line="360" w:lineRule="auto"/>
        <w:ind w:firstLine="720"/>
        <w:jc w:val="both"/>
        <w:rPr>
          <w:rFonts w:ascii="Times New Roman" w:hAnsi="Times New Roman" w:cs="Times New Roman"/>
        </w:rPr>
      </w:pPr>
      <w:r w:rsidRPr="000C6B56">
        <w:rPr>
          <w:rFonts w:ascii="Times New Roman" w:hAnsi="Times New Roman" w:cs="Times New Roman"/>
        </w:rPr>
        <w:t>To address these challenges, researchers have proposed pipelined architectures that enable multiple S-Box operations to be performed concurrently, significantly improving throughput and reducing latency. Pipelining allows the S-Box to operate at higher frequencies, making it suitable for high-performance applications. However, pipelined designs often require additional hardware resources, which can increase area and power consumption. Therefore, achieving a balance between throughput, area, and power consumption remains a key challenge in the design of efficient AES S-Box implementations.</w:t>
      </w:r>
    </w:p>
    <w:p w14:paraId="2BD01347" w14:textId="77777777" w:rsidR="000C6B56" w:rsidRPr="000C6B56" w:rsidRDefault="000C6B56" w:rsidP="000C6B56">
      <w:pPr>
        <w:spacing w:line="360" w:lineRule="auto"/>
        <w:ind w:firstLine="720"/>
        <w:jc w:val="both"/>
        <w:rPr>
          <w:rFonts w:ascii="Times New Roman" w:hAnsi="Times New Roman" w:cs="Times New Roman"/>
        </w:rPr>
      </w:pPr>
      <w:r w:rsidRPr="000C6B56">
        <w:rPr>
          <w:rFonts w:ascii="Times New Roman" w:hAnsi="Times New Roman" w:cs="Times New Roman"/>
        </w:rPr>
        <w:t>In addition to these challenges, the advent of quantum computing has introduced new threats to classical cryptographic systems, including AES. Quantum computers, with their ability to perform certain types of calculations exponentially faster than classical computers, pose a significant risk to the security of AES and other cryptographic algorithms. To address this threat, researchers have begun exploring post-quantum cryptographic primitives that can be integrated into the AES S-Box to enhance its resistance to quantum attacks. These primitives, such as lattice-based cryptography and hash-based signatures, offer robust security against quantum adversaries but often require additional hardware resources and computational overhead.</w:t>
      </w:r>
    </w:p>
    <w:p w14:paraId="68804FCD" w14:textId="77777777" w:rsidR="000C6B56" w:rsidRDefault="000C6B56" w:rsidP="000C6B56">
      <w:pPr>
        <w:spacing w:line="360" w:lineRule="auto"/>
        <w:ind w:firstLine="720"/>
        <w:jc w:val="both"/>
        <w:rPr>
          <w:rFonts w:ascii="Times New Roman" w:hAnsi="Times New Roman" w:cs="Times New Roman"/>
        </w:rPr>
      </w:pPr>
      <w:r w:rsidRPr="000C6B56">
        <w:rPr>
          <w:rFonts w:ascii="Times New Roman" w:hAnsi="Times New Roman" w:cs="Times New Roman"/>
        </w:rPr>
        <w:lastRenderedPageBreak/>
        <w:t xml:space="preserve">This thesis aims to address these challenges by proposing a novel hardware implementation of the AES S-Box that leverages </w:t>
      </w:r>
      <w:proofErr w:type="gramStart"/>
      <w:r w:rsidRPr="000C6B56">
        <w:rPr>
          <w:rFonts w:ascii="Times New Roman" w:hAnsi="Times New Roman" w:cs="Times New Roman"/>
        </w:rPr>
        <w:t>GF(</w:t>
      </w:r>
      <w:proofErr w:type="gramEnd"/>
      <w:r w:rsidRPr="000C6B56">
        <w:rPr>
          <w:rFonts w:ascii="Times New Roman" w:hAnsi="Times New Roman" w:cs="Times New Roman"/>
        </w:rPr>
        <w:t xml:space="preserve">2) arithmetic operations, D flip-flops, tri-state logic, and XOR-based transformations. The proposed architecture is divided into six processing stages, each performing key transformations such as linear mapping, </w:t>
      </w:r>
      <w:proofErr w:type="gramStart"/>
      <w:r w:rsidRPr="000C6B56">
        <w:rPr>
          <w:rFonts w:ascii="Times New Roman" w:hAnsi="Times New Roman" w:cs="Times New Roman"/>
        </w:rPr>
        <w:t>GF(</w:t>
      </w:r>
      <w:proofErr w:type="gramEnd"/>
      <w:r w:rsidRPr="000C6B56">
        <w:rPr>
          <w:rFonts w:ascii="Times New Roman" w:hAnsi="Times New Roman" w:cs="Times New Roman"/>
        </w:rPr>
        <w:t>2) multiplication, inversion, and inverse linear mapping. By incorporating D latches for synchronization and tri-state buffers for controlled data flow, the design achieves significant improvements in performance and hardware efficiency.</w:t>
      </w:r>
    </w:p>
    <w:p w14:paraId="668473BC" w14:textId="646AA99E" w:rsidR="00786277" w:rsidRPr="00786277" w:rsidRDefault="00786277" w:rsidP="00786277">
      <w:pPr>
        <w:spacing w:line="360" w:lineRule="auto"/>
        <w:ind w:firstLine="720"/>
        <w:jc w:val="both"/>
        <w:rPr>
          <w:rFonts w:ascii="Times New Roman" w:hAnsi="Times New Roman" w:cs="Times New Roman"/>
        </w:rPr>
      </w:pPr>
      <w:r w:rsidRPr="00786277">
        <w:rPr>
          <w:rFonts w:ascii="Times New Roman" w:hAnsi="Times New Roman" w:cs="Times New Roman"/>
        </w:rPr>
        <w:t>Cryptography</w:t>
      </w:r>
      <w:r w:rsidRPr="00786277">
        <w:rPr>
          <w:rFonts w:ascii="Times New Roman" w:hAnsi="Times New Roman" w:cs="Times New Roman"/>
        </w:rPr>
        <w:t xml:space="preserve"> that implements data encryptions such</w:t>
      </w:r>
      <w:r>
        <w:rPr>
          <w:rFonts w:ascii="Times New Roman" w:hAnsi="Times New Roman" w:cs="Times New Roman"/>
        </w:rPr>
        <w:t xml:space="preserve"> </w:t>
      </w:r>
      <w:r w:rsidRPr="00786277">
        <w:rPr>
          <w:rFonts w:ascii="Times New Roman" w:hAnsi="Times New Roman" w:cs="Times New Roman"/>
        </w:rPr>
        <w:t>as advanced encryption standard (AES) is widely used</w:t>
      </w:r>
      <w:r>
        <w:rPr>
          <w:rFonts w:ascii="Times New Roman" w:hAnsi="Times New Roman" w:cs="Times New Roman"/>
        </w:rPr>
        <w:t xml:space="preserve"> </w:t>
      </w:r>
      <w:r w:rsidRPr="00786277">
        <w:rPr>
          <w:rFonts w:ascii="Times New Roman" w:hAnsi="Times New Roman" w:cs="Times New Roman"/>
        </w:rPr>
        <w:t xml:space="preserve">for data protection in many </w:t>
      </w:r>
      <w:proofErr w:type="gramStart"/>
      <w:r w:rsidRPr="00786277">
        <w:rPr>
          <w:rFonts w:ascii="Times New Roman" w:hAnsi="Times New Roman" w:cs="Times New Roman"/>
        </w:rPr>
        <w:t>Internet</w:t>
      </w:r>
      <w:proofErr w:type="gramEnd"/>
      <w:r w:rsidRPr="00786277">
        <w:rPr>
          <w:rFonts w:ascii="Times New Roman" w:hAnsi="Times New Roman" w:cs="Times New Roman"/>
        </w:rPr>
        <w:t xml:space="preserve"> of Things (IoT) applications.</w:t>
      </w:r>
      <w:r>
        <w:rPr>
          <w:rFonts w:ascii="Times New Roman" w:hAnsi="Times New Roman" w:cs="Times New Roman"/>
        </w:rPr>
        <w:t xml:space="preserve"> </w:t>
      </w:r>
      <w:r w:rsidRPr="00786277">
        <w:rPr>
          <w:rFonts w:ascii="Times New Roman" w:hAnsi="Times New Roman" w:cs="Times New Roman"/>
        </w:rPr>
        <w:t>However, malicious attackers can extract secret key</w:t>
      </w:r>
      <w:r>
        <w:rPr>
          <w:rFonts w:ascii="Times New Roman" w:hAnsi="Times New Roman" w:cs="Times New Roman"/>
        </w:rPr>
        <w:t xml:space="preserve"> </w:t>
      </w:r>
      <w:r w:rsidRPr="00786277">
        <w:rPr>
          <w:rFonts w:ascii="Times New Roman" w:hAnsi="Times New Roman" w:cs="Times New Roman"/>
        </w:rPr>
        <w:t>from cryptography through side-channel information such as</w:t>
      </w:r>
      <w:r>
        <w:rPr>
          <w:rFonts w:ascii="Times New Roman" w:hAnsi="Times New Roman" w:cs="Times New Roman"/>
        </w:rPr>
        <w:t xml:space="preserve"> </w:t>
      </w:r>
      <w:r w:rsidRPr="00786277">
        <w:rPr>
          <w:rFonts w:ascii="Times New Roman" w:hAnsi="Times New Roman" w:cs="Times New Roman"/>
        </w:rPr>
        <w:t>power consumption correlated with input variables [1], [2]. To</w:t>
      </w:r>
      <w:r>
        <w:rPr>
          <w:rFonts w:ascii="Times New Roman" w:hAnsi="Times New Roman" w:cs="Times New Roman"/>
        </w:rPr>
        <w:t xml:space="preserve"> </w:t>
      </w:r>
      <w:r w:rsidRPr="00786277">
        <w:rPr>
          <w:rFonts w:ascii="Times New Roman" w:hAnsi="Times New Roman" w:cs="Times New Roman"/>
        </w:rPr>
        <w:t>address this issue, the masking schemes [3], [4], where sensitive</w:t>
      </w:r>
      <w:r>
        <w:rPr>
          <w:rFonts w:ascii="Times New Roman" w:hAnsi="Times New Roman" w:cs="Times New Roman"/>
        </w:rPr>
        <w:t xml:space="preserve"> </w:t>
      </w:r>
      <w:r w:rsidRPr="00786277">
        <w:rPr>
          <w:rFonts w:ascii="Times New Roman" w:hAnsi="Times New Roman" w:cs="Times New Roman"/>
        </w:rPr>
        <w:t>variables are split into multiple shares by adding random</w:t>
      </w:r>
      <w:r>
        <w:rPr>
          <w:rFonts w:ascii="Times New Roman" w:hAnsi="Times New Roman" w:cs="Times New Roman"/>
        </w:rPr>
        <w:t xml:space="preserve"> </w:t>
      </w:r>
      <w:r w:rsidRPr="00786277">
        <w:rPr>
          <w:rFonts w:ascii="Times New Roman" w:hAnsi="Times New Roman" w:cs="Times New Roman"/>
        </w:rPr>
        <w:t>bits, are widely used. Since the computation using multiple</w:t>
      </w:r>
      <w:r>
        <w:rPr>
          <w:rFonts w:ascii="Times New Roman" w:hAnsi="Times New Roman" w:cs="Times New Roman"/>
        </w:rPr>
        <w:t xml:space="preserve"> </w:t>
      </w:r>
      <w:r w:rsidRPr="00786277">
        <w:rPr>
          <w:rFonts w:ascii="Times New Roman" w:hAnsi="Times New Roman" w:cs="Times New Roman"/>
        </w:rPr>
        <w:t>shares no longer correlates with input variables in the masking</w:t>
      </w:r>
      <w:r>
        <w:rPr>
          <w:rFonts w:ascii="Times New Roman" w:hAnsi="Times New Roman" w:cs="Times New Roman"/>
        </w:rPr>
        <w:t xml:space="preserve"> </w:t>
      </w:r>
      <w:r w:rsidRPr="00786277">
        <w:rPr>
          <w:rFonts w:ascii="Times New Roman" w:hAnsi="Times New Roman" w:cs="Times New Roman"/>
        </w:rPr>
        <w:t>scheme, it prevents the leak of secret key from side-channel</w:t>
      </w:r>
      <w:r>
        <w:rPr>
          <w:rFonts w:ascii="Times New Roman" w:hAnsi="Times New Roman" w:cs="Times New Roman"/>
        </w:rPr>
        <w:t xml:space="preserve"> </w:t>
      </w:r>
      <w:r w:rsidRPr="00786277">
        <w:rPr>
          <w:rFonts w:ascii="Times New Roman" w:hAnsi="Times New Roman" w:cs="Times New Roman"/>
        </w:rPr>
        <w:t>attacks (SCA) such as differential power analysis (DPA) [1]</w:t>
      </w:r>
      <w:r>
        <w:rPr>
          <w:rFonts w:ascii="Times New Roman" w:hAnsi="Times New Roman" w:cs="Times New Roman"/>
        </w:rPr>
        <w:t xml:space="preserve"> </w:t>
      </w:r>
      <w:r w:rsidRPr="00786277">
        <w:rPr>
          <w:rFonts w:ascii="Times New Roman" w:hAnsi="Times New Roman" w:cs="Times New Roman"/>
        </w:rPr>
        <w:t>or correlation power analysis (CPA) [2]. Although the masking</w:t>
      </w:r>
      <w:r>
        <w:rPr>
          <w:rFonts w:ascii="Times New Roman" w:hAnsi="Times New Roman" w:cs="Times New Roman"/>
        </w:rPr>
        <w:t xml:space="preserve"> </w:t>
      </w:r>
      <w:r w:rsidRPr="00786277">
        <w:rPr>
          <w:rFonts w:ascii="Times New Roman" w:hAnsi="Times New Roman" w:cs="Times New Roman"/>
        </w:rPr>
        <w:t>schemes, which are known to be theoretically secure, have</w:t>
      </w:r>
      <w:r>
        <w:rPr>
          <w:rFonts w:ascii="Times New Roman" w:hAnsi="Times New Roman" w:cs="Times New Roman"/>
        </w:rPr>
        <w:t xml:space="preserve"> </w:t>
      </w:r>
      <w:r w:rsidRPr="00786277">
        <w:rPr>
          <w:rFonts w:ascii="Times New Roman" w:hAnsi="Times New Roman" w:cs="Times New Roman"/>
        </w:rPr>
        <w:t>proper resistance in software platforms, they are not secure in</w:t>
      </w:r>
      <w:r w:rsidRPr="00786277">
        <w:rPr>
          <w:rFonts w:ascii="Times New Roman" w:hAnsi="Times New Roman" w:cs="Times New Roman"/>
        </w:rPr>
        <w:t xml:space="preserve"> </w:t>
      </w:r>
      <w:r w:rsidRPr="00786277">
        <w:rPr>
          <w:rFonts w:ascii="Times New Roman" w:hAnsi="Times New Roman" w:cs="Times New Roman"/>
        </w:rPr>
        <w:t>hardware platforms, especially for glitch attacks [5], [6]. The</w:t>
      </w:r>
      <w:r>
        <w:rPr>
          <w:rFonts w:ascii="Times New Roman" w:hAnsi="Times New Roman" w:cs="Times New Roman"/>
        </w:rPr>
        <w:t xml:space="preserve"> </w:t>
      </w:r>
      <w:r w:rsidRPr="00786277">
        <w:rPr>
          <w:rFonts w:ascii="Times New Roman" w:hAnsi="Times New Roman" w:cs="Times New Roman"/>
        </w:rPr>
        <w:t>propagation delays of hardware cause input signals to arrive</w:t>
      </w:r>
      <w:r>
        <w:rPr>
          <w:rFonts w:ascii="Times New Roman" w:hAnsi="Times New Roman" w:cs="Times New Roman"/>
        </w:rPr>
        <w:t xml:space="preserve"> </w:t>
      </w:r>
      <w:r w:rsidRPr="00786277">
        <w:rPr>
          <w:rFonts w:ascii="Times New Roman" w:hAnsi="Times New Roman" w:cs="Times New Roman"/>
        </w:rPr>
        <w:t>at different times, thus leading to unwanted transitions in the</w:t>
      </w:r>
      <w:r>
        <w:rPr>
          <w:rFonts w:ascii="Times New Roman" w:hAnsi="Times New Roman" w:cs="Times New Roman"/>
        </w:rPr>
        <w:t xml:space="preserve"> </w:t>
      </w:r>
      <w:r w:rsidRPr="00786277">
        <w:rPr>
          <w:rFonts w:ascii="Times New Roman" w:hAnsi="Times New Roman" w:cs="Times New Roman"/>
        </w:rPr>
        <w:t>output nodes, called glitches. Since the number of glitches</w:t>
      </w:r>
      <w:r>
        <w:rPr>
          <w:rFonts w:ascii="Times New Roman" w:hAnsi="Times New Roman" w:cs="Times New Roman"/>
        </w:rPr>
        <w:t xml:space="preserve"> </w:t>
      </w:r>
      <w:r w:rsidRPr="00786277">
        <w:rPr>
          <w:rFonts w:ascii="Times New Roman" w:hAnsi="Times New Roman" w:cs="Times New Roman"/>
        </w:rPr>
        <w:t>depends on input variables, power consumption correlates with</w:t>
      </w:r>
      <w:r>
        <w:rPr>
          <w:rFonts w:ascii="Times New Roman" w:hAnsi="Times New Roman" w:cs="Times New Roman"/>
        </w:rPr>
        <w:t xml:space="preserve"> </w:t>
      </w:r>
      <w:r w:rsidRPr="00786277">
        <w:rPr>
          <w:rFonts w:ascii="Times New Roman" w:hAnsi="Times New Roman" w:cs="Times New Roman"/>
        </w:rPr>
        <w:t>input variables.</w:t>
      </w:r>
      <w:r>
        <w:rPr>
          <w:rFonts w:ascii="Times New Roman" w:hAnsi="Times New Roman" w:cs="Times New Roman"/>
        </w:rPr>
        <w:t xml:space="preserve"> </w:t>
      </w:r>
      <w:r w:rsidRPr="00786277">
        <w:rPr>
          <w:rFonts w:ascii="Times New Roman" w:hAnsi="Times New Roman" w:cs="Times New Roman"/>
        </w:rPr>
        <w:t>To ensure provable security even in the presence of glitches,</w:t>
      </w:r>
      <w:r>
        <w:rPr>
          <w:rFonts w:ascii="Times New Roman" w:hAnsi="Times New Roman" w:cs="Times New Roman"/>
        </w:rPr>
        <w:t xml:space="preserve"> </w:t>
      </w:r>
      <w:r w:rsidRPr="00786277">
        <w:rPr>
          <w:rFonts w:ascii="Times New Roman" w:hAnsi="Times New Roman" w:cs="Times New Roman"/>
        </w:rPr>
        <w:t>threshold implementation (TI) has been proposed in [7]. Based</w:t>
      </w:r>
      <w:r>
        <w:rPr>
          <w:rFonts w:ascii="Times New Roman" w:hAnsi="Times New Roman" w:cs="Times New Roman"/>
        </w:rPr>
        <w:t xml:space="preserve"> </w:t>
      </w:r>
      <w:r w:rsidRPr="00786277">
        <w:rPr>
          <w:rFonts w:ascii="Times New Roman" w:hAnsi="Times New Roman" w:cs="Times New Roman"/>
        </w:rPr>
        <w:t>on multi-party computations, TI has provided provable security</w:t>
      </w:r>
      <w:r>
        <w:rPr>
          <w:rFonts w:ascii="Times New Roman" w:hAnsi="Times New Roman" w:cs="Times New Roman"/>
        </w:rPr>
        <w:t xml:space="preserve"> </w:t>
      </w:r>
      <w:r w:rsidRPr="00786277">
        <w:rPr>
          <w:rFonts w:ascii="Times New Roman" w:hAnsi="Times New Roman" w:cs="Times New Roman"/>
        </w:rPr>
        <w:t>against side-channel attacks [7], [8]. Although TI is considered</w:t>
      </w:r>
      <w:r>
        <w:rPr>
          <w:rFonts w:ascii="Times New Roman" w:hAnsi="Times New Roman" w:cs="Times New Roman"/>
        </w:rPr>
        <w:t xml:space="preserve"> </w:t>
      </w:r>
      <w:r w:rsidRPr="00786277">
        <w:rPr>
          <w:rFonts w:ascii="Times New Roman" w:hAnsi="Times New Roman" w:cs="Times New Roman"/>
        </w:rPr>
        <w:t>as a promising countermeasure due to its cost-effectiveness, it</w:t>
      </w:r>
      <w:r>
        <w:rPr>
          <w:rFonts w:ascii="Times New Roman" w:hAnsi="Times New Roman" w:cs="Times New Roman"/>
        </w:rPr>
        <w:t xml:space="preserve"> </w:t>
      </w:r>
      <w:r w:rsidRPr="00786277">
        <w:rPr>
          <w:rFonts w:ascii="Times New Roman" w:hAnsi="Times New Roman" w:cs="Times New Roman"/>
        </w:rPr>
        <w:t>causes relatively large hardware complexity when TI is applied</w:t>
      </w:r>
      <w:r>
        <w:rPr>
          <w:rFonts w:ascii="Times New Roman" w:hAnsi="Times New Roman" w:cs="Times New Roman"/>
        </w:rPr>
        <w:t xml:space="preserve"> </w:t>
      </w:r>
      <w:r w:rsidRPr="00786277">
        <w:rPr>
          <w:rFonts w:ascii="Times New Roman" w:hAnsi="Times New Roman" w:cs="Times New Roman"/>
        </w:rPr>
        <w:t>to non-linear function such as AES S-box. For example, adopting</w:t>
      </w:r>
      <w:r>
        <w:rPr>
          <w:rFonts w:ascii="Times New Roman" w:hAnsi="Times New Roman" w:cs="Times New Roman"/>
        </w:rPr>
        <w:t xml:space="preserve"> </w:t>
      </w:r>
      <w:r w:rsidRPr="00786277">
        <w:rPr>
          <w:rFonts w:ascii="Times New Roman" w:hAnsi="Times New Roman" w:cs="Times New Roman"/>
        </w:rPr>
        <w:t>TI in AES S-box incurs up to 15 times larger area overhead</w:t>
      </w:r>
      <w:r>
        <w:rPr>
          <w:rFonts w:ascii="Times New Roman" w:hAnsi="Times New Roman" w:cs="Times New Roman"/>
        </w:rPr>
        <w:t xml:space="preserve"> </w:t>
      </w:r>
      <w:r w:rsidRPr="00786277">
        <w:rPr>
          <w:rFonts w:ascii="Times New Roman" w:hAnsi="Times New Roman" w:cs="Times New Roman"/>
        </w:rPr>
        <w:t>compared to an unprotected S-box [9]. To mitigate this hardware</w:t>
      </w:r>
      <w:r>
        <w:rPr>
          <w:rFonts w:ascii="Times New Roman" w:hAnsi="Times New Roman" w:cs="Times New Roman"/>
        </w:rPr>
        <w:t xml:space="preserve"> </w:t>
      </w:r>
      <w:r w:rsidRPr="00786277">
        <w:rPr>
          <w:rFonts w:ascii="Times New Roman" w:hAnsi="Times New Roman" w:cs="Times New Roman"/>
        </w:rPr>
        <w:t>complexity issue, various low complexity TI algorithms</w:t>
      </w:r>
      <w:r>
        <w:rPr>
          <w:rFonts w:ascii="Times New Roman" w:hAnsi="Times New Roman" w:cs="Times New Roman"/>
        </w:rPr>
        <w:t xml:space="preserve"> </w:t>
      </w:r>
      <w:r w:rsidRPr="00786277">
        <w:rPr>
          <w:rFonts w:ascii="Times New Roman" w:hAnsi="Times New Roman" w:cs="Times New Roman"/>
        </w:rPr>
        <w:t>for S-box have been proposed in [10], [11], [12], [13], [14].</w:t>
      </w:r>
      <w:r>
        <w:rPr>
          <w:rFonts w:ascii="Times New Roman" w:hAnsi="Times New Roman" w:cs="Times New Roman"/>
        </w:rPr>
        <w:t xml:space="preserve"> </w:t>
      </w:r>
      <w:r w:rsidRPr="00786277">
        <w:rPr>
          <w:rFonts w:ascii="Times New Roman" w:hAnsi="Times New Roman" w:cs="Times New Roman"/>
        </w:rPr>
        <w:t>They decompose a non-linear function into multiple component</w:t>
      </w:r>
      <w:r>
        <w:rPr>
          <w:rFonts w:ascii="Times New Roman" w:hAnsi="Times New Roman" w:cs="Times New Roman"/>
        </w:rPr>
        <w:t xml:space="preserve"> </w:t>
      </w:r>
      <w:r w:rsidRPr="00786277">
        <w:rPr>
          <w:rFonts w:ascii="Times New Roman" w:hAnsi="Times New Roman" w:cs="Times New Roman"/>
        </w:rPr>
        <w:t>functions to relieve the complexity of the TI S-box. But, one of</w:t>
      </w:r>
      <w:r>
        <w:rPr>
          <w:rFonts w:ascii="Times New Roman" w:hAnsi="Times New Roman" w:cs="Times New Roman"/>
        </w:rPr>
        <w:t xml:space="preserve"> </w:t>
      </w:r>
      <w:r w:rsidRPr="00786277">
        <w:rPr>
          <w:rFonts w:ascii="Times New Roman" w:hAnsi="Times New Roman" w:cs="Times New Roman"/>
        </w:rPr>
        <w:t>the difficulties encountered with those works is that all the TI</w:t>
      </w:r>
      <w:r>
        <w:rPr>
          <w:rFonts w:ascii="Times New Roman" w:hAnsi="Times New Roman" w:cs="Times New Roman"/>
        </w:rPr>
        <w:t xml:space="preserve"> </w:t>
      </w:r>
      <w:r w:rsidRPr="00786277">
        <w:rPr>
          <w:rFonts w:ascii="Times New Roman" w:hAnsi="Times New Roman" w:cs="Times New Roman"/>
        </w:rPr>
        <w:t>S-box algorithms need expensive D flip-flops between component</w:t>
      </w:r>
      <w:r>
        <w:rPr>
          <w:rFonts w:ascii="Times New Roman" w:hAnsi="Times New Roman" w:cs="Times New Roman"/>
        </w:rPr>
        <w:t xml:space="preserve"> </w:t>
      </w:r>
      <w:r w:rsidRPr="00786277">
        <w:rPr>
          <w:rFonts w:ascii="Times New Roman" w:hAnsi="Times New Roman" w:cs="Times New Roman"/>
        </w:rPr>
        <w:t>functions to synchronize intermediate signals, leading to</w:t>
      </w:r>
      <w:r>
        <w:rPr>
          <w:rFonts w:ascii="Times New Roman" w:hAnsi="Times New Roman" w:cs="Times New Roman"/>
        </w:rPr>
        <w:t xml:space="preserve"> </w:t>
      </w:r>
      <w:r w:rsidRPr="00786277">
        <w:rPr>
          <w:rFonts w:ascii="Times New Roman" w:hAnsi="Times New Roman" w:cs="Times New Roman"/>
        </w:rPr>
        <w:t>considerable hardware overhead. In addition, there have been</w:t>
      </w:r>
      <w:r>
        <w:rPr>
          <w:rFonts w:ascii="Times New Roman" w:hAnsi="Times New Roman" w:cs="Times New Roman"/>
        </w:rPr>
        <w:t xml:space="preserve"> </w:t>
      </w:r>
      <w:r w:rsidRPr="00786277">
        <w:rPr>
          <w:rFonts w:ascii="Times New Roman" w:hAnsi="Times New Roman" w:cs="Times New Roman"/>
        </w:rPr>
        <w:t>previous studies that use asynchronous circuits instead of using</w:t>
      </w:r>
      <w:r>
        <w:rPr>
          <w:rFonts w:ascii="Times New Roman" w:hAnsi="Times New Roman" w:cs="Times New Roman"/>
        </w:rPr>
        <w:t xml:space="preserve"> </w:t>
      </w:r>
      <w:r w:rsidRPr="00786277">
        <w:rPr>
          <w:rFonts w:ascii="Times New Roman" w:hAnsi="Times New Roman" w:cs="Times New Roman"/>
        </w:rPr>
        <w:t xml:space="preserve">D flip-flops. A customized </w:t>
      </w:r>
      <w:proofErr w:type="spellStart"/>
      <w:r w:rsidRPr="00786277">
        <w:rPr>
          <w:rFonts w:ascii="Times New Roman" w:hAnsi="Times New Roman" w:cs="Times New Roman"/>
        </w:rPr>
        <w:t>deglitcher</w:t>
      </w:r>
      <w:proofErr w:type="spellEnd"/>
      <w:r w:rsidRPr="00786277">
        <w:rPr>
          <w:rFonts w:ascii="Times New Roman" w:hAnsi="Times New Roman" w:cs="Times New Roman"/>
        </w:rPr>
        <w:t xml:space="preserve"> has been </w:t>
      </w:r>
      <w:r w:rsidRPr="00786277">
        <w:rPr>
          <w:rFonts w:ascii="Times New Roman" w:hAnsi="Times New Roman" w:cs="Times New Roman"/>
        </w:rPr>
        <w:lastRenderedPageBreak/>
        <w:t>employed in</w:t>
      </w:r>
      <w:r>
        <w:rPr>
          <w:rFonts w:ascii="Times New Roman" w:hAnsi="Times New Roman" w:cs="Times New Roman"/>
        </w:rPr>
        <w:t xml:space="preserve"> </w:t>
      </w:r>
      <w:r w:rsidRPr="00786277">
        <w:rPr>
          <w:rFonts w:ascii="Times New Roman" w:hAnsi="Times New Roman" w:cs="Times New Roman"/>
        </w:rPr>
        <w:t>the fully unrolled PRINCE [15] to improve the performance,</w:t>
      </w:r>
      <w:r>
        <w:rPr>
          <w:rFonts w:ascii="Times New Roman" w:hAnsi="Times New Roman" w:cs="Times New Roman"/>
        </w:rPr>
        <w:t xml:space="preserve"> </w:t>
      </w:r>
      <w:r w:rsidRPr="00786277">
        <w:rPr>
          <w:rFonts w:ascii="Times New Roman" w:hAnsi="Times New Roman" w:cs="Times New Roman"/>
        </w:rPr>
        <w:t>but SCA resistance is not considered. Furthermore, in [16],</w:t>
      </w:r>
      <w:r>
        <w:rPr>
          <w:rFonts w:ascii="Times New Roman" w:hAnsi="Times New Roman" w:cs="Times New Roman"/>
        </w:rPr>
        <w:t xml:space="preserve"> </w:t>
      </w:r>
      <w:r w:rsidRPr="00786277">
        <w:rPr>
          <w:rFonts w:ascii="Times New Roman" w:hAnsi="Times New Roman" w:cs="Times New Roman"/>
        </w:rPr>
        <w:t>asynchronous first-order TI PRINCE using dual-rail protocol</w:t>
      </w:r>
      <w:r>
        <w:rPr>
          <w:rFonts w:ascii="Times New Roman" w:hAnsi="Times New Roman" w:cs="Times New Roman"/>
        </w:rPr>
        <w:t xml:space="preserve"> </w:t>
      </w:r>
      <w:r w:rsidRPr="00786277">
        <w:rPr>
          <w:rFonts w:ascii="Times New Roman" w:hAnsi="Times New Roman" w:cs="Times New Roman"/>
        </w:rPr>
        <w:t>instead of D flip-flops has been proposed. However, it shows</w:t>
      </w:r>
      <w:r>
        <w:rPr>
          <w:rFonts w:ascii="Times New Roman" w:hAnsi="Times New Roman" w:cs="Times New Roman"/>
        </w:rPr>
        <w:t xml:space="preserve"> </w:t>
      </w:r>
      <w:r w:rsidRPr="00786277">
        <w:rPr>
          <w:rFonts w:ascii="Times New Roman" w:hAnsi="Times New Roman" w:cs="Times New Roman"/>
        </w:rPr>
        <w:t>a larger area than the synchronous TI design despite showing</w:t>
      </w:r>
      <w:r>
        <w:rPr>
          <w:rFonts w:ascii="Times New Roman" w:hAnsi="Times New Roman" w:cs="Times New Roman"/>
        </w:rPr>
        <w:t xml:space="preserve"> </w:t>
      </w:r>
      <w:r w:rsidRPr="00786277">
        <w:rPr>
          <w:rFonts w:ascii="Times New Roman" w:hAnsi="Times New Roman" w:cs="Times New Roman"/>
        </w:rPr>
        <w:t>first-order resistance.</w:t>
      </w:r>
      <w:r>
        <w:rPr>
          <w:rFonts w:ascii="Times New Roman" w:hAnsi="Times New Roman" w:cs="Times New Roman"/>
        </w:rPr>
        <w:t xml:space="preserve"> </w:t>
      </w:r>
      <w:r w:rsidRPr="00786277">
        <w:rPr>
          <w:rFonts w:ascii="Times New Roman" w:hAnsi="Times New Roman" w:cs="Times New Roman"/>
        </w:rPr>
        <w:t>In this brief, we present a low area and low power asynchronous</w:t>
      </w:r>
      <w:r>
        <w:rPr>
          <w:rFonts w:ascii="Times New Roman" w:hAnsi="Times New Roman" w:cs="Times New Roman"/>
        </w:rPr>
        <w:t xml:space="preserve"> </w:t>
      </w:r>
      <w:r w:rsidRPr="00786277">
        <w:rPr>
          <w:rFonts w:ascii="Times New Roman" w:hAnsi="Times New Roman" w:cs="Times New Roman"/>
        </w:rPr>
        <w:t>TI design technique for S-box with the case study</w:t>
      </w:r>
      <w:r>
        <w:rPr>
          <w:rFonts w:ascii="Times New Roman" w:hAnsi="Times New Roman" w:cs="Times New Roman"/>
        </w:rPr>
        <w:t xml:space="preserve"> </w:t>
      </w:r>
      <w:r w:rsidRPr="00786277">
        <w:rPr>
          <w:rFonts w:ascii="Times New Roman" w:hAnsi="Times New Roman" w:cs="Times New Roman"/>
        </w:rPr>
        <w:t>of AES. In the proposed design, the low-cost synchronization</w:t>
      </w:r>
      <w:r>
        <w:rPr>
          <w:rFonts w:ascii="Times New Roman" w:hAnsi="Times New Roman" w:cs="Times New Roman"/>
        </w:rPr>
        <w:t xml:space="preserve"> </w:t>
      </w:r>
      <w:r w:rsidRPr="00786277">
        <w:rPr>
          <w:rFonts w:ascii="Times New Roman" w:hAnsi="Times New Roman" w:cs="Times New Roman"/>
        </w:rPr>
        <w:t>circuits such as the customized tri-state XOR gates,</w:t>
      </w:r>
      <w:r>
        <w:rPr>
          <w:rFonts w:ascii="Times New Roman" w:hAnsi="Times New Roman" w:cs="Times New Roman"/>
        </w:rPr>
        <w:t xml:space="preserve"> </w:t>
      </w:r>
      <w:r w:rsidRPr="00786277">
        <w:rPr>
          <w:rFonts w:ascii="Times New Roman" w:hAnsi="Times New Roman" w:cs="Times New Roman"/>
        </w:rPr>
        <w:t>tri-state buffers, and D latches are utilized with critical path</w:t>
      </w:r>
      <w:r>
        <w:rPr>
          <w:rFonts w:ascii="Times New Roman" w:hAnsi="Times New Roman" w:cs="Times New Roman"/>
        </w:rPr>
        <w:t xml:space="preserve"> </w:t>
      </w:r>
      <w:r w:rsidRPr="00786277">
        <w:rPr>
          <w:rFonts w:ascii="Times New Roman" w:hAnsi="Times New Roman" w:cs="Times New Roman"/>
        </w:rPr>
        <w:t>replica (CPR) circuits in a cost-effective way to synchronize</w:t>
      </w:r>
      <w:r>
        <w:rPr>
          <w:rFonts w:ascii="Times New Roman" w:hAnsi="Times New Roman" w:cs="Times New Roman"/>
        </w:rPr>
        <w:t xml:space="preserve"> </w:t>
      </w:r>
      <w:r w:rsidRPr="00786277">
        <w:rPr>
          <w:rFonts w:ascii="Times New Roman" w:hAnsi="Times New Roman" w:cs="Times New Roman"/>
        </w:rPr>
        <w:t>intermediate signals. The use of proposed synchronization circuits</w:t>
      </w:r>
      <w:r>
        <w:rPr>
          <w:rFonts w:ascii="Times New Roman" w:hAnsi="Times New Roman" w:cs="Times New Roman"/>
        </w:rPr>
        <w:t xml:space="preserve"> </w:t>
      </w:r>
      <w:r w:rsidRPr="00786277">
        <w:rPr>
          <w:rFonts w:ascii="Times New Roman" w:hAnsi="Times New Roman" w:cs="Times New Roman"/>
        </w:rPr>
        <w:t>significantly reduces the area and power consumption of</w:t>
      </w:r>
      <w:r>
        <w:rPr>
          <w:rFonts w:ascii="Times New Roman" w:hAnsi="Times New Roman" w:cs="Times New Roman"/>
        </w:rPr>
        <w:t xml:space="preserve"> </w:t>
      </w:r>
      <w:r w:rsidRPr="00786277">
        <w:rPr>
          <w:rFonts w:ascii="Times New Roman" w:hAnsi="Times New Roman" w:cs="Times New Roman"/>
        </w:rPr>
        <w:t>conventional TI S-box while providing first-order resistance</w:t>
      </w:r>
      <w:r>
        <w:rPr>
          <w:rFonts w:ascii="Times New Roman" w:hAnsi="Times New Roman" w:cs="Times New Roman"/>
        </w:rPr>
        <w:t xml:space="preserve"> </w:t>
      </w:r>
      <w:r w:rsidRPr="00786277">
        <w:rPr>
          <w:rFonts w:ascii="Times New Roman" w:hAnsi="Times New Roman" w:cs="Times New Roman"/>
        </w:rPr>
        <w:t>verified by test vector leakage assessment tests [17] with a test</w:t>
      </w:r>
      <w:r>
        <w:rPr>
          <w:rFonts w:ascii="Times New Roman" w:hAnsi="Times New Roman" w:cs="Times New Roman"/>
        </w:rPr>
        <w:t xml:space="preserve"> </w:t>
      </w:r>
      <w:r w:rsidRPr="00786277">
        <w:rPr>
          <w:rFonts w:ascii="Times New Roman" w:hAnsi="Times New Roman" w:cs="Times New Roman"/>
        </w:rPr>
        <w:t>chip of TI AES-128.</w:t>
      </w:r>
    </w:p>
    <w:p w14:paraId="74A1E1D1" w14:textId="7CE1EE01" w:rsidR="00786277" w:rsidRDefault="00786277" w:rsidP="00786277">
      <w:pPr>
        <w:spacing w:line="360" w:lineRule="auto"/>
        <w:ind w:firstLine="720"/>
        <w:jc w:val="both"/>
        <w:rPr>
          <w:rFonts w:ascii="Times New Roman" w:hAnsi="Times New Roman" w:cs="Times New Roman"/>
        </w:rPr>
      </w:pPr>
      <w:r w:rsidRPr="00786277">
        <w:rPr>
          <w:rFonts w:ascii="Times New Roman" w:hAnsi="Times New Roman" w:cs="Times New Roman"/>
        </w:rPr>
        <w:drawing>
          <wp:inline distT="0" distB="0" distL="0" distR="0" wp14:anchorId="027488B7" wp14:editId="68A2F4A7">
            <wp:extent cx="4287409" cy="2621280"/>
            <wp:effectExtent l="0" t="0" r="0" b="7620"/>
            <wp:docPr id="137436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62200" name=""/>
                    <pic:cNvPicPr/>
                  </pic:nvPicPr>
                  <pic:blipFill>
                    <a:blip r:embed="rId5"/>
                    <a:stretch>
                      <a:fillRect/>
                    </a:stretch>
                  </pic:blipFill>
                  <pic:spPr>
                    <a:xfrm>
                      <a:off x="0" y="0"/>
                      <a:ext cx="4293242" cy="2624846"/>
                    </a:xfrm>
                    <a:prstGeom prst="rect">
                      <a:avLst/>
                    </a:prstGeom>
                  </pic:spPr>
                </pic:pic>
              </a:graphicData>
            </a:graphic>
          </wp:inline>
        </w:drawing>
      </w:r>
    </w:p>
    <w:p w14:paraId="5949BFA3" w14:textId="42E19FC8" w:rsidR="00396667" w:rsidRDefault="00396667" w:rsidP="00396667">
      <w:pPr>
        <w:spacing w:line="360" w:lineRule="auto"/>
        <w:jc w:val="center"/>
        <w:rPr>
          <w:rFonts w:ascii="Times New Roman" w:hAnsi="Times New Roman" w:cs="Times New Roman"/>
        </w:rPr>
      </w:pPr>
      <w:r>
        <w:rPr>
          <w:rFonts w:ascii="Times New Roman" w:hAnsi="Times New Roman" w:cs="Times New Roman"/>
        </w:rPr>
        <w:t>(a)</w:t>
      </w:r>
    </w:p>
    <w:p w14:paraId="1D0746FB" w14:textId="243450C1" w:rsidR="00396667" w:rsidRDefault="00396667" w:rsidP="00396667">
      <w:pPr>
        <w:spacing w:line="360" w:lineRule="auto"/>
        <w:jc w:val="center"/>
        <w:rPr>
          <w:rFonts w:ascii="Times New Roman" w:hAnsi="Times New Roman" w:cs="Times New Roman"/>
        </w:rPr>
      </w:pPr>
      <w:r w:rsidRPr="00396667">
        <w:rPr>
          <w:rFonts w:ascii="Times New Roman" w:hAnsi="Times New Roman" w:cs="Times New Roman"/>
        </w:rPr>
        <w:lastRenderedPageBreak/>
        <w:drawing>
          <wp:inline distT="0" distB="0" distL="0" distR="0" wp14:anchorId="060AB716" wp14:editId="641E7898">
            <wp:extent cx="3400900" cy="3181794"/>
            <wp:effectExtent l="0" t="0" r="9525" b="0"/>
            <wp:docPr id="163833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32076" name=""/>
                    <pic:cNvPicPr/>
                  </pic:nvPicPr>
                  <pic:blipFill>
                    <a:blip r:embed="rId6"/>
                    <a:stretch>
                      <a:fillRect/>
                    </a:stretch>
                  </pic:blipFill>
                  <pic:spPr>
                    <a:xfrm>
                      <a:off x="0" y="0"/>
                      <a:ext cx="3400900" cy="3181794"/>
                    </a:xfrm>
                    <a:prstGeom prst="rect">
                      <a:avLst/>
                    </a:prstGeom>
                  </pic:spPr>
                </pic:pic>
              </a:graphicData>
            </a:graphic>
          </wp:inline>
        </w:drawing>
      </w:r>
    </w:p>
    <w:p w14:paraId="64D4F5D3" w14:textId="152AB584" w:rsidR="00396667" w:rsidRDefault="00396667" w:rsidP="00396667">
      <w:pPr>
        <w:spacing w:line="360" w:lineRule="auto"/>
        <w:jc w:val="center"/>
        <w:rPr>
          <w:rFonts w:ascii="Times New Roman" w:hAnsi="Times New Roman" w:cs="Times New Roman"/>
        </w:rPr>
      </w:pPr>
      <w:r>
        <w:rPr>
          <w:rFonts w:ascii="Times New Roman" w:hAnsi="Times New Roman" w:cs="Times New Roman"/>
        </w:rPr>
        <w:t>(b)</w:t>
      </w:r>
    </w:p>
    <w:p w14:paraId="79D953AE" w14:textId="7798A98A" w:rsidR="00396667" w:rsidRPr="000C6B56" w:rsidRDefault="00396667" w:rsidP="00396667">
      <w:pPr>
        <w:spacing w:line="360" w:lineRule="auto"/>
        <w:jc w:val="center"/>
        <w:rPr>
          <w:rFonts w:ascii="Times New Roman" w:hAnsi="Times New Roman" w:cs="Times New Roman"/>
        </w:rPr>
      </w:pPr>
      <w:r w:rsidRPr="00396667">
        <w:rPr>
          <w:rFonts w:ascii="Times New Roman" w:hAnsi="Times New Roman" w:cs="Times New Roman"/>
        </w:rPr>
        <w:t>Fig. 1. (a) Masked AND gate circuit with glitch [18]. (b) The number of</w:t>
      </w:r>
      <w:r>
        <w:rPr>
          <w:rFonts w:ascii="Times New Roman" w:hAnsi="Times New Roman" w:cs="Times New Roman"/>
        </w:rPr>
        <w:t xml:space="preserve"> </w:t>
      </w:r>
      <w:r w:rsidRPr="00396667">
        <w:rPr>
          <w:rFonts w:ascii="Times New Roman" w:hAnsi="Times New Roman" w:cs="Times New Roman"/>
        </w:rPr>
        <w:t xml:space="preserve">affected gates when glitch occurs in input </w:t>
      </w:r>
      <w:r w:rsidRPr="00396667">
        <w:rPr>
          <w:rFonts w:ascii="Times New Roman" w:hAnsi="Times New Roman" w:cs="Times New Roman"/>
          <w:b/>
          <w:bCs/>
          <w:i/>
          <w:iCs/>
        </w:rPr>
        <w:t>a</w:t>
      </w:r>
      <w:r w:rsidRPr="00C17B26">
        <w:rPr>
          <w:rFonts w:ascii="Times New Roman" w:hAnsi="Times New Roman" w:cs="Times New Roman"/>
          <w:b/>
          <w:bCs/>
          <w:i/>
          <w:iCs/>
          <w:vertAlign w:val="subscript"/>
        </w:rPr>
        <w:t>m</w:t>
      </w:r>
      <w:r w:rsidRPr="00396667">
        <w:rPr>
          <w:rFonts w:ascii="Times New Roman" w:hAnsi="Times New Roman" w:cs="Times New Roman"/>
        </w:rPr>
        <w:t>.</w:t>
      </w:r>
    </w:p>
    <w:p w14:paraId="7F8DF733" w14:textId="77777777" w:rsidR="000C6B56" w:rsidRPr="000C6B56" w:rsidRDefault="000C6B56" w:rsidP="000C6B56">
      <w:pPr>
        <w:spacing w:line="360" w:lineRule="auto"/>
        <w:jc w:val="both"/>
        <w:rPr>
          <w:rFonts w:ascii="Times New Roman" w:hAnsi="Times New Roman" w:cs="Times New Roman"/>
        </w:rPr>
      </w:pPr>
      <w:r w:rsidRPr="000C6B56">
        <w:rPr>
          <w:rFonts w:ascii="Times New Roman" w:hAnsi="Times New Roman" w:cs="Times New Roman"/>
        </w:rPr>
        <w:t>The primary objectives of this thesis are as follows:</w:t>
      </w:r>
    </w:p>
    <w:p w14:paraId="045164C1" w14:textId="77777777" w:rsidR="000C6B56" w:rsidRPr="000C6B56" w:rsidRDefault="000C6B56" w:rsidP="000C6B56">
      <w:pPr>
        <w:numPr>
          <w:ilvl w:val="0"/>
          <w:numId w:val="3"/>
        </w:numPr>
        <w:spacing w:line="360" w:lineRule="auto"/>
        <w:jc w:val="both"/>
        <w:rPr>
          <w:rFonts w:ascii="Times New Roman" w:hAnsi="Times New Roman" w:cs="Times New Roman"/>
        </w:rPr>
      </w:pPr>
      <w:r w:rsidRPr="000C6B56">
        <w:rPr>
          <w:rFonts w:ascii="Times New Roman" w:hAnsi="Times New Roman" w:cs="Times New Roman"/>
        </w:rPr>
        <w:t>To design and implement an optimized AES S-Box architecture that minimizes area and power consumption while maintaining robust security features.</w:t>
      </w:r>
    </w:p>
    <w:p w14:paraId="4192F217" w14:textId="77777777" w:rsidR="000C6B56" w:rsidRPr="000C6B56" w:rsidRDefault="000C6B56" w:rsidP="000C6B56">
      <w:pPr>
        <w:numPr>
          <w:ilvl w:val="0"/>
          <w:numId w:val="3"/>
        </w:numPr>
        <w:spacing w:line="360" w:lineRule="auto"/>
        <w:jc w:val="both"/>
        <w:rPr>
          <w:rFonts w:ascii="Times New Roman" w:hAnsi="Times New Roman" w:cs="Times New Roman"/>
        </w:rPr>
      </w:pPr>
      <w:r w:rsidRPr="000C6B56">
        <w:rPr>
          <w:rFonts w:ascii="Times New Roman" w:hAnsi="Times New Roman" w:cs="Times New Roman"/>
        </w:rPr>
        <w:t>To evaluate the performance of the proposed design in terms of throughput, latency, and energy efficiency, comparing it with existing implementations.</w:t>
      </w:r>
    </w:p>
    <w:p w14:paraId="3D5E3C1D" w14:textId="77777777" w:rsidR="000C6B56" w:rsidRPr="000C6B56" w:rsidRDefault="000C6B56" w:rsidP="000C6B56">
      <w:pPr>
        <w:numPr>
          <w:ilvl w:val="0"/>
          <w:numId w:val="3"/>
        </w:numPr>
        <w:spacing w:line="360" w:lineRule="auto"/>
        <w:jc w:val="both"/>
        <w:rPr>
          <w:rFonts w:ascii="Times New Roman" w:hAnsi="Times New Roman" w:cs="Times New Roman"/>
        </w:rPr>
      </w:pPr>
      <w:r w:rsidRPr="000C6B56">
        <w:rPr>
          <w:rFonts w:ascii="Times New Roman" w:hAnsi="Times New Roman" w:cs="Times New Roman"/>
        </w:rPr>
        <w:t>To explore the applicability of the proposed S-Box in low-power, high-speed cryptographic applications, such as IoT devices, edge computing, and 5G networks.</w:t>
      </w:r>
    </w:p>
    <w:p w14:paraId="6335039E" w14:textId="77777777" w:rsidR="000C6B56" w:rsidRDefault="000C6B56" w:rsidP="000C6B56">
      <w:pPr>
        <w:numPr>
          <w:ilvl w:val="0"/>
          <w:numId w:val="3"/>
        </w:numPr>
        <w:spacing w:line="360" w:lineRule="auto"/>
        <w:jc w:val="both"/>
        <w:rPr>
          <w:rFonts w:ascii="Times New Roman" w:hAnsi="Times New Roman" w:cs="Times New Roman"/>
        </w:rPr>
      </w:pPr>
      <w:r w:rsidRPr="000C6B56">
        <w:rPr>
          <w:rFonts w:ascii="Times New Roman" w:hAnsi="Times New Roman" w:cs="Times New Roman"/>
        </w:rPr>
        <w:t>To contribute to the ongoing research on quantum-resistant cryptographic systems by integrating post-quantum primitives into the S-Box design.</w:t>
      </w:r>
    </w:p>
    <w:p w14:paraId="26AC28B4" w14:textId="77777777" w:rsidR="00C17B26" w:rsidRPr="000C6B56" w:rsidRDefault="00C17B26" w:rsidP="00C17B26">
      <w:pPr>
        <w:spacing w:line="360" w:lineRule="auto"/>
        <w:ind w:left="720"/>
        <w:jc w:val="both"/>
        <w:rPr>
          <w:rFonts w:ascii="Times New Roman" w:hAnsi="Times New Roman" w:cs="Times New Roman"/>
        </w:rPr>
      </w:pPr>
    </w:p>
    <w:p w14:paraId="4C4BAB83" w14:textId="77777777" w:rsidR="000C6B56" w:rsidRDefault="000C6B56" w:rsidP="008A7563">
      <w:pPr>
        <w:spacing w:line="360" w:lineRule="auto"/>
        <w:ind w:firstLine="720"/>
        <w:jc w:val="both"/>
        <w:rPr>
          <w:rFonts w:ascii="Times New Roman" w:hAnsi="Times New Roman" w:cs="Times New Roman"/>
        </w:rPr>
      </w:pPr>
    </w:p>
    <w:p w14:paraId="5186D53F" w14:textId="77777777" w:rsidR="000C6B56" w:rsidRDefault="000C6B56" w:rsidP="008A7563">
      <w:pPr>
        <w:spacing w:line="360" w:lineRule="auto"/>
        <w:ind w:firstLine="720"/>
        <w:jc w:val="both"/>
        <w:rPr>
          <w:rFonts w:ascii="Times New Roman" w:hAnsi="Times New Roman" w:cs="Times New Roman"/>
        </w:rPr>
      </w:pPr>
    </w:p>
    <w:p w14:paraId="3C4D19DF" w14:textId="77777777" w:rsidR="000C6B56" w:rsidRDefault="000C6B56" w:rsidP="008A7563">
      <w:pPr>
        <w:spacing w:line="360" w:lineRule="auto"/>
        <w:ind w:firstLine="720"/>
        <w:jc w:val="both"/>
        <w:rPr>
          <w:rFonts w:ascii="Times New Roman" w:hAnsi="Times New Roman" w:cs="Times New Roman"/>
        </w:rPr>
      </w:pPr>
    </w:p>
    <w:p w14:paraId="40A51950" w14:textId="2D12C443" w:rsidR="000C6B56" w:rsidRPr="00C17B26" w:rsidRDefault="00C17B26" w:rsidP="00C17B26">
      <w:pPr>
        <w:spacing w:line="360" w:lineRule="auto"/>
        <w:jc w:val="center"/>
        <w:rPr>
          <w:rFonts w:ascii="Times New Roman" w:hAnsi="Times New Roman" w:cs="Times New Roman"/>
          <w:b/>
          <w:bCs/>
          <w:sz w:val="32"/>
          <w:szCs w:val="32"/>
        </w:rPr>
      </w:pPr>
      <w:r w:rsidRPr="00C17B26">
        <w:rPr>
          <w:rFonts w:ascii="Times New Roman" w:hAnsi="Times New Roman" w:cs="Times New Roman"/>
          <w:b/>
          <w:bCs/>
          <w:sz w:val="32"/>
          <w:szCs w:val="32"/>
        </w:rPr>
        <w:lastRenderedPageBreak/>
        <w:t>LITERATURE SURVEY</w:t>
      </w:r>
    </w:p>
    <w:p w14:paraId="1397DE61" w14:textId="77777777" w:rsidR="00C17B26" w:rsidRPr="00C17B26" w:rsidRDefault="00C17B26" w:rsidP="00C17B26">
      <w:pPr>
        <w:spacing w:line="360" w:lineRule="auto"/>
        <w:jc w:val="both"/>
        <w:rPr>
          <w:rFonts w:ascii="Times New Roman" w:hAnsi="Times New Roman" w:cs="Times New Roman"/>
          <w:b/>
          <w:bCs/>
        </w:rPr>
      </w:pPr>
      <w:r w:rsidRPr="00C17B26">
        <w:rPr>
          <w:rFonts w:ascii="Times New Roman" w:hAnsi="Times New Roman" w:cs="Times New Roman"/>
          <w:b/>
          <w:bCs/>
        </w:rPr>
        <w:t>A. Glitch Problem in Security</w:t>
      </w:r>
    </w:p>
    <w:p w14:paraId="6DA49EE2" w14:textId="560ED5D4" w:rsidR="000C6B56" w:rsidRDefault="00C17B26" w:rsidP="00C17B26">
      <w:pPr>
        <w:spacing w:line="360" w:lineRule="auto"/>
        <w:jc w:val="both"/>
        <w:rPr>
          <w:rFonts w:ascii="Times New Roman" w:hAnsi="Times New Roman" w:cs="Times New Roman"/>
        </w:rPr>
      </w:pPr>
      <w:r w:rsidRPr="00C17B26">
        <w:rPr>
          <w:rFonts w:ascii="Times New Roman" w:hAnsi="Times New Roman" w:cs="Times New Roman"/>
        </w:rPr>
        <w:t>In the typical digital circuits with propagation delays, as</w:t>
      </w:r>
      <w:r>
        <w:rPr>
          <w:rFonts w:ascii="Times New Roman" w:hAnsi="Times New Roman" w:cs="Times New Roman"/>
        </w:rPr>
        <w:t xml:space="preserve"> </w:t>
      </w:r>
      <w:r w:rsidRPr="00C17B26">
        <w:rPr>
          <w:rFonts w:ascii="Times New Roman" w:hAnsi="Times New Roman" w:cs="Times New Roman"/>
        </w:rPr>
        <w:t>the number of glitches depends on the input variables, it can</w:t>
      </w:r>
      <w:r>
        <w:rPr>
          <w:rFonts w:ascii="Times New Roman" w:hAnsi="Times New Roman" w:cs="Times New Roman"/>
        </w:rPr>
        <w:t xml:space="preserve"> </w:t>
      </w:r>
      <w:r w:rsidRPr="00C17B26">
        <w:rPr>
          <w:rFonts w:ascii="Times New Roman" w:hAnsi="Times New Roman" w:cs="Times New Roman"/>
        </w:rPr>
        <w:t>make power consumption correlate with input variables. Let</w:t>
      </w:r>
      <w:r>
        <w:rPr>
          <w:rFonts w:ascii="Times New Roman" w:hAnsi="Times New Roman" w:cs="Times New Roman"/>
        </w:rPr>
        <w:t xml:space="preserve"> </w:t>
      </w:r>
      <w:r w:rsidRPr="00C17B26">
        <w:rPr>
          <w:rFonts w:ascii="Times New Roman" w:hAnsi="Times New Roman" w:cs="Times New Roman"/>
        </w:rPr>
        <w:t>us consider an implementation of the masked AND gate [18].</w:t>
      </w:r>
      <w:r>
        <w:rPr>
          <w:rFonts w:ascii="Times New Roman" w:hAnsi="Times New Roman" w:cs="Times New Roman"/>
        </w:rPr>
        <w:t xml:space="preserve"> </w:t>
      </w:r>
      <w:r w:rsidRPr="00C17B26">
        <w:rPr>
          <w:rFonts w:ascii="Times New Roman" w:hAnsi="Times New Roman" w:cs="Times New Roman"/>
        </w:rPr>
        <w:t xml:space="preserve">The masking of the output </w:t>
      </w:r>
      <w:r w:rsidRPr="00C17B26">
        <w:rPr>
          <w:rFonts w:ascii="Times New Roman" w:hAnsi="Times New Roman" w:cs="Times New Roman"/>
          <w:i/>
          <w:iCs/>
        </w:rPr>
        <w:t xml:space="preserve">c </w:t>
      </w:r>
      <w:r w:rsidRPr="00C17B26">
        <w:rPr>
          <w:rFonts w:ascii="Times New Roman" w:hAnsi="Times New Roman" w:cs="Times New Roman"/>
        </w:rPr>
        <w:t xml:space="preserve">= </w:t>
      </w:r>
      <w:r w:rsidRPr="00C17B26">
        <w:rPr>
          <w:rFonts w:ascii="Times New Roman" w:hAnsi="Times New Roman" w:cs="Times New Roman"/>
          <w:i/>
          <w:iCs/>
        </w:rPr>
        <w:t xml:space="preserve">a </w:t>
      </w:r>
      <w:r w:rsidRPr="00C17B26">
        <w:rPr>
          <w:rFonts w:ascii="Times New Roman" w:hAnsi="Times New Roman" w:cs="Times New Roman"/>
        </w:rPr>
        <w:t xml:space="preserve">AND </w:t>
      </w:r>
      <w:r w:rsidRPr="00C17B26">
        <w:rPr>
          <w:rFonts w:ascii="Times New Roman" w:hAnsi="Times New Roman" w:cs="Times New Roman"/>
          <w:i/>
          <w:iCs/>
        </w:rPr>
        <w:t xml:space="preserve">b </w:t>
      </w:r>
      <w:r w:rsidRPr="00C17B26">
        <w:rPr>
          <w:rFonts w:ascii="Times New Roman" w:hAnsi="Times New Roman" w:cs="Times New Roman"/>
        </w:rPr>
        <w:t>with 5 inputs can</w:t>
      </w:r>
      <w:r>
        <w:rPr>
          <w:rFonts w:ascii="Times New Roman" w:hAnsi="Times New Roman" w:cs="Times New Roman"/>
        </w:rPr>
        <w:t xml:space="preserve"> </w:t>
      </w:r>
      <w:r w:rsidRPr="00C17B26">
        <w:rPr>
          <w:rFonts w:ascii="Times New Roman" w:hAnsi="Times New Roman" w:cs="Times New Roman"/>
        </w:rPr>
        <w:t>be expressed as following:</w:t>
      </w:r>
    </w:p>
    <w:p w14:paraId="6E3BD5A3" w14:textId="4961C8BD" w:rsidR="000C6B56" w:rsidRDefault="00C17B26" w:rsidP="00C17B26">
      <w:pPr>
        <w:spacing w:line="360" w:lineRule="auto"/>
        <w:jc w:val="center"/>
        <w:rPr>
          <w:rFonts w:ascii="Times New Roman" w:hAnsi="Times New Roman" w:cs="Times New Roman"/>
        </w:rPr>
      </w:pPr>
      <w:r w:rsidRPr="00C17B26">
        <w:rPr>
          <w:rFonts w:ascii="Times New Roman" w:hAnsi="Times New Roman" w:cs="Times New Roman"/>
        </w:rPr>
        <w:drawing>
          <wp:inline distT="0" distB="0" distL="0" distR="0" wp14:anchorId="36451367" wp14:editId="530F96C8">
            <wp:extent cx="4587240" cy="404547"/>
            <wp:effectExtent l="0" t="0" r="3810" b="0"/>
            <wp:docPr id="47487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72932" name=""/>
                    <pic:cNvPicPr/>
                  </pic:nvPicPr>
                  <pic:blipFill>
                    <a:blip r:embed="rId7"/>
                    <a:stretch>
                      <a:fillRect/>
                    </a:stretch>
                  </pic:blipFill>
                  <pic:spPr>
                    <a:xfrm>
                      <a:off x="0" y="0"/>
                      <a:ext cx="4627953" cy="408137"/>
                    </a:xfrm>
                    <a:prstGeom prst="rect">
                      <a:avLst/>
                    </a:prstGeom>
                  </pic:spPr>
                </pic:pic>
              </a:graphicData>
            </a:graphic>
          </wp:inline>
        </w:drawing>
      </w:r>
      <w:r>
        <w:rPr>
          <w:rFonts w:ascii="Times New Roman" w:hAnsi="Times New Roman" w:cs="Times New Roman"/>
        </w:rPr>
        <w:t xml:space="preserve">  (1)</w:t>
      </w:r>
    </w:p>
    <w:p w14:paraId="268F79B1" w14:textId="1FECBF42" w:rsidR="000C6B56" w:rsidRDefault="00C17B26" w:rsidP="00C17B26">
      <w:pPr>
        <w:spacing w:line="360" w:lineRule="auto"/>
        <w:jc w:val="both"/>
        <w:rPr>
          <w:rFonts w:ascii="Times New Roman" w:hAnsi="Times New Roman" w:cs="Times New Roman"/>
        </w:rPr>
      </w:pPr>
      <w:r w:rsidRPr="00C17B26">
        <w:rPr>
          <w:rFonts w:ascii="Times New Roman" w:hAnsi="Times New Roman" w:cs="Times New Roman"/>
        </w:rPr>
        <w:t xml:space="preserve">where </w:t>
      </w:r>
      <w:proofErr w:type="spellStart"/>
      <w:proofErr w:type="gramStart"/>
      <w:r w:rsidRPr="00C17B26">
        <w:rPr>
          <w:rFonts w:ascii="Times New Roman" w:hAnsi="Times New Roman" w:cs="Times New Roman"/>
          <w:i/>
          <w:iCs/>
        </w:rPr>
        <w:t>ma,mb</w:t>
      </w:r>
      <w:proofErr w:type="spellEnd"/>
      <w:proofErr w:type="gramEnd"/>
      <w:r w:rsidRPr="00C17B26">
        <w:rPr>
          <w:rFonts w:ascii="Times New Roman" w:hAnsi="Times New Roman" w:cs="Times New Roman"/>
          <w:i/>
          <w:iCs/>
        </w:rPr>
        <w:t xml:space="preserve">, </w:t>
      </w:r>
      <w:r w:rsidRPr="00C17B26">
        <w:rPr>
          <w:rFonts w:ascii="Times New Roman" w:hAnsi="Times New Roman" w:cs="Times New Roman"/>
        </w:rPr>
        <w:t xml:space="preserve">and </w:t>
      </w:r>
      <w:r w:rsidRPr="00C17B26">
        <w:rPr>
          <w:rFonts w:ascii="Times New Roman" w:hAnsi="Times New Roman" w:cs="Times New Roman"/>
          <w:i/>
          <w:iCs/>
        </w:rPr>
        <w:t xml:space="preserve">mc </w:t>
      </w:r>
      <w:r w:rsidRPr="00C17B26">
        <w:rPr>
          <w:rFonts w:ascii="Times New Roman" w:hAnsi="Times New Roman" w:cs="Times New Roman"/>
        </w:rPr>
        <w:t xml:space="preserve">are the random masks, and </w:t>
      </w:r>
      <w:r w:rsidRPr="00C17B26">
        <w:rPr>
          <w:rFonts w:ascii="Times New Roman" w:hAnsi="Times New Roman" w:cs="Times New Roman"/>
          <w:i/>
          <w:iCs/>
        </w:rPr>
        <w:t xml:space="preserve">am </w:t>
      </w:r>
      <w:r w:rsidRPr="00C17B26">
        <w:rPr>
          <w:rFonts w:ascii="Times New Roman" w:hAnsi="Times New Roman" w:cs="Times New Roman"/>
        </w:rPr>
        <w:t>and</w:t>
      </w:r>
      <w:r>
        <w:rPr>
          <w:rFonts w:ascii="Times New Roman" w:hAnsi="Times New Roman" w:cs="Times New Roman"/>
        </w:rPr>
        <w:t xml:space="preserve"> </w:t>
      </w:r>
      <w:r w:rsidRPr="00C17B26">
        <w:rPr>
          <w:rFonts w:ascii="Times New Roman" w:hAnsi="Times New Roman" w:cs="Times New Roman"/>
          <w:i/>
          <w:iCs/>
        </w:rPr>
        <w:t xml:space="preserve">bm </w:t>
      </w:r>
      <w:r w:rsidRPr="00C17B26">
        <w:rPr>
          <w:rFonts w:ascii="Times New Roman" w:hAnsi="Times New Roman" w:cs="Times New Roman"/>
        </w:rPr>
        <w:t xml:space="preserve">are the masked values. In (1), · and </w:t>
      </w:r>
      <w:r w:rsidRPr="00C17B26">
        <w:rPr>
          <w:rFonts w:ascii="Cambria Math" w:hAnsi="Cambria Math" w:cs="Cambria Math"/>
        </w:rPr>
        <w:t>⊕</w:t>
      </w:r>
      <w:r w:rsidRPr="00C17B26">
        <w:rPr>
          <w:rFonts w:ascii="Times New Roman" w:hAnsi="Times New Roman" w:cs="Times New Roman"/>
        </w:rPr>
        <w:t xml:space="preserve"> mean AND operation</w:t>
      </w:r>
      <w:r>
        <w:rPr>
          <w:rFonts w:ascii="Times New Roman" w:hAnsi="Times New Roman" w:cs="Times New Roman"/>
        </w:rPr>
        <w:t xml:space="preserve"> </w:t>
      </w:r>
      <w:r w:rsidRPr="00C17B26">
        <w:rPr>
          <w:rFonts w:ascii="Times New Roman" w:hAnsi="Times New Roman" w:cs="Times New Roman"/>
        </w:rPr>
        <w:t>and XOR operation, respectively. The digital circuit of</w:t>
      </w:r>
      <w:r>
        <w:rPr>
          <w:rFonts w:ascii="Times New Roman" w:hAnsi="Times New Roman" w:cs="Times New Roman"/>
        </w:rPr>
        <w:t xml:space="preserve"> </w:t>
      </w:r>
      <w:r w:rsidRPr="00C17B26">
        <w:rPr>
          <w:rFonts w:ascii="Times New Roman" w:hAnsi="Times New Roman" w:cs="Times New Roman"/>
        </w:rPr>
        <w:t>the above expression is illustrated in Fig. 1 (a). If a glitch</w:t>
      </w:r>
      <w:r>
        <w:rPr>
          <w:rFonts w:ascii="Times New Roman" w:hAnsi="Times New Roman" w:cs="Times New Roman"/>
        </w:rPr>
        <w:t xml:space="preserve"> </w:t>
      </w:r>
      <w:r w:rsidRPr="00C17B26">
        <w:rPr>
          <w:rFonts w:ascii="Times New Roman" w:hAnsi="Times New Roman" w:cs="Times New Roman"/>
        </w:rPr>
        <w:t xml:space="preserve">occurs in the input </w:t>
      </w:r>
      <w:r w:rsidRPr="00C17B26">
        <w:rPr>
          <w:rFonts w:ascii="Times New Roman" w:hAnsi="Times New Roman" w:cs="Times New Roman"/>
          <w:i/>
          <w:iCs/>
        </w:rPr>
        <w:t xml:space="preserve">am </w:t>
      </w:r>
      <w:r w:rsidRPr="00C17B26">
        <w:rPr>
          <w:rFonts w:ascii="Times New Roman" w:hAnsi="Times New Roman" w:cs="Times New Roman"/>
        </w:rPr>
        <w:t xml:space="preserve">when </w:t>
      </w:r>
      <w:r w:rsidRPr="00C17B26">
        <w:rPr>
          <w:rFonts w:ascii="Times New Roman" w:hAnsi="Times New Roman" w:cs="Times New Roman"/>
          <w:i/>
          <w:iCs/>
        </w:rPr>
        <w:t xml:space="preserve">mb </w:t>
      </w:r>
      <w:r w:rsidRPr="00C17B26">
        <w:rPr>
          <w:rFonts w:ascii="Times New Roman" w:hAnsi="Times New Roman" w:cs="Times New Roman"/>
        </w:rPr>
        <w:t xml:space="preserve">and </w:t>
      </w:r>
      <w:r w:rsidRPr="00C17B26">
        <w:rPr>
          <w:rFonts w:ascii="Times New Roman" w:hAnsi="Times New Roman" w:cs="Times New Roman"/>
          <w:i/>
          <w:iCs/>
        </w:rPr>
        <w:t xml:space="preserve">bm </w:t>
      </w:r>
      <w:r w:rsidRPr="00C17B26">
        <w:rPr>
          <w:rFonts w:ascii="Times New Roman" w:hAnsi="Times New Roman" w:cs="Times New Roman"/>
        </w:rPr>
        <w:t>are ‘1’, it affects two</w:t>
      </w:r>
      <w:r>
        <w:rPr>
          <w:rFonts w:ascii="Times New Roman" w:hAnsi="Times New Roman" w:cs="Times New Roman"/>
        </w:rPr>
        <w:t xml:space="preserve"> </w:t>
      </w:r>
      <w:r w:rsidRPr="00C17B26">
        <w:rPr>
          <w:rFonts w:ascii="Times New Roman" w:hAnsi="Times New Roman" w:cs="Times New Roman"/>
        </w:rPr>
        <w:t>AND gates at the bottom and the following two XOR gates.</w:t>
      </w:r>
      <w:r>
        <w:rPr>
          <w:rFonts w:ascii="Times New Roman" w:hAnsi="Times New Roman" w:cs="Times New Roman"/>
        </w:rPr>
        <w:t xml:space="preserve"> </w:t>
      </w:r>
      <w:r w:rsidRPr="00C17B26">
        <w:rPr>
          <w:rFonts w:ascii="Times New Roman" w:hAnsi="Times New Roman" w:cs="Times New Roman"/>
        </w:rPr>
        <w:t xml:space="preserve">When </w:t>
      </w:r>
      <w:r w:rsidRPr="00C17B26">
        <w:rPr>
          <w:rFonts w:ascii="Times New Roman" w:hAnsi="Times New Roman" w:cs="Times New Roman"/>
          <w:i/>
          <w:iCs/>
        </w:rPr>
        <w:t xml:space="preserve">mb </w:t>
      </w:r>
      <w:r w:rsidRPr="00C17B26">
        <w:rPr>
          <w:rFonts w:ascii="Times New Roman" w:hAnsi="Times New Roman" w:cs="Times New Roman"/>
        </w:rPr>
        <w:t xml:space="preserve">or </w:t>
      </w:r>
      <w:r w:rsidRPr="00C17B26">
        <w:rPr>
          <w:rFonts w:ascii="Times New Roman" w:hAnsi="Times New Roman" w:cs="Times New Roman"/>
          <w:i/>
          <w:iCs/>
        </w:rPr>
        <w:t xml:space="preserve">bm </w:t>
      </w:r>
      <w:r w:rsidRPr="00C17B26">
        <w:rPr>
          <w:rFonts w:ascii="Times New Roman" w:hAnsi="Times New Roman" w:cs="Times New Roman"/>
        </w:rPr>
        <w:t>has other values, the number of the affected</w:t>
      </w:r>
      <w:r>
        <w:rPr>
          <w:rFonts w:ascii="Times New Roman" w:hAnsi="Times New Roman" w:cs="Times New Roman"/>
        </w:rPr>
        <w:t xml:space="preserve"> </w:t>
      </w:r>
      <w:r w:rsidRPr="00C17B26">
        <w:rPr>
          <w:rFonts w:ascii="Times New Roman" w:hAnsi="Times New Roman" w:cs="Times New Roman"/>
        </w:rPr>
        <w:t>gates by glitch is changing. The number of the affected gates</w:t>
      </w:r>
      <w:r>
        <w:rPr>
          <w:rFonts w:ascii="Times New Roman" w:hAnsi="Times New Roman" w:cs="Times New Roman"/>
        </w:rPr>
        <w:t xml:space="preserve"> </w:t>
      </w:r>
      <w:r w:rsidRPr="00C17B26">
        <w:rPr>
          <w:rFonts w:ascii="Times New Roman" w:hAnsi="Times New Roman" w:cs="Times New Roman"/>
        </w:rPr>
        <w:t xml:space="preserve">depending on the input variables </w:t>
      </w:r>
      <w:r w:rsidRPr="00C17B26">
        <w:rPr>
          <w:rFonts w:ascii="Times New Roman" w:hAnsi="Times New Roman" w:cs="Times New Roman"/>
          <w:i/>
          <w:iCs/>
        </w:rPr>
        <w:t xml:space="preserve">mb </w:t>
      </w:r>
      <w:r w:rsidRPr="00C17B26">
        <w:rPr>
          <w:rFonts w:ascii="Times New Roman" w:hAnsi="Times New Roman" w:cs="Times New Roman"/>
        </w:rPr>
        <w:t xml:space="preserve">and </w:t>
      </w:r>
      <w:r w:rsidRPr="00C17B26">
        <w:rPr>
          <w:rFonts w:ascii="Times New Roman" w:hAnsi="Times New Roman" w:cs="Times New Roman"/>
          <w:i/>
          <w:iCs/>
        </w:rPr>
        <w:t xml:space="preserve">bm </w:t>
      </w:r>
      <w:r w:rsidRPr="00C17B26">
        <w:rPr>
          <w:rFonts w:ascii="Times New Roman" w:hAnsi="Times New Roman" w:cs="Times New Roman"/>
        </w:rPr>
        <w:t>when a glitch</w:t>
      </w:r>
      <w:r>
        <w:rPr>
          <w:rFonts w:ascii="Times New Roman" w:hAnsi="Times New Roman" w:cs="Times New Roman"/>
        </w:rPr>
        <w:t xml:space="preserve"> </w:t>
      </w:r>
      <w:r w:rsidRPr="00C17B26">
        <w:rPr>
          <w:rFonts w:ascii="Times New Roman" w:hAnsi="Times New Roman" w:cs="Times New Roman"/>
        </w:rPr>
        <w:t xml:space="preserve">occurs in the input </w:t>
      </w:r>
      <w:r w:rsidRPr="00C17B26">
        <w:rPr>
          <w:rFonts w:ascii="Times New Roman" w:hAnsi="Times New Roman" w:cs="Times New Roman"/>
          <w:i/>
          <w:iCs/>
        </w:rPr>
        <w:t xml:space="preserve">am </w:t>
      </w:r>
      <w:r w:rsidRPr="00C17B26">
        <w:rPr>
          <w:rFonts w:ascii="Times New Roman" w:hAnsi="Times New Roman" w:cs="Times New Roman"/>
        </w:rPr>
        <w:t>is shown in Fig. 1 (b). Since the power</w:t>
      </w:r>
      <w:r>
        <w:rPr>
          <w:rFonts w:ascii="Times New Roman" w:hAnsi="Times New Roman" w:cs="Times New Roman"/>
        </w:rPr>
        <w:t xml:space="preserve"> </w:t>
      </w:r>
      <w:r w:rsidRPr="00C17B26">
        <w:rPr>
          <w:rFonts w:ascii="Times New Roman" w:hAnsi="Times New Roman" w:cs="Times New Roman"/>
        </w:rPr>
        <w:t>consumption is related to the number of the affected gates by</w:t>
      </w:r>
      <w:r>
        <w:rPr>
          <w:rFonts w:ascii="Times New Roman" w:hAnsi="Times New Roman" w:cs="Times New Roman"/>
        </w:rPr>
        <w:t xml:space="preserve"> </w:t>
      </w:r>
      <w:r w:rsidRPr="00C17B26">
        <w:rPr>
          <w:rFonts w:ascii="Times New Roman" w:hAnsi="Times New Roman" w:cs="Times New Roman"/>
        </w:rPr>
        <w:t xml:space="preserve">glitch, the mean power consumption is different for </w:t>
      </w:r>
      <w:r w:rsidRPr="00C17B26">
        <w:rPr>
          <w:rFonts w:ascii="Times New Roman" w:hAnsi="Times New Roman" w:cs="Times New Roman"/>
          <w:i/>
          <w:iCs/>
        </w:rPr>
        <w:t xml:space="preserve">b </w:t>
      </w:r>
      <w:r w:rsidRPr="00C17B26">
        <w:rPr>
          <w:rFonts w:ascii="Times New Roman" w:hAnsi="Times New Roman" w:cs="Times New Roman"/>
        </w:rPr>
        <w:t>= ‘0’</w:t>
      </w:r>
      <w:r>
        <w:rPr>
          <w:rFonts w:ascii="Times New Roman" w:hAnsi="Times New Roman" w:cs="Times New Roman"/>
        </w:rPr>
        <w:t xml:space="preserve"> </w:t>
      </w:r>
      <w:r w:rsidRPr="00C17B26">
        <w:rPr>
          <w:rFonts w:ascii="Times New Roman" w:hAnsi="Times New Roman" w:cs="Times New Roman"/>
        </w:rPr>
        <w:t>and ‘1’. Consequently, power consumption is correlated with</w:t>
      </w:r>
      <w:r>
        <w:rPr>
          <w:rFonts w:ascii="Times New Roman" w:hAnsi="Times New Roman" w:cs="Times New Roman"/>
        </w:rPr>
        <w:t xml:space="preserve"> </w:t>
      </w:r>
      <w:r w:rsidRPr="00C17B26">
        <w:rPr>
          <w:rFonts w:ascii="Times New Roman" w:hAnsi="Times New Roman" w:cs="Times New Roman"/>
        </w:rPr>
        <w:t>input variables, thus leading to the leak of secret information.</w:t>
      </w:r>
    </w:p>
    <w:p w14:paraId="2F9317FD" w14:textId="2F0B2D4C" w:rsidR="00C17B26" w:rsidRPr="00C17B26" w:rsidRDefault="00C17B26" w:rsidP="00C17B26">
      <w:pPr>
        <w:spacing w:line="360" w:lineRule="auto"/>
        <w:jc w:val="both"/>
        <w:rPr>
          <w:b/>
          <w:bCs/>
          <w:iCs/>
          <w:sz w:val="20"/>
        </w:rPr>
      </w:pPr>
      <w:r>
        <w:rPr>
          <w:rFonts w:ascii="Times New Roman" w:hAnsi="Times New Roman" w:cs="Times New Roman"/>
          <w:b/>
          <w:bCs/>
        </w:rPr>
        <w:t xml:space="preserve">B. </w:t>
      </w:r>
      <w:r w:rsidRPr="00C17B26">
        <w:rPr>
          <w:rFonts w:ascii="Times New Roman" w:hAnsi="Times New Roman" w:cs="Times New Roman"/>
          <w:b/>
          <w:bCs/>
        </w:rPr>
        <w:t>Threshold Implementation of AES S-Box</w:t>
      </w:r>
    </w:p>
    <w:p w14:paraId="390C06C6" w14:textId="77777777" w:rsidR="00C17B26" w:rsidRPr="00C17B26" w:rsidRDefault="00C17B26" w:rsidP="00C17B26">
      <w:pPr>
        <w:pStyle w:val="BodyText"/>
        <w:spacing w:before="61" w:line="360" w:lineRule="auto"/>
        <w:jc w:val="both"/>
        <w:rPr>
          <w:sz w:val="24"/>
          <w:szCs w:val="24"/>
        </w:rPr>
      </w:pPr>
      <w:r w:rsidRPr="00C17B26">
        <w:rPr>
          <w:sz w:val="24"/>
          <w:szCs w:val="24"/>
        </w:rPr>
        <w:t>Three main properties of TI are 1) the sum of output share</w:t>
      </w:r>
      <w:r w:rsidRPr="00C17B26">
        <w:rPr>
          <w:spacing w:val="40"/>
          <w:sz w:val="24"/>
          <w:szCs w:val="24"/>
        </w:rPr>
        <w:t xml:space="preserve"> </w:t>
      </w:r>
      <w:r w:rsidRPr="00C17B26">
        <w:rPr>
          <w:sz w:val="24"/>
          <w:szCs w:val="24"/>
        </w:rPr>
        <w:t>is equal to the original output value (correctness), 2) the com- ponent function</w:t>
      </w:r>
      <w:r w:rsidRPr="00C17B26">
        <w:rPr>
          <w:spacing w:val="-1"/>
          <w:sz w:val="24"/>
          <w:szCs w:val="24"/>
        </w:rPr>
        <w:t xml:space="preserve"> </w:t>
      </w:r>
      <w:r w:rsidRPr="00C17B26">
        <w:rPr>
          <w:sz w:val="24"/>
          <w:szCs w:val="24"/>
        </w:rPr>
        <w:t>takes</w:t>
      </w:r>
      <w:r w:rsidRPr="00C17B26">
        <w:rPr>
          <w:spacing w:val="-1"/>
          <w:sz w:val="24"/>
          <w:szCs w:val="24"/>
        </w:rPr>
        <w:t xml:space="preserve"> </w:t>
      </w:r>
      <w:r w:rsidRPr="00C17B26">
        <w:rPr>
          <w:sz w:val="24"/>
          <w:szCs w:val="24"/>
        </w:rPr>
        <w:t>inputs</w:t>
      </w:r>
      <w:r w:rsidRPr="00C17B26">
        <w:rPr>
          <w:spacing w:val="-1"/>
          <w:sz w:val="24"/>
          <w:szCs w:val="24"/>
        </w:rPr>
        <w:t xml:space="preserve"> </w:t>
      </w:r>
      <w:r w:rsidRPr="00C17B26">
        <w:rPr>
          <w:sz w:val="24"/>
          <w:szCs w:val="24"/>
        </w:rPr>
        <w:t>excluding at</w:t>
      </w:r>
      <w:r w:rsidRPr="00C17B26">
        <w:rPr>
          <w:spacing w:val="-1"/>
          <w:sz w:val="24"/>
          <w:szCs w:val="24"/>
        </w:rPr>
        <w:t xml:space="preserve"> </w:t>
      </w:r>
      <w:r w:rsidRPr="00C17B26">
        <w:rPr>
          <w:sz w:val="24"/>
          <w:szCs w:val="24"/>
        </w:rPr>
        <w:t>least</w:t>
      </w:r>
      <w:r w:rsidRPr="00C17B26">
        <w:rPr>
          <w:spacing w:val="-1"/>
          <w:sz w:val="24"/>
          <w:szCs w:val="24"/>
        </w:rPr>
        <w:t xml:space="preserve"> </w:t>
      </w:r>
      <w:r w:rsidRPr="00C17B26">
        <w:rPr>
          <w:sz w:val="24"/>
          <w:szCs w:val="24"/>
        </w:rPr>
        <w:t>one</w:t>
      </w:r>
      <w:r w:rsidRPr="00C17B26">
        <w:rPr>
          <w:spacing w:val="-1"/>
          <w:sz w:val="24"/>
          <w:szCs w:val="24"/>
        </w:rPr>
        <w:t xml:space="preserve"> </w:t>
      </w:r>
      <w:r w:rsidRPr="00C17B26">
        <w:rPr>
          <w:sz w:val="24"/>
          <w:szCs w:val="24"/>
        </w:rPr>
        <w:t>input</w:t>
      </w:r>
      <w:r w:rsidRPr="00C17B26">
        <w:rPr>
          <w:spacing w:val="-1"/>
          <w:sz w:val="24"/>
          <w:szCs w:val="24"/>
        </w:rPr>
        <w:t xml:space="preserve"> </w:t>
      </w:r>
      <w:r w:rsidRPr="00C17B26">
        <w:rPr>
          <w:sz w:val="24"/>
          <w:szCs w:val="24"/>
        </w:rPr>
        <w:t>share (non-completeness), and 3) the probabilistic distribution of shares is uniform (uniformity). To satisfy those properties</w:t>
      </w:r>
      <w:r w:rsidRPr="00C17B26">
        <w:rPr>
          <w:spacing w:val="40"/>
          <w:sz w:val="24"/>
          <w:szCs w:val="24"/>
        </w:rPr>
        <w:t xml:space="preserve"> </w:t>
      </w:r>
      <w:r w:rsidRPr="00C17B26">
        <w:rPr>
          <w:sz w:val="24"/>
          <w:szCs w:val="24"/>
        </w:rPr>
        <w:t>with</w:t>
      </w:r>
      <w:r w:rsidRPr="00C17B26">
        <w:rPr>
          <w:spacing w:val="40"/>
          <w:sz w:val="24"/>
          <w:szCs w:val="24"/>
        </w:rPr>
        <w:t xml:space="preserve"> </w:t>
      </w:r>
      <w:r w:rsidRPr="00C17B26">
        <w:rPr>
          <w:sz w:val="24"/>
          <w:szCs w:val="24"/>
        </w:rPr>
        <w:t>low</w:t>
      </w:r>
      <w:r w:rsidRPr="00C17B26">
        <w:rPr>
          <w:spacing w:val="40"/>
          <w:sz w:val="24"/>
          <w:szCs w:val="24"/>
        </w:rPr>
        <w:t xml:space="preserve"> </w:t>
      </w:r>
      <w:r w:rsidRPr="00C17B26">
        <w:rPr>
          <w:sz w:val="24"/>
          <w:szCs w:val="24"/>
        </w:rPr>
        <w:t>hardware</w:t>
      </w:r>
      <w:r w:rsidRPr="00C17B26">
        <w:rPr>
          <w:spacing w:val="40"/>
          <w:sz w:val="24"/>
          <w:szCs w:val="24"/>
        </w:rPr>
        <w:t xml:space="preserve"> </w:t>
      </w:r>
      <w:r w:rsidRPr="00C17B26">
        <w:rPr>
          <w:sz w:val="24"/>
          <w:szCs w:val="24"/>
        </w:rPr>
        <w:t>complexity,</w:t>
      </w:r>
      <w:r w:rsidRPr="00C17B26">
        <w:rPr>
          <w:spacing w:val="40"/>
          <w:sz w:val="24"/>
          <w:szCs w:val="24"/>
        </w:rPr>
        <w:t xml:space="preserve"> </w:t>
      </w:r>
      <w:r w:rsidRPr="00C17B26">
        <w:rPr>
          <w:sz w:val="24"/>
          <w:szCs w:val="24"/>
        </w:rPr>
        <w:t>most</w:t>
      </w:r>
      <w:r w:rsidRPr="00C17B26">
        <w:rPr>
          <w:spacing w:val="40"/>
          <w:sz w:val="24"/>
          <w:szCs w:val="24"/>
        </w:rPr>
        <w:t xml:space="preserve"> </w:t>
      </w:r>
      <w:r w:rsidRPr="00C17B26">
        <w:rPr>
          <w:sz w:val="24"/>
          <w:szCs w:val="24"/>
        </w:rPr>
        <w:t>of</w:t>
      </w:r>
      <w:r w:rsidRPr="00C17B26">
        <w:rPr>
          <w:spacing w:val="40"/>
          <w:sz w:val="24"/>
          <w:szCs w:val="24"/>
        </w:rPr>
        <w:t xml:space="preserve"> </w:t>
      </w:r>
      <w:r w:rsidRPr="00C17B26">
        <w:rPr>
          <w:sz w:val="24"/>
          <w:szCs w:val="24"/>
        </w:rPr>
        <w:t>the</w:t>
      </w:r>
      <w:r w:rsidRPr="00C17B26">
        <w:rPr>
          <w:spacing w:val="40"/>
          <w:sz w:val="24"/>
          <w:szCs w:val="24"/>
        </w:rPr>
        <w:t xml:space="preserve"> </w:t>
      </w:r>
      <w:r w:rsidRPr="00C17B26">
        <w:rPr>
          <w:sz w:val="24"/>
          <w:szCs w:val="24"/>
        </w:rPr>
        <w:t>TI</w:t>
      </w:r>
      <w:r w:rsidRPr="00C17B26">
        <w:rPr>
          <w:spacing w:val="40"/>
          <w:sz w:val="24"/>
          <w:szCs w:val="24"/>
        </w:rPr>
        <w:t xml:space="preserve"> </w:t>
      </w:r>
      <w:r w:rsidRPr="00C17B26">
        <w:rPr>
          <w:sz w:val="24"/>
          <w:szCs w:val="24"/>
        </w:rPr>
        <w:t xml:space="preserve">algorithms on AES S-box reported so far decompose inversion over </w:t>
      </w:r>
      <w:r w:rsidRPr="00C17B26">
        <w:rPr>
          <w:i/>
          <w:sz w:val="24"/>
          <w:szCs w:val="24"/>
        </w:rPr>
        <w:t>GF(</w:t>
      </w:r>
      <w:r w:rsidRPr="00C17B26">
        <w:rPr>
          <w:sz w:val="24"/>
          <w:szCs w:val="24"/>
        </w:rPr>
        <w:t>2</w:t>
      </w:r>
      <w:r w:rsidRPr="00C17B26">
        <w:rPr>
          <w:sz w:val="24"/>
          <w:szCs w:val="24"/>
          <w:vertAlign w:val="superscript"/>
        </w:rPr>
        <w:t>8</w:t>
      </w:r>
      <w:r w:rsidRPr="00C17B26">
        <w:rPr>
          <w:i/>
          <w:sz w:val="24"/>
          <w:szCs w:val="24"/>
        </w:rPr>
        <w:t xml:space="preserve">) </w:t>
      </w:r>
      <w:r w:rsidRPr="00C17B26">
        <w:rPr>
          <w:sz w:val="24"/>
          <w:szCs w:val="24"/>
        </w:rPr>
        <w:t>into multiple component functions using composite field [</w:t>
      </w:r>
      <w:hyperlink w:anchor="_bookmark39" w:history="1">
        <w:r w:rsidRPr="00C17B26">
          <w:rPr>
            <w:color w:val="0000FF"/>
            <w:sz w:val="24"/>
            <w:szCs w:val="24"/>
          </w:rPr>
          <w:t>10</w:t>
        </w:r>
      </w:hyperlink>
      <w:r w:rsidRPr="00C17B26">
        <w:rPr>
          <w:sz w:val="24"/>
          <w:szCs w:val="24"/>
        </w:rPr>
        <w:t>], [</w:t>
      </w:r>
      <w:hyperlink w:anchor="_bookmark40" w:history="1">
        <w:r w:rsidRPr="00C17B26">
          <w:rPr>
            <w:color w:val="0000FF"/>
            <w:sz w:val="24"/>
            <w:szCs w:val="24"/>
          </w:rPr>
          <w:t>11</w:t>
        </w:r>
      </w:hyperlink>
      <w:r w:rsidRPr="00C17B26">
        <w:rPr>
          <w:sz w:val="24"/>
          <w:szCs w:val="24"/>
        </w:rPr>
        <w:t>], [</w:t>
      </w:r>
      <w:hyperlink w:anchor="_bookmark41" w:history="1">
        <w:r w:rsidRPr="00C17B26">
          <w:rPr>
            <w:color w:val="0000FF"/>
            <w:sz w:val="24"/>
            <w:szCs w:val="24"/>
          </w:rPr>
          <w:t>12</w:t>
        </w:r>
      </w:hyperlink>
      <w:r w:rsidRPr="00C17B26">
        <w:rPr>
          <w:sz w:val="24"/>
          <w:szCs w:val="24"/>
        </w:rPr>
        <w:t>], [</w:t>
      </w:r>
      <w:hyperlink w:anchor="_bookmark42" w:history="1">
        <w:r w:rsidRPr="00C17B26">
          <w:rPr>
            <w:color w:val="0000FF"/>
            <w:sz w:val="24"/>
            <w:szCs w:val="24"/>
          </w:rPr>
          <w:t>13</w:t>
        </w:r>
      </w:hyperlink>
      <w:r w:rsidRPr="00C17B26">
        <w:rPr>
          <w:sz w:val="24"/>
          <w:szCs w:val="24"/>
        </w:rPr>
        <w:t>], [</w:t>
      </w:r>
      <w:hyperlink w:anchor="_bookmark43" w:history="1">
        <w:r w:rsidRPr="00C17B26">
          <w:rPr>
            <w:color w:val="0000FF"/>
            <w:sz w:val="24"/>
            <w:szCs w:val="24"/>
          </w:rPr>
          <w:t>14</w:t>
        </w:r>
      </w:hyperlink>
      <w:r w:rsidRPr="00C17B26">
        <w:rPr>
          <w:sz w:val="24"/>
          <w:szCs w:val="24"/>
        </w:rPr>
        <w:t>].</w:t>
      </w:r>
    </w:p>
    <w:p w14:paraId="1D6CA6CF" w14:textId="6A0E924B" w:rsidR="00C17B26" w:rsidRDefault="00C17B26" w:rsidP="00C17B26">
      <w:pPr>
        <w:pStyle w:val="BodyText"/>
        <w:spacing w:before="6" w:line="360" w:lineRule="auto"/>
        <w:jc w:val="both"/>
        <w:rPr>
          <w:sz w:val="24"/>
          <w:szCs w:val="24"/>
        </w:rPr>
      </w:pPr>
      <w:r w:rsidRPr="00C17B26">
        <w:rPr>
          <w:sz w:val="24"/>
          <w:szCs w:val="24"/>
        </w:rPr>
        <w:t xml:space="preserve">Fig. </w:t>
      </w:r>
      <w:hyperlink w:anchor="_bookmark17" w:history="1">
        <w:r w:rsidRPr="00071E38">
          <w:rPr>
            <w:sz w:val="24"/>
            <w:szCs w:val="24"/>
          </w:rPr>
          <w:t>2</w:t>
        </w:r>
      </w:hyperlink>
      <w:r w:rsidRPr="00071E38">
        <w:rPr>
          <w:sz w:val="24"/>
          <w:szCs w:val="24"/>
        </w:rPr>
        <w:t xml:space="preserve"> </w:t>
      </w:r>
      <w:r w:rsidRPr="00C17B26">
        <w:rPr>
          <w:sz w:val="24"/>
          <w:szCs w:val="24"/>
        </w:rPr>
        <w:t>shows the conventional TI S-box architecture [</w:t>
      </w:r>
      <w:hyperlink w:anchor="_bookmark39" w:history="1">
        <w:r w:rsidRPr="00071E38">
          <w:rPr>
            <w:sz w:val="24"/>
            <w:szCs w:val="24"/>
          </w:rPr>
          <w:t>10</w:t>
        </w:r>
      </w:hyperlink>
      <w:r w:rsidRPr="00C17B26">
        <w:rPr>
          <w:sz w:val="24"/>
          <w:szCs w:val="24"/>
        </w:rPr>
        <w:t>].</w:t>
      </w:r>
      <w:r w:rsidRPr="00071E38">
        <w:rPr>
          <w:sz w:val="24"/>
          <w:szCs w:val="24"/>
        </w:rPr>
        <w:t xml:space="preserve"> </w:t>
      </w:r>
      <w:r w:rsidRPr="00C17B26">
        <w:rPr>
          <w:sz w:val="24"/>
          <w:szCs w:val="24"/>
        </w:rPr>
        <w:t>As shown in the architecture, a large number of D flip-flops are needed between multiple component functions to satisfy non-completeness by synchronizing intermediate signals. If</w:t>
      </w:r>
      <w:r w:rsidRPr="00071E38">
        <w:rPr>
          <w:sz w:val="24"/>
          <w:szCs w:val="24"/>
        </w:rPr>
        <w:t xml:space="preserve"> </w:t>
      </w:r>
      <w:r w:rsidRPr="00C17B26">
        <w:rPr>
          <w:sz w:val="24"/>
          <w:szCs w:val="24"/>
        </w:rPr>
        <w:t>the D flip-flops are not placed between component functions,</w:t>
      </w:r>
      <w:r w:rsidR="00071E38">
        <w:rPr>
          <w:sz w:val="24"/>
          <w:szCs w:val="24"/>
        </w:rPr>
        <w:t xml:space="preserve"> </w:t>
      </w:r>
      <w:r w:rsidR="00071E38" w:rsidRPr="00071E38">
        <w:rPr>
          <w:sz w:val="24"/>
          <w:szCs w:val="24"/>
        </w:rPr>
        <w:t xml:space="preserve">the glitches make power consumption correlate with input variables leading to the leak of secret information. Table </w:t>
      </w:r>
      <w:hyperlink w:anchor="_bookmark14" w:history="1">
        <w:r w:rsidR="00071E38" w:rsidRPr="00071E38">
          <w:rPr>
            <w:sz w:val="24"/>
            <w:szCs w:val="24"/>
          </w:rPr>
          <w:t>I</w:t>
        </w:r>
      </w:hyperlink>
      <w:r w:rsidR="00071E38" w:rsidRPr="00071E38">
        <w:rPr>
          <w:sz w:val="24"/>
          <w:szCs w:val="24"/>
        </w:rPr>
        <w:t xml:space="preserve"> presents the area and power consumption taken by the D flip- flops in the various TI S-box implementations [</w:t>
      </w:r>
      <w:hyperlink w:anchor="_bookmark39" w:history="1">
        <w:r w:rsidR="00071E38" w:rsidRPr="00071E38">
          <w:rPr>
            <w:sz w:val="24"/>
            <w:szCs w:val="24"/>
          </w:rPr>
          <w:t>10</w:t>
        </w:r>
      </w:hyperlink>
      <w:r w:rsidR="00071E38" w:rsidRPr="00071E38">
        <w:rPr>
          <w:sz w:val="24"/>
          <w:szCs w:val="24"/>
        </w:rPr>
        <w:t>], [</w:t>
      </w:r>
      <w:hyperlink w:anchor="_bookmark40" w:history="1">
        <w:r w:rsidR="00071E38" w:rsidRPr="00071E38">
          <w:rPr>
            <w:sz w:val="24"/>
            <w:szCs w:val="24"/>
          </w:rPr>
          <w:t>11</w:t>
        </w:r>
      </w:hyperlink>
      <w:r w:rsidR="00071E38" w:rsidRPr="00071E38">
        <w:rPr>
          <w:sz w:val="24"/>
          <w:szCs w:val="24"/>
        </w:rPr>
        <w:t>], [</w:t>
      </w:r>
      <w:hyperlink w:anchor="_bookmark41" w:history="1">
        <w:r w:rsidR="00071E38" w:rsidRPr="00071E38">
          <w:rPr>
            <w:sz w:val="24"/>
            <w:szCs w:val="24"/>
          </w:rPr>
          <w:t>12</w:t>
        </w:r>
      </w:hyperlink>
      <w:r w:rsidR="00071E38" w:rsidRPr="00071E38">
        <w:rPr>
          <w:sz w:val="24"/>
          <w:szCs w:val="24"/>
        </w:rPr>
        <w:t>], [</w:t>
      </w:r>
      <w:hyperlink w:anchor="_bookmark42" w:history="1">
        <w:r w:rsidR="00071E38" w:rsidRPr="00071E38">
          <w:rPr>
            <w:sz w:val="24"/>
            <w:szCs w:val="24"/>
          </w:rPr>
          <w:t>13</w:t>
        </w:r>
      </w:hyperlink>
      <w:r w:rsidR="00071E38" w:rsidRPr="00071E38">
        <w:rPr>
          <w:sz w:val="24"/>
          <w:szCs w:val="24"/>
        </w:rPr>
        <w:t>], [</w:t>
      </w:r>
      <w:hyperlink w:anchor="_bookmark43" w:history="1">
        <w:r w:rsidR="00071E38" w:rsidRPr="00071E38">
          <w:rPr>
            <w:sz w:val="24"/>
            <w:szCs w:val="24"/>
          </w:rPr>
          <w:t>14</w:t>
        </w:r>
      </w:hyperlink>
      <w:r w:rsidR="00071E38" w:rsidRPr="00071E38">
        <w:rPr>
          <w:sz w:val="24"/>
          <w:szCs w:val="24"/>
        </w:rPr>
        <w:t xml:space="preserve">]. As shown in the table, the average portion of the D flip-flops in the TI S-box is 37% and 47% </w:t>
      </w:r>
      <w:r w:rsidR="00071E38" w:rsidRPr="00071E38">
        <w:rPr>
          <w:sz w:val="24"/>
          <w:szCs w:val="24"/>
        </w:rPr>
        <w:lastRenderedPageBreak/>
        <w:t>in terms of area and power, respectively. In the following sections, we present an asynchronous TI S-box using proposed low-cost synchronization circuits while maintaining SCA resistance.</w:t>
      </w:r>
    </w:p>
    <w:p w14:paraId="3C056B4A" w14:textId="2EF261A8" w:rsidR="00C17B26" w:rsidRDefault="00C17B26" w:rsidP="00C17B26">
      <w:pPr>
        <w:pStyle w:val="BodyText"/>
        <w:spacing w:before="6" w:line="360" w:lineRule="auto"/>
        <w:jc w:val="both"/>
        <w:rPr>
          <w:sz w:val="24"/>
          <w:szCs w:val="24"/>
        </w:rPr>
      </w:pPr>
      <w:r w:rsidRPr="00C17B26">
        <w:rPr>
          <w:sz w:val="24"/>
          <w:szCs w:val="24"/>
        </w:rPr>
        <w:drawing>
          <wp:inline distT="0" distB="0" distL="0" distR="0" wp14:anchorId="23993F01" wp14:editId="3EB57168">
            <wp:extent cx="5731510" cy="2502535"/>
            <wp:effectExtent l="0" t="0" r="2540" b="0"/>
            <wp:docPr id="80546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65610" name=""/>
                    <pic:cNvPicPr/>
                  </pic:nvPicPr>
                  <pic:blipFill>
                    <a:blip r:embed="rId8"/>
                    <a:stretch>
                      <a:fillRect/>
                    </a:stretch>
                  </pic:blipFill>
                  <pic:spPr>
                    <a:xfrm>
                      <a:off x="0" y="0"/>
                      <a:ext cx="5731510" cy="2502535"/>
                    </a:xfrm>
                    <a:prstGeom prst="rect">
                      <a:avLst/>
                    </a:prstGeom>
                  </pic:spPr>
                </pic:pic>
              </a:graphicData>
            </a:graphic>
          </wp:inline>
        </w:drawing>
      </w:r>
    </w:p>
    <w:p w14:paraId="2C4BB7A5" w14:textId="13D56BD8" w:rsidR="00C17B26" w:rsidRPr="00C54A07" w:rsidRDefault="00C17B26" w:rsidP="00C54A07">
      <w:pPr>
        <w:pStyle w:val="BodyText"/>
        <w:spacing w:before="6" w:line="360" w:lineRule="auto"/>
        <w:jc w:val="both"/>
        <w:rPr>
          <w:sz w:val="24"/>
          <w:szCs w:val="24"/>
          <w:lang w:val="en-IN"/>
        </w:rPr>
      </w:pPr>
      <w:r w:rsidRPr="00C17B26">
        <w:rPr>
          <w:sz w:val="24"/>
          <w:szCs w:val="24"/>
          <w:lang w:val="en-IN"/>
        </w:rPr>
        <w:t>Fig. 3. The synchronization circuit of (a) 2 D flip-flops with XOR gate,</w:t>
      </w:r>
      <w:r>
        <w:rPr>
          <w:sz w:val="24"/>
          <w:szCs w:val="24"/>
          <w:lang w:val="en-IN"/>
        </w:rPr>
        <w:t xml:space="preserve"> </w:t>
      </w:r>
      <w:r w:rsidRPr="00C17B26">
        <w:rPr>
          <w:sz w:val="24"/>
          <w:szCs w:val="24"/>
          <w:lang w:val="en-IN"/>
        </w:rPr>
        <w:t>(b) D Latch, (c) Tri-State Buffer, (d) Customized Tri-State XOR gate. (e) The</w:t>
      </w:r>
      <w:r>
        <w:rPr>
          <w:sz w:val="24"/>
          <w:szCs w:val="24"/>
          <w:lang w:val="en-IN"/>
        </w:rPr>
        <w:t xml:space="preserve"> </w:t>
      </w:r>
      <w:r w:rsidRPr="00C17B26">
        <w:rPr>
          <w:sz w:val="24"/>
          <w:szCs w:val="24"/>
          <w:lang w:val="en-IN"/>
        </w:rPr>
        <w:t xml:space="preserve">area comparisons of </w:t>
      </w:r>
      <w:r w:rsidR="00634D63" w:rsidRPr="00C54A07">
        <w:rPr>
          <w:sz w:val="24"/>
          <w:szCs w:val="24"/>
          <w:lang w:val="en-IN"/>
        </w:rPr>
        <w:t>s</w:t>
      </w:r>
      <w:r w:rsidRPr="00C17B26">
        <w:rPr>
          <w:sz w:val="24"/>
          <w:szCs w:val="24"/>
          <w:lang w:val="en-IN"/>
        </w:rPr>
        <w:t>ynchronization circuits. (f) The power consumption</w:t>
      </w:r>
      <w:r w:rsidRPr="00C54A07">
        <w:rPr>
          <w:sz w:val="24"/>
          <w:szCs w:val="24"/>
          <w:lang w:val="en-IN"/>
        </w:rPr>
        <w:t xml:space="preserve"> </w:t>
      </w:r>
      <w:r w:rsidRPr="00C54A07">
        <w:rPr>
          <w:sz w:val="24"/>
          <w:szCs w:val="24"/>
          <w:lang w:val="en-IN"/>
        </w:rPr>
        <w:t>comparisons of synchronization circuits.</w:t>
      </w:r>
    </w:p>
    <w:p w14:paraId="4A4CB932" w14:textId="77777777" w:rsidR="00C54A07" w:rsidRPr="00C54A07" w:rsidRDefault="00C54A07" w:rsidP="00C54A07">
      <w:pPr>
        <w:pStyle w:val="BodyText"/>
        <w:spacing w:before="6" w:line="360" w:lineRule="auto"/>
        <w:jc w:val="both"/>
        <w:rPr>
          <w:sz w:val="24"/>
          <w:szCs w:val="24"/>
          <w:lang w:val="en-IN"/>
        </w:rPr>
      </w:pPr>
      <w:r w:rsidRPr="00C54A07">
        <w:rPr>
          <w:sz w:val="24"/>
          <w:szCs w:val="24"/>
          <w:lang w:val="en-IN"/>
        </w:rPr>
        <w:t>The Advanced Encryption Standard (AES) is a cornerstone of modern cryptography, widely adopted for securing data in various applications, from government communications to consumer electronics. At the heart of AES lies the Substitution Box (S-Box), a non-linear transformation that ensures the algorithm's security by introducing confusion and diffusion properties. The S-Box is responsible for substituting each byte of the input data with another byte according to a predefined lookup table, making it a critical component of the encryption process. However, the implementation of the AES S-Box in hardware poses significant challenges, particularly in resource-constrained environments such as IoT devices, wearable technology, and edge computing systems. These challenges have driven extensive research into optimizing the S-Box for area efficiency, power consumption, throughput, and security.</w:t>
      </w:r>
    </w:p>
    <w:p w14:paraId="7C699EFC" w14:textId="77777777" w:rsidR="00C54A07" w:rsidRPr="00C54A07" w:rsidRDefault="00C54A07" w:rsidP="00C54A07">
      <w:pPr>
        <w:pStyle w:val="BodyText"/>
        <w:spacing w:before="6" w:line="360" w:lineRule="auto"/>
        <w:jc w:val="both"/>
        <w:rPr>
          <w:sz w:val="24"/>
          <w:szCs w:val="24"/>
          <w:lang w:val="en-IN"/>
        </w:rPr>
      </w:pPr>
      <w:r w:rsidRPr="00C54A07">
        <w:rPr>
          <w:sz w:val="24"/>
          <w:szCs w:val="24"/>
          <w:lang w:val="en-IN"/>
        </w:rPr>
        <w:t>This literature survey provides a comprehensive review of existing research on AES S-Box implementations, focusing on hardware optimization techniques, lightweight designs, and emerging trends such as quantum-resistant cryptography. The survey covers a wide range of approaches, including composite field arithmetic (CFA), combinatorial logic, pipelined architectures, and approximate computing, highlighting their strengths and limitations. Additionally, the survey explores recent advancements in post-quantum cryptographic primitives and their integration into AES S-Box designs to address the growing threat of quantum computing.</w:t>
      </w:r>
    </w:p>
    <w:p w14:paraId="7B0511FE" w14:textId="77777777" w:rsidR="00C54A07" w:rsidRPr="00C54A07" w:rsidRDefault="00C54A07" w:rsidP="00C54A07">
      <w:pPr>
        <w:pStyle w:val="BodyText"/>
        <w:spacing w:before="6" w:line="360" w:lineRule="auto"/>
        <w:jc w:val="both"/>
        <w:rPr>
          <w:sz w:val="24"/>
          <w:szCs w:val="24"/>
          <w:lang w:val="en-IN"/>
        </w:rPr>
      </w:pPr>
      <w:r w:rsidRPr="00C54A07">
        <w:rPr>
          <w:sz w:val="24"/>
          <w:szCs w:val="24"/>
          <w:lang w:val="en-IN"/>
        </w:rPr>
        <w:t>The goal of this literature survey is to:</w:t>
      </w:r>
    </w:p>
    <w:p w14:paraId="0C904592" w14:textId="77777777" w:rsidR="00C54A07" w:rsidRPr="00C54A07" w:rsidRDefault="00C54A07" w:rsidP="00C54A07">
      <w:pPr>
        <w:pStyle w:val="BodyText"/>
        <w:numPr>
          <w:ilvl w:val="0"/>
          <w:numId w:val="24"/>
        </w:numPr>
        <w:spacing w:before="6" w:line="360" w:lineRule="auto"/>
        <w:jc w:val="both"/>
        <w:rPr>
          <w:sz w:val="24"/>
          <w:szCs w:val="24"/>
          <w:lang w:val="en-IN"/>
        </w:rPr>
      </w:pPr>
      <w:r w:rsidRPr="00C54A07">
        <w:rPr>
          <w:sz w:val="24"/>
          <w:szCs w:val="24"/>
          <w:lang w:val="en-IN"/>
        </w:rPr>
        <w:lastRenderedPageBreak/>
        <w:t>Identify the key challenges in AES S-Box implementation, particularly in resource-constrained environments.</w:t>
      </w:r>
    </w:p>
    <w:p w14:paraId="15C9B51A" w14:textId="77777777" w:rsidR="00C54A07" w:rsidRPr="00C54A07" w:rsidRDefault="00C54A07" w:rsidP="00C54A07">
      <w:pPr>
        <w:pStyle w:val="BodyText"/>
        <w:numPr>
          <w:ilvl w:val="0"/>
          <w:numId w:val="24"/>
        </w:numPr>
        <w:spacing w:before="6" w:line="360" w:lineRule="auto"/>
        <w:jc w:val="both"/>
        <w:rPr>
          <w:sz w:val="24"/>
          <w:szCs w:val="24"/>
          <w:lang w:val="en-IN"/>
        </w:rPr>
      </w:pPr>
      <w:r w:rsidRPr="00C54A07">
        <w:rPr>
          <w:sz w:val="24"/>
          <w:szCs w:val="24"/>
          <w:lang w:val="en-IN"/>
        </w:rPr>
        <w:t>Review existing optimization techniques and their impact on area, power, throughput, and security.</w:t>
      </w:r>
    </w:p>
    <w:p w14:paraId="76356FB9" w14:textId="77777777" w:rsidR="00C54A07" w:rsidRPr="00C54A07" w:rsidRDefault="00C54A07" w:rsidP="00C54A07">
      <w:pPr>
        <w:pStyle w:val="BodyText"/>
        <w:numPr>
          <w:ilvl w:val="0"/>
          <w:numId w:val="24"/>
        </w:numPr>
        <w:spacing w:before="6" w:line="360" w:lineRule="auto"/>
        <w:jc w:val="both"/>
        <w:rPr>
          <w:sz w:val="24"/>
          <w:szCs w:val="24"/>
          <w:lang w:val="en-IN"/>
        </w:rPr>
      </w:pPr>
      <w:r w:rsidRPr="00C54A07">
        <w:rPr>
          <w:sz w:val="24"/>
          <w:szCs w:val="24"/>
          <w:lang w:val="en-IN"/>
        </w:rPr>
        <w:t>Explore emerging trends, such as quantum-resistant designs and their applicability to AES S-Box implementations.</w:t>
      </w:r>
    </w:p>
    <w:p w14:paraId="7B0BFEC5" w14:textId="77777777" w:rsidR="00C54A07" w:rsidRPr="00C54A07" w:rsidRDefault="00C54A07" w:rsidP="00C54A07">
      <w:pPr>
        <w:pStyle w:val="BodyText"/>
        <w:numPr>
          <w:ilvl w:val="0"/>
          <w:numId w:val="24"/>
        </w:numPr>
        <w:spacing w:before="6" w:line="360" w:lineRule="auto"/>
        <w:jc w:val="both"/>
        <w:rPr>
          <w:sz w:val="24"/>
          <w:szCs w:val="24"/>
          <w:lang w:val="en-IN"/>
        </w:rPr>
      </w:pPr>
      <w:r w:rsidRPr="00C54A07">
        <w:rPr>
          <w:sz w:val="24"/>
          <w:szCs w:val="24"/>
          <w:lang w:val="en-IN"/>
        </w:rPr>
        <w:t>Provide a foundation for the proposed research by highlighting gaps in the existing literature and opportunities for further innovation.</w:t>
      </w:r>
    </w:p>
    <w:p w14:paraId="158AA271" w14:textId="77777777" w:rsidR="00C54A07" w:rsidRPr="00C17B26" w:rsidRDefault="00C54A07" w:rsidP="00C17B26">
      <w:pPr>
        <w:pStyle w:val="BodyText"/>
        <w:spacing w:before="6" w:line="360" w:lineRule="auto"/>
        <w:jc w:val="center"/>
        <w:rPr>
          <w:sz w:val="24"/>
          <w:szCs w:val="24"/>
        </w:rPr>
      </w:pPr>
    </w:p>
    <w:p w14:paraId="7DF4B365" w14:textId="77777777" w:rsidR="00C17B26" w:rsidRPr="0016253A" w:rsidRDefault="00C17B26" w:rsidP="00C17B26">
      <w:pPr>
        <w:spacing w:line="360" w:lineRule="auto"/>
        <w:jc w:val="both"/>
        <w:rPr>
          <w:rFonts w:ascii="Times New Roman" w:hAnsi="Times New Roman" w:cs="Times New Roman"/>
        </w:rPr>
      </w:pPr>
    </w:p>
    <w:p w14:paraId="150F6397" w14:textId="77777777" w:rsidR="008A7563" w:rsidRPr="008A7563" w:rsidRDefault="008A7563" w:rsidP="008A7563">
      <w:pPr>
        <w:numPr>
          <w:ilvl w:val="0"/>
          <w:numId w:val="1"/>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"Circuit and System Design for Optimal Lightweight AES Encryption on FPGA"</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Ming </w:t>
      </w:r>
      <w:proofErr w:type="spellStart"/>
      <w:r w:rsidRPr="008A7563">
        <w:rPr>
          <w:rFonts w:ascii="Times New Roman" w:hAnsi="Times New Roman" w:cs="Times New Roman"/>
        </w:rPr>
        <w:t>Ming</w:t>
      </w:r>
      <w:proofErr w:type="spellEnd"/>
      <w:r w:rsidRPr="008A7563">
        <w:rPr>
          <w:rFonts w:ascii="Times New Roman" w:hAnsi="Times New Roman" w:cs="Times New Roman"/>
        </w:rPr>
        <w:t xml:space="preserve"> Wong, M. L. Dennis Wong, </w:t>
      </w:r>
      <w:proofErr w:type="spellStart"/>
      <w:r w:rsidRPr="008A7563">
        <w:rPr>
          <w:rFonts w:ascii="Times New Roman" w:hAnsi="Times New Roman" w:cs="Times New Roman"/>
        </w:rPr>
        <w:t>Cishen</w:t>
      </w:r>
      <w:proofErr w:type="spellEnd"/>
      <w:r w:rsidRPr="008A7563">
        <w:rPr>
          <w:rFonts w:ascii="Times New Roman" w:hAnsi="Times New Roman" w:cs="Times New Roman"/>
        </w:rPr>
        <w:t xml:space="preserve"> Zhang, Ismat Hijazin</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IAENG International Journal of Computer Science</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45</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1</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2018</w:t>
      </w:r>
      <w:r w:rsidRPr="008A7563">
        <w:rPr>
          <w:rFonts w:ascii="Times New Roman" w:hAnsi="Times New Roman" w:cs="Times New Roman"/>
        </w:rPr>
        <w:br/>
      </w:r>
    </w:p>
    <w:p w14:paraId="50FD66EA" w14:textId="1D3F00D3"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This study implements various S-Box architectures in AES encryption to perform an in-depth hardware analysis on FPGA platforms. The architectures include hard-coded LUT S-Box, pure combinatorial S-Box using composite field arithmetic (CFA), pipelined CFA S-Box, CFA AES S-Box using direct computation, and LFSR-based S-Box. The paper evaluates these implementations concerning hardware size and performance, aiming to identify the optimal AES cipher for lightweight applications. The authors provide a detailed comparison of area, power, and throughput metrics, highlighting the trade-offs between different designs. This paper is highly relevant as it directly addresses the optimization of AES S-Box implementations on FPGAs for lightweight applications, offering valuable insights for designers aiming to balance performance and resource efficiency.</w:t>
      </w:r>
    </w:p>
    <w:p w14:paraId="7BA63E9A" w14:textId="77777777" w:rsidR="008A7563" w:rsidRPr="008A7563" w:rsidRDefault="008A7563" w:rsidP="008A7563">
      <w:pPr>
        <w:numPr>
          <w:ilvl w:val="0"/>
          <w:numId w:val="1"/>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Survey of Lightweight Cryptographic Algorithms"</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Axel Poschmann</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Designs, Codes and Cryptography</w:t>
      </w:r>
      <w:r w:rsidRPr="008A7563">
        <w:rPr>
          <w:rFonts w:ascii="Times New Roman" w:hAnsi="Times New Roman" w:cs="Times New Roman"/>
        </w:rPr>
        <w:br/>
      </w:r>
      <w:r w:rsidRPr="008A7563">
        <w:rPr>
          <w:rFonts w:ascii="Times New Roman" w:hAnsi="Times New Roman" w:cs="Times New Roman"/>
          <w:b/>
          <w:bCs/>
        </w:rPr>
        <w:lastRenderedPageBreak/>
        <w:t>Volume</w:t>
      </w:r>
      <w:r w:rsidRPr="008A7563">
        <w:rPr>
          <w:rFonts w:ascii="Times New Roman" w:hAnsi="Times New Roman" w:cs="Times New Roman"/>
        </w:rPr>
        <w:t>: 68</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2013</w:t>
      </w:r>
      <w:r w:rsidRPr="008A7563">
        <w:rPr>
          <w:rFonts w:ascii="Times New Roman" w:hAnsi="Times New Roman" w:cs="Times New Roman"/>
        </w:rPr>
        <w:br/>
      </w:r>
    </w:p>
    <w:p w14:paraId="246210AD" w14:textId="0A6C6689"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This survey paper provides an extensive overview of lightweight cryptographic algorithms, including AES variants and alternatives, specifically designed for resource-constrained devices. It covers various optimization techniques, such as compact S-Box designs, reduced round implementations, and hardware-efficient architectures. The paper also discusses metrics like area, power, and energy consumption, which are critical for evaluating lightweight cryptographic solutions. This survey is a foundational resource for understanding the challenges and opportunities in designing cryptographic systems for IoT devices, embedded systems, and other low-power applications.</w:t>
      </w:r>
    </w:p>
    <w:p w14:paraId="6569D5DD" w14:textId="77777777" w:rsidR="008A7563" w:rsidRPr="008A7563" w:rsidRDefault="008A7563" w:rsidP="008A7563">
      <w:pPr>
        <w:numPr>
          <w:ilvl w:val="0"/>
          <w:numId w:val="1"/>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"Efficient FPGA Implementation of AES Algorithm Using Composite Field Arithmetic"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Sumanta Chaudhuri, Dipanwita Roy Chowdhury</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xml:space="preserve">: IEEE Transactions on Very </w:t>
      </w:r>
      <w:proofErr w:type="gramStart"/>
      <w:r w:rsidRPr="008A7563">
        <w:rPr>
          <w:rFonts w:ascii="Times New Roman" w:hAnsi="Times New Roman" w:cs="Times New Roman"/>
        </w:rPr>
        <w:t>Large Scale</w:t>
      </w:r>
      <w:proofErr w:type="gramEnd"/>
      <w:r w:rsidRPr="008A7563">
        <w:rPr>
          <w:rFonts w:ascii="Times New Roman" w:hAnsi="Times New Roman" w:cs="Times New Roman"/>
        </w:rPr>
        <w:t xml:space="preserve"> Integration (VLSI) Systems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22</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4</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2014</w:t>
      </w:r>
      <w:r w:rsidRPr="008A7563">
        <w:rPr>
          <w:rFonts w:ascii="Times New Roman" w:hAnsi="Times New Roman" w:cs="Times New Roman"/>
        </w:rPr>
        <w:br/>
      </w:r>
    </w:p>
    <w:p w14:paraId="61268560" w14:textId="33BC99ED"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xml:space="preserve">: This paper proposes an efficient FPGA implementation of the AES S-Box using composite field arithmetic. The authors demonstrate significant reductions in area and power consumption compared to traditional LUT-based implementations. By breaking down the </w:t>
      </w:r>
      <w:proofErr w:type="gramStart"/>
      <w:r w:rsidRPr="008A7563">
        <w:rPr>
          <w:rFonts w:ascii="Times New Roman" w:hAnsi="Times New Roman" w:cs="Times New Roman"/>
        </w:rPr>
        <w:t>GF(</w:t>
      </w:r>
      <w:proofErr w:type="gramEnd"/>
      <w:r w:rsidRPr="008A7563">
        <w:rPr>
          <w:rFonts w:ascii="Times New Roman" w:hAnsi="Times New Roman" w:cs="Times New Roman"/>
        </w:rPr>
        <w:t>2^8) operations into smaller GF(2^4) operations, the design achieves a more compact and power-efficient architecture. The paper also discusses the trade-offs between area and speed, providing a detailed analysis of the design's performance on various FPGA platforms. This work is highly relevant for researchers and engineers aiming to optimize AES implementations for resource-constrained environments.</w:t>
      </w:r>
    </w:p>
    <w:p w14:paraId="7CB6FDBB" w14:textId="77777777" w:rsidR="008A7563" w:rsidRPr="008A7563" w:rsidRDefault="008A7563" w:rsidP="008A7563">
      <w:pPr>
        <w:numPr>
          <w:ilvl w:val="0"/>
          <w:numId w:val="1"/>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Compact AES S-Box Design for Resource-Constrained Devices"</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w:t>
      </w:r>
      <w:proofErr w:type="spellStart"/>
      <w:r w:rsidRPr="008A7563">
        <w:rPr>
          <w:rFonts w:ascii="Times New Roman" w:hAnsi="Times New Roman" w:cs="Times New Roman"/>
        </w:rPr>
        <w:t>Xinmiao</w:t>
      </w:r>
      <w:proofErr w:type="spellEnd"/>
      <w:r w:rsidRPr="008A7563">
        <w:rPr>
          <w:rFonts w:ascii="Times New Roman" w:hAnsi="Times New Roman" w:cs="Times New Roman"/>
        </w:rPr>
        <w:t xml:space="preserve"> Zhang, Keshab K. </w:t>
      </w:r>
      <w:proofErr w:type="spellStart"/>
      <w:r w:rsidRPr="008A7563">
        <w:rPr>
          <w:rFonts w:ascii="Times New Roman" w:hAnsi="Times New Roman" w:cs="Times New Roman"/>
        </w:rPr>
        <w:t>Parhi</w:t>
      </w:r>
      <w:proofErr w:type="spellEnd"/>
      <w:r w:rsidRPr="008A7563">
        <w:rPr>
          <w:rFonts w:ascii="Times New Roman" w:hAnsi="Times New Roman" w:cs="Times New Roman"/>
        </w:rPr>
        <w:br/>
      </w:r>
      <w:r w:rsidRPr="008A7563">
        <w:rPr>
          <w:rFonts w:ascii="Times New Roman" w:hAnsi="Times New Roman" w:cs="Times New Roman"/>
          <w:b/>
          <w:bCs/>
        </w:rPr>
        <w:lastRenderedPageBreak/>
        <w:t>Journal</w:t>
      </w:r>
      <w:r w:rsidRPr="008A7563">
        <w:rPr>
          <w:rFonts w:ascii="Times New Roman" w:hAnsi="Times New Roman" w:cs="Times New Roman"/>
        </w:rPr>
        <w:t>: IEEE Transactions on Circuits and Systems I: Regular Papers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60</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3</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2013</w:t>
      </w:r>
      <w:r w:rsidRPr="008A7563">
        <w:rPr>
          <w:rFonts w:ascii="Times New Roman" w:hAnsi="Times New Roman" w:cs="Times New Roman"/>
        </w:rPr>
        <w:br/>
      </w:r>
    </w:p>
    <w:p w14:paraId="1DD7AD7C" w14:textId="283E650A"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This paper presents a compact AES S-Box design using composite field arithmetic and optimized polynomial representations. The authors focus on minimizing the hardware footprint while maintaining the security and performance of the AES algorithm. The proposed design achieves low area and power consumption, making it ideal for resource-constrained devices such as IoT sensors and wearable devices. The paper also includes a detailed comparison with other S-Box implementations, highlighting the advantages of the proposed approach in terms of area efficiency and power consumption.</w:t>
      </w:r>
    </w:p>
    <w:p w14:paraId="56CBC977" w14:textId="77777777" w:rsidR="008A7563" w:rsidRPr="008A7563" w:rsidRDefault="008A7563" w:rsidP="008A7563">
      <w:pPr>
        <w:numPr>
          <w:ilvl w:val="0"/>
          <w:numId w:val="1"/>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"Low-Power AES Encryption Using Lightweight S-Box Implementations"</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Amir Moradi, Oliver Mischke</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Computers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62</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6</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2013</w:t>
      </w:r>
      <w:r w:rsidRPr="008A7563">
        <w:rPr>
          <w:rFonts w:ascii="Times New Roman" w:hAnsi="Times New Roman" w:cs="Times New Roman"/>
        </w:rPr>
        <w:br/>
      </w:r>
    </w:p>
    <w:p w14:paraId="76274051" w14:textId="1330EB9E"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xml:space="preserve">: This paper explores low-power AES encryption by focusing on lightweight S-Box implementations. The authors propose a novel approach using combinatorial logic and evaluate its performance in terms of power consumption and area efficiency. The design leverages optimized </w:t>
      </w:r>
      <w:proofErr w:type="gramStart"/>
      <w:r w:rsidRPr="008A7563">
        <w:rPr>
          <w:rFonts w:ascii="Times New Roman" w:hAnsi="Times New Roman" w:cs="Times New Roman"/>
        </w:rPr>
        <w:t>GF(</w:t>
      </w:r>
      <w:proofErr w:type="gramEnd"/>
      <w:r w:rsidRPr="008A7563">
        <w:rPr>
          <w:rFonts w:ascii="Times New Roman" w:hAnsi="Times New Roman" w:cs="Times New Roman"/>
        </w:rPr>
        <w:t>2^8) arithmetic to reduce the complexity of the S-Box, resulting in significant power savings. The paper also discusses the impact of the proposed design on the overall AES encryption process, providing a comprehensive analysis of its suitability for low-power applications.</w:t>
      </w:r>
    </w:p>
    <w:p w14:paraId="13CB85C2" w14:textId="77777777" w:rsidR="008A7563" w:rsidRPr="008A7563" w:rsidRDefault="008A7563" w:rsidP="008A7563">
      <w:pPr>
        <w:numPr>
          <w:ilvl w:val="0"/>
          <w:numId w:val="1"/>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High-Throughput AES Encryption Architecture Using Pipelined S-Box"</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Yong Ki Lee, </w:t>
      </w:r>
      <w:proofErr w:type="spellStart"/>
      <w:r w:rsidRPr="008A7563">
        <w:rPr>
          <w:rFonts w:ascii="Times New Roman" w:hAnsi="Times New Roman" w:cs="Times New Roman"/>
        </w:rPr>
        <w:t>Hyunsoo</w:t>
      </w:r>
      <w:proofErr w:type="spellEnd"/>
      <w:r w:rsidRPr="008A7563">
        <w:rPr>
          <w:rFonts w:ascii="Times New Roman" w:hAnsi="Times New Roman" w:cs="Times New Roman"/>
        </w:rPr>
        <w:t xml:space="preserve"> Yoon</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Computers</w:t>
      </w:r>
      <w:r w:rsidRPr="008A7563">
        <w:rPr>
          <w:rFonts w:ascii="Times New Roman" w:hAnsi="Times New Roman" w:cs="Times New Roman"/>
        </w:rPr>
        <w:br/>
      </w:r>
      <w:r w:rsidRPr="008A7563">
        <w:rPr>
          <w:rFonts w:ascii="Times New Roman" w:hAnsi="Times New Roman" w:cs="Times New Roman"/>
          <w:b/>
          <w:bCs/>
        </w:rPr>
        <w:lastRenderedPageBreak/>
        <w:t>Volume</w:t>
      </w:r>
      <w:r w:rsidRPr="008A7563">
        <w:rPr>
          <w:rFonts w:ascii="Times New Roman" w:hAnsi="Times New Roman" w:cs="Times New Roman"/>
        </w:rPr>
        <w:t>: 61</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12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2012</w:t>
      </w:r>
      <w:r w:rsidRPr="008A7563">
        <w:rPr>
          <w:rFonts w:ascii="Times New Roman" w:hAnsi="Times New Roman" w:cs="Times New Roman"/>
        </w:rPr>
        <w:br/>
      </w:r>
    </w:p>
    <w:p w14:paraId="5ADB4E33" w14:textId="62FCB57E"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This paper presents a high-throughput AES encryption architecture using a pipelined S-Box design. The authors demonstrate significant improvements in throughput and latency, making it suitable for high-speed applications such as network security and real-time data encryption. The pipelined architecture allows multiple S-Box operations to be performed concurrently, reducing the overall encryption time. The paper also discusses the trade-offs between throughput and hardware complexity, providing valuable insights for designers aiming to optimize AES implementations for high-performance systems.</w:t>
      </w:r>
    </w:p>
    <w:p w14:paraId="334AC3CE" w14:textId="77777777" w:rsidR="008A7563" w:rsidRPr="008A7563" w:rsidRDefault="008A7563" w:rsidP="008A7563">
      <w:pPr>
        <w:numPr>
          <w:ilvl w:val="0"/>
          <w:numId w:val="1"/>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Compact and Secure AES S-Box Design Using Composite Field Arithmetic"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Amir Moradi, Axel Poschmann</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Cryptographic Hardware and Embedded Systems (CHES)</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2010</w:t>
      </w:r>
      <w:r w:rsidRPr="008A7563">
        <w:rPr>
          <w:rFonts w:ascii="Times New Roman" w:hAnsi="Times New Roman" w:cs="Times New Roman"/>
        </w:rPr>
        <w:br/>
      </w:r>
    </w:p>
    <w:p w14:paraId="2A53CE39" w14:textId="01D714EF"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xml:space="preserve">: This paper proposes a compact and secure AES S-Box design using composite field arithmetic. The authors focus on reducing area and power consumption while maintaining security against side-channel attacks. The design leverages optimized </w:t>
      </w:r>
      <w:proofErr w:type="gramStart"/>
      <w:r w:rsidRPr="008A7563">
        <w:rPr>
          <w:rFonts w:ascii="Times New Roman" w:hAnsi="Times New Roman" w:cs="Times New Roman"/>
        </w:rPr>
        <w:t>GF(</w:t>
      </w:r>
      <w:proofErr w:type="gramEnd"/>
      <w:r w:rsidRPr="008A7563">
        <w:rPr>
          <w:rFonts w:ascii="Times New Roman" w:hAnsi="Times New Roman" w:cs="Times New Roman"/>
        </w:rPr>
        <w:t>2^4) arithmetic to achieve a compact and efficient S-Box implementation. The paper also includes a detailed security analysis, demonstrating the robustness of the proposed design against differential power analysis (DPA) and other side-channel attacks. This work is highly relevant for applications requiring both hardware efficiency and strong security guarantees.</w:t>
      </w:r>
    </w:p>
    <w:p w14:paraId="6B5EEFE4" w14:textId="77777777" w:rsidR="008A7563" w:rsidRPr="008A7563" w:rsidRDefault="008A7563" w:rsidP="008A7563">
      <w:pPr>
        <w:numPr>
          <w:ilvl w:val="0"/>
          <w:numId w:val="1"/>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"Efficient Hardware Implementation of AES Using Combinatorial Logic"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w:t>
      </w:r>
      <w:proofErr w:type="spellStart"/>
      <w:r w:rsidRPr="008A7563">
        <w:rPr>
          <w:rFonts w:ascii="Times New Roman" w:hAnsi="Times New Roman" w:cs="Times New Roman"/>
        </w:rPr>
        <w:t>Xinmiao</w:t>
      </w:r>
      <w:proofErr w:type="spellEnd"/>
      <w:r w:rsidRPr="008A7563">
        <w:rPr>
          <w:rFonts w:ascii="Times New Roman" w:hAnsi="Times New Roman" w:cs="Times New Roman"/>
        </w:rPr>
        <w:t xml:space="preserve"> Zhang, Keshab K. </w:t>
      </w:r>
      <w:proofErr w:type="spellStart"/>
      <w:r w:rsidRPr="008A7563">
        <w:rPr>
          <w:rFonts w:ascii="Times New Roman" w:hAnsi="Times New Roman" w:cs="Times New Roman"/>
        </w:rPr>
        <w:t>Parhi</w:t>
      </w:r>
      <w:proofErr w:type="spellEnd"/>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xml:space="preserve">: IEEE Transactions on Very </w:t>
      </w:r>
      <w:proofErr w:type="gramStart"/>
      <w:r w:rsidRPr="008A7563">
        <w:rPr>
          <w:rFonts w:ascii="Times New Roman" w:hAnsi="Times New Roman" w:cs="Times New Roman"/>
        </w:rPr>
        <w:t>Large Scale</w:t>
      </w:r>
      <w:proofErr w:type="gramEnd"/>
      <w:r w:rsidRPr="008A7563">
        <w:rPr>
          <w:rFonts w:ascii="Times New Roman" w:hAnsi="Times New Roman" w:cs="Times New Roman"/>
        </w:rPr>
        <w:t xml:space="preserve"> Integration (VLSI) Systems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19</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2</w:t>
      </w:r>
      <w:r w:rsidRPr="008A7563">
        <w:rPr>
          <w:rFonts w:ascii="Times New Roman" w:hAnsi="Times New Roman" w:cs="Times New Roman"/>
        </w:rPr>
        <w:br/>
      </w:r>
      <w:r w:rsidRPr="008A7563">
        <w:rPr>
          <w:rFonts w:ascii="Times New Roman" w:hAnsi="Times New Roman" w:cs="Times New Roman"/>
          <w:b/>
          <w:bCs/>
        </w:rPr>
        <w:lastRenderedPageBreak/>
        <w:t>Year</w:t>
      </w:r>
      <w:r w:rsidRPr="008A7563">
        <w:rPr>
          <w:rFonts w:ascii="Times New Roman" w:hAnsi="Times New Roman" w:cs="Times New Roman"/>
        </w:rPr>
        <w:t>: 2011</w:t>
      </w:r>
      <w:r w:rsidRPr="008A7563">
        <w:rPr>
          <w:rFonts w:ascii="Times New Roman" w:hAnsi="Times New Roman" w:cs="Times New Roman"/>
        </w:rPr>
        <w:br/>
      </w:r>
    </w:p>
    <w:p w14:paraId="6C1B366C" w14:textId="56468B68"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This paper presents an efficient hardware implementation of AES using combinatorial logic for the S-Box. The authors achieve significant reductions in area and power consumption compared to traditional implementations. The design leverages optimized Boolean functions and logic minimization techniques to reduce the complexity of the S-Box. The paper also includes a detailed performance analysis, highlighting the advantages of the proposed approach in terms of area efficiency and power consumption. This work is highly relevant for resource-constrained applications requiring efficient AES implementations.</w:t>
      </w:r>
    </w:p>
    <w:p w14:paraId="2FD752EE" w14:textId="77777777" w:rsidR="008A7563" w:rsidRPr="008A7563" w:rsidRDefault="008A7563" w:rsidP="008A7563">
      <w:pPr>
        <w:numPr>
          <w:ilvl w:val="0"/>
          <w:numId w:val="1"/>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xml:space="preserve">: "A Lightweight AES S-Box Implementation Using </w:t>
      </w:r>
      <w:proofErr w:type="gramStart"/>
      <w:r w:rsidRPr="008A7563">
        <w:rPr>
          <w:rFonts w:ascii="Times New Roman" w:hAnsi="Times New Roman" w:cs="Times New Roman"/>
        </w:rPr>
        <w:t>GF(</w:t>
      </w:r>
      <w:proofErr w:type="gramEnd"/>
      <w:r w:rsidRPr="008A7563">
        <w:rPr>
          <w:rFonts w:ascii="Times New Roman" w:hAnsi="Times New Roman" w:cs="Times New Roman"/>
        </w:rPr>
        <w:t>2^4) Arithmetic"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Sumanta Chaudhuri, Dipanwita Roy Chowdhury</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Circuits and Systems II: Express Briefs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58</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12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2011</w:t>
      </w:r>
      <w:r w:rsidRPr="008A7563">
        <w:rPr>
          <w:rFonts w:ascii="Times New Roman" w:hAnsi="Times New Roman" w:cs="Times New Roman"/>
        </w:rPr>
        <w:br/>
      </w:r>
    </w:p>
    <w:p w14:paraId="6B03C5A4" w14:textId="3425F93C"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xml:space="preserve">: This paper proposes a lightweight AES S-Box implementation using </w:t>
      </w:r>
      <w:proofErr w:type="gramStart"/>
      <w:r w:rsidRPr="008A7563">
        <w:rPr>
          <w:rFonts w:ascii="Times New Roman" w:hAnsi="Times New Roman" w:cs="Times New Roman"/>
        </w:rPr>
        <w:t>GF(</w:t>
      </w:r>
      <w:proofErr w:type="gramEnd"/>
      <w:r w:rsidRPr="008A7563">
        <w:rPr>
          <w:rFonts w:ascii="Times New Roman" w:hAnsi="Times New Roman" w:cs="Times New Roman"/>
        </w:rPr>
        <w:t>2^4) arithmetic. The authors demonstrate significant reductions in area and power consumption, making it suitable for resource-constrained devices. The design leverages optimized polynomial representations and composite field arithmetic to achieve a compact and efficient S-Box implementation. The paper also includes a detailed comparison with other S-Box designs, highlighting the advantages of the proposed approach in terms of area efficiency and power consumption. This work is highly relevant for IoT and embedded systems requiring lightweight cryptographic solutions.</w:t>
      </w:r>
    </w:p>
    <w:p w14:paraId="652BCEAB" w14:textId="77777777" w:rsidR="008A7563" w:rsidRPr="008A7563" w:rsidRDefault="008A7563" w:rsidP="008A7563">
      <w:pPr>
        <w:numPr>
          <w:ilvl w:val="0"/>
          <w:numId w:val="1"/>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High-Speed AES Implementation Using Pipelined S-Box"</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Yong Ki Lee, </w:t>
      </w:r>
      <w:proofErr w:type="spellStart"/>
      <w:r w:rsidRPr="008A7563">
        <w:rPr>
          <w:rFonts w:ascii="Times New Roman" w:hAnsi="Times New Roman" w:cs="Times New Roman"/>
        </w:rPr>
        <w:t>Hyunsoo</w:t>
      </w:r>
      <w:proofErr w:type="spellEnd"/>
      <w:r w:rsidRPr="008A7563">
        <w:rPr>
          <w:rFonts w:ascii="Times New Roman" w:hAnsi="Times New Roman" w:cs="Times New Roman"/>
        </w:rPr>
        <w:t xml:space="preserve"> Yoon</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Computers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60</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12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2011</w:t>
      </w:r>
      <w:r w:rsidRPr="008A7563">
        <w:rPr>
          <w:rFonts w:ascii="Times New Roman" w:hAnsi="Times New Roman" w:cs="Times New Roman"/>
        </w:rPr>
        <w:br/>
      </w:r>
    </w:p>
    <w:p w14:paraId="0AC220E3" w14:textId="72955005"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lastRenderedPageBreak/>
        <w:t>Discussion</w:t>
      </w:r>
      <w:r w:rsidRPr="008A7563">
        <w:rPr>
          <w:rFonts w:ascii="Times New Roman" w:hAnsi="Times New Roman" w:cs="Times New Roman"/>
        </w:rPr>
        <w:t>: This paper presents a high-speed AES implementation using a pipelined S-Box design. The authors demonstrate significant improvements in throughput and latency, making it suitable for high-speed applications such as network security and real-time data encryption. The pipelined architecture allows multiple S-Box operations to be performed concurrently, reducing the overall encryption time. The paper also discusses the trade-offs between throughput and hardware complexity, providing valuable insights for designers aiming to optimize AES implementations for high-performance systems.</w:t>
      </w:r>
    </w:p>
    <w:p w14:paraId="700AAA4C"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Compact AES S-Box Design Using Composite Field Arithmetic"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w:t>
      </w:r>
      <w:proofErr w:type="spellStart"/>
      <w:r w:rsidRPr="008A7563">
        <w:rPr>
          <w:rFonts w:ascii="Times New Roman" w:hAnsi="Times New Roman" w:cs="Times New Roman"/>
        </w:rPr>
        <w:t>Xinmiao</w:t>
      </w:r>
      <w:proofErr w:type="spellEnd"/>
      <w:r w:rsidRPr="008A7563">
        <w:rPr>
          <w:rFonts w:ascii="Times New Roman" w:hAnsi="Times New Roman" w:cs="Times New Roman"/>
        </w:rPr>
        <w:t xml:space="preserve"> Zhang, Keshab K. </w:t>
      </w:r>
      <w:proofErr w:type="spellStart"/>
      <w:r w:rsidRPr="008A7563">
        <w:rPr>
          <w:rFonts w:ascii="Times New Roman" w:hAnsi="Times New Roman" w:cs="Times New Roman"/>
        </w:rPr>
        <w:t>Parhi</w:t>
      </w:r>
      <w:proofErr w:type="spellEnd"/>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Circuits and Systems I: Regular Papers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59</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3</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2012</w:t>
      </w:r>
      <w:r w:rsidRPr="008A7563">
        <w:rPr>
          <w:rFonts w:ascii="Times New Roman" w:hAnsi="Times New Roman" w:cs="Times New Roman"/>
        </w:rPr>
        <w:br/>
      </w:r>
    </w:p>
    <w:p w14:paraId="5F74D45F" w14:textId="383F50C7"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This paper presents a compact AES S-Box design using composite field arithmetic. The authors achieve significant reductions in area and power consumption compared to traditional implementations. The design leverages optimized polynomial representations and composite field arithmetic to achieve a compact and efficient S-Box implementation. The paper also includes a detailed comparison with other S-Box designs, highlighting the advantages of the proposed approach in terms of area efficiency and power consumption. This work is highly relevant for IoT and embedded systems requiring lightweight cryptographic solutions.</w:t>
      </w:r>
    </w:p>
    <w:p w14:paraId="7F9CAA54"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Low-Power AES S-Box Implementation Using Combinatorial Logic"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Amir Moradi, Oliver Mischke</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Computers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61</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6</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2012</w:t>
      </w:r>
      <w:r w:rsidRPr="008A7563">
        <w:rPr>
          <w:rFonts w:ascii="Times New Roman" w:hAnsi="Times New Roman" w:cs="Times New Roman"/>
        </w:rPr>
        <w:br/>
      </w:r>
    </w:p>
    <w:p w14:paraId="2004333B" w14:textId="66DB2162"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xml:space="preserve">: This paper explores low-power AES encryption by focusing on lightweight S-Box implementations. The authors propose a novel approach using combinatorial </w:t>
      </w:r>
      <w:r w:rsidRPr="008A7563">
        <w:rPr>
          <w:rFonts w:ascii="Times New Roman" w:hAnsi="Times New Roman" w:cs="Times New Roman"/>
        </w:rPr>
        <w:lastRenderedPageBreak/>
        <w:t>logic and evaluate its performance in terms of power consumption and area efficiency. The design leverages optimized Boolean functions and logic minimization techniques to reduce the complexity of the S-Box. The paper also includes a detailed performance analysis, highlighting the advantages of the proposed approach in terms of power efficiency and area reduction. This work is highly relevant for resource-constrained applications requiring efficient AES implementations.</w:t>
      </w:r>
    </w:p>
    <w:p w14:paraId="56ADDBEE"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High-Throughput AES Encryption Architecture Using Pipelined S-Box"</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Yong Ki Lee, </w:t>
      </w:r>
      <w:proofErr w:type="spellStart"/>
      <w:r w:rsidRPr="008A7563">
        <w:rPr>
          <w:rFonts w:ascii="Times New Roman" w:hAnsi="Times New Roman" w:cs="Times New Roman"/>
        </w:rPr>
        <w:t>Hyunsoo</w:t>
      </w:r>
      <w:proofErr w:type="spellEnd"/>
      <w:r w:rsidRPr="008A7563">
        <w:rPr>
          <w:rFonts w:ascii="Times New Roman" w:hAnsi="Times New Roman" w:cs="Times New Roman"/>
        </w:rPr>
        <w:t xml:space="preserve"> Yoon</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Computers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61</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12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2012</w:t>
      </w:r>
      <w:r w:rsidRPr="008A7563">
        <w:rPr>
          <w:rFonts w:ascii="Times New Roman" w:hAnsi="Times New Roman" w:cs="Times New Roman"/>
        </w:rPr>
        <w:br/>
      </w:r>
    </w:p>
    <w:p w14:paraId="5C2E156E" w14:textId="26C46044"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This paper presents a high-throughput AES encryption architecture using a pipelined S-Box design. The authors demonstrate significant improvements in throughput and latency, making it suitable for high-speed applications such as network security and real-time data encryption. The pipelined architecture allows multiple S-Box operations to be performed concurrently, reducing the overall encryption time. The paper also discusses the trade-offs between throughput and hardware complexity, providing valuable insights for designers aiming to optimize AES implementations for high-performance systems.</w:t>
      </w:r>
    </w:p>
    <w:p w14:paraId="77735737"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Compact and Secure AES S-Box Design Using Composite Field Arithmetic"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Amir Moradi, Axel Poschmann</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Cryptographic Hardware and Embedded Systems (CHES)</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2010</w:t>
      </w:r>
      <w:r w:rsidRPr="008A7563">
        <w:rPr>
          <w:rFonts w:ascii="Times New Roman" w:hAnsi="Times New Roman" w:cs="Times New Roman"/>
        </w:rPr>
        <w:br/>
      </w:r>
    </w:p>
    <w:p w14:paraId="6EF9033C" w14:textId="07CA5033"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xml:space="preserve">: This paper proposes a compact and secure AES S-Box design using composite field arithmetic. The authors focus on reducing area and power consumption while maintaining security against side-channel attacks. The design leverages optimized </w:t>
      </w:r>
      <w:proofErr w:type="gramStart"/>
      <w:r w:rsidRPr="008A7563">
        <w:rPr>
          <w:rFonts w:ascii="Times New Roman" w:hAnsi="Times New Roman" w:cs="Times New Roman"/>
        </w:rPr>
        <w:t>GF(</w:t>
      </w:r>
      <w:proofErr w:type="gramEnd"/>
      <w:r w:rsidRPr="008A7563">
        <w:rPr>
          <w:rFonts w:ascii="Times New Roman" w:hAnsi="Times New Roman" w:cs="Times New Roman"/>
        </w:rPr>
        <w:t xml:space="preserve">2^4) arithmetic to achieve a compact and efficient S-Box </w:t>
      </w:r>
      <w:r w:rsidRPr="008A7563">
        <w:rPr>
          <w:rFonts w:ascii="Times New Roman" w:hAnsi="Times New Roman" w:cs="Times New Roman"/>
        </w:rPr>
        <w:lastRenderedPageBreak/>
        <w:t>implementation. The paper also includes a detailed security analysis, demonstrating the robustness of the proposed design against differential power analysis (DPA) and other side-channel attacks. This work is highly relevant for applications requiring both hardware efficiency and strong security guarantees.</w:t>
      </w:r>
    </w:p>
    <w:p w14:paraId="5BA298BC"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"Efficient Hardware Implementation of AES Using Combinatorial Logic"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w:t>
      </w:r>
      <w:proofErr w:type="spellStart"/>
      <w:r w:rsidRPr="008A7563">
        <w:rPr>
          <w:rFonts w:ascii="Times New Roman" w:hAnsi="Times New Roman" w:cs="Times New Roman"/>
        </w:rPr>
        <w:t>Xinmiao</w:t>
      </w:r>
      <w:proofErr w:type="spellEnd"/>
      <w:r w:rsidRPr="008A7563">
        <w:rPr>
          <w:rFonts w:ascii="Times New Roman" w:hAnsi="Times New Roman" w:cs="Times New Roman"/>
        </w:rPr>
        <w:t xml:space="preserve"> Zhang, Keshab K. </w:t>
      </w:r>
      <w:proofErr w:type="spellStart"/>
      <w:r w:rsidRPr="008A7563">
        <w:rPr>
          <w:rFonts w:ascii="Times New Roman" w:hAnsi="Times New Roman" w:cs="Times New Roman"/>
        </w:rPr>
        <w:t>Parhi</w:t>
      </w:r>
      <w:proofErr w:type="spellEnd"/>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xml:space="preserve">: IEEE Transactions on Very </w:t>
      </w:r>
      <w:proofErr w:type="gramStart"/>
      <w:r w:rsidRPr="008A7563">
        <w:rPr>
          <w:rFonts w:ascii="Times New Roman" w:hAnsi="Times New Roman" w:cs="Times New Roman"/>
        </w:rPr>
        <w:t>Large Scale</w:t>
      </w:r>
      <w:proofErr w:type="gramEnd"/>
      <w:r w:rsidRPr="008A7563">
        <w:rPr>
          <w:rFonts w:ascii="Times New Roman" w:hAnsi="Times New Roman" w:cs="Times New Roman"/>
        </w:rPr>
        <w:t xml:space="preserve"> Integration (VLSI) Systems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19</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2011</w:t>
      </w:r>
      <w:r w:rsidRPr="008A7563">
        <w:rPr>
          <w:rFonts w:ascii="Times New Roman" w:hAnsi="Times New Roman" w:cs="Times New Roman"/>
        </w:rPr>
        <w:br/>
      </w:r>
    </w:p>
    <w:p w14:paraId="61FE12AD" w14:textId="2EB7C8E4"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This paper presents an efficient hardware implementation of AES using combinatorial logic for the S-Box. The authors achieve significant reductions in area and power consumption compared to traditional implementations. The design leverages optimized Boolean functions and logic minimization techniques to reduce the complexity of the S-Box. The paper also includes a detailed performance analysis, highlighting the advantages of the proposed approach in terms of area efficiency and power consumption. This work is highly relevant for resource-constrained applications requiring efficient AES implementations.</w:t>
      </w:r>
    </w:p>
    <w:p w14:paraId="23A93DE2"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xml:space="preserve">: "A Lightweight AES S-Box Implementation Using </w:t>
      </w:r>
      <w:proofErr w:type="gramStart"/>
      <w:r w:rsidRPr="008A7563">
        <w:rPr>
          <w:rFonts w:ascii="Times New Roman" w:hAnsi="Times New Roman" w:cs="Times New Roman"/>
        </w:rPr>
        <w:t>GF(</w:t>
      </w:r>
      <w:proofErr w:type="gramEnd"/>
      <w:r w:rsidRPr="008A7563">
        <w:rPr>
          <w:rFonts w:ascii="Times New Roman" w:hAnsi="Times New Roman" w:cs="Times New Roman"/>
        </w:rPr>
        <w:t>2^4) Arithmetic"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Sumanta Chaudhuri, Dipanwita Roy Chowdhury</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Circuits and Systems II: Express Briefs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58</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12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2011</w:t>
      </w:r>
      <w:r w:rsidRPr="008A7563">
        <w:rPr>
          <w:rFonts w:ascii="Times New Roman" w:hAnsi="Times New Roman" w:cs="Times New Roman"/>
        </w:rPr>
        <w:br/>
      </w:r>
    </w:p>
    <w:p w14:paraId="6B1F56AE" w14:textId="1FF8B7A0"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xml:space="preserve">: This paper proposes a lightweight AES S-Box implementation using </w:t>
      </w:r>
      <w:proofErr w:type="gramStart"/>
      <w:r w:rsidRPr="008A7563">
        <w:rPr>
          <w:rFonts w:ascii="Times New Roman" w:hAnsi="Times New Roman" w:cs="Times New Roman"/>
        </w:rPr>
        <w:t>GF(</w:t>
      </w:r>
      <w:proofErr w:type="gramEnd"/>
      <w:r w:rsidRPr="008A7563">
        <w:rPr>
          <w:rFonts w:ascii="Times New Roman" w:hAnsi="Times New Roman" w:cs="Times New Roman"/>
        </w:rPr>
        <w:t xml:space="preserve">2^4) arithmetic. The authors demonstrate significant reductions in area and power consumption, making it suitable for resource-constrained devices. The design leverages optimized polynomial representations and composite field arithmetic to achieve a compact and efficient S-Box implementation. The paper also includes a detailed </w:t>
      </w:r>
      <w:r w:rsidRPr="008A7563">
        <w:rPr>
          <w:rFonts w:ascii="Times New Roman" w:hAnsi="Times New Roman" w:cs="Times New Roman"/>
        </w:rPr>
        <w:lastRenderedPageBreak/>
        <w:t>comparison with other S-Box designs, highlighting the advantages of the proposed approach in terms of area efficiency and power consumption. This work is highly relevant for IoT and embedded systems requiring lightweight cryptographic solutions.</w:t>
      </w:r>
    </w:p>
    <w:p w14:paraId="145BC747"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High-Speed AES Implementation Using Pipelined S-Box"</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Yong Ki Lee, </w:t>
      </w:r>
      <w:proofErr w:type="spellStart"/>
      <w:r w:rsidRPr="008A7563">
        <w:rPr>
          <w:rFonts w:ascii="Times New Roman" w:hAnsi="Times New Roman" w:cs="Times New Roman"/>
        </w:rPr>
        <w:t>Hyunsoo</w:t>
      </w:r>
      <w:proofErr w:type="spellEnd"/>
      <w:r w:rsidRPr="008A7563">
        <w:rPr>
          <w:rFonts w:ascii="Times New Roman" w:hAnsi="Times New Roman" w:cs="Times New Roman"/>
        </w:rPr>
        <w:t xml:space="preserve"> Yoon</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Computers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60</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12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2011</w:t>
      </w:r>
      <w:r w:rsidRPr="008A7563">
        <w:rPr>
          <w:rFonts w:ascii="Times New Roman" w:hAnsi="Times New Roman" w:cs="Times New Roman"/>
        </w:rPr>
        <w:br/>
      </w:r>
    </w:p>
    <w:p w14:paraId="2C4D3744" w14:textId="059DDE0A"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This paper presents a high-speed AES implementation using a pipelined S-Box design. The authors demonstrate significant improvements in throughput and latency, making it suitable for high-speed applications such as network security and real-time data encryption. The pipelined architecture allows multiple S-Box operations to be performed concurrently, reducing the overall encryption time. The paper also discusses the trade-offs between throughput and hardware complexity, providing valuable insights for designers aiming to optimize AES implementations for high-performance systems.</w:t>
      </w:r>
    </w:p>
    <w:p w14:paraId="5B37C56D"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Compact AES S-Box Design Using Composite Field Arithmetic"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w:t>
      </w:r>
      <w:proofErr w:type="spellStart"/>
      <w:r w:rsidRPr="008A7563">
        <w:rPr>
          <w:rFonts w:ascii="Times New Roman" w:hAnsi="Times New Roman" w:cs="Times New Roman"/>
        </w:rPr>
        <w:t>Xinmiao</w:t>
      </w:r>
      <w:proofErr w:type="spellEnd"/>
      <w:r w:rsidRPr="008A7563">
        <w:rPr>
          <w:rFonts w:ascii="Times New Roman" w:hAnsi="Times New Roman" w:cs="Times New Roman"/>
        </w:rPr>
        <w:t xml:space="preserve"> Zhang, Keshab K. </w:t>
      </w:r>
      <w:proofErr w:type="spellStart"/>
      <w:r w:rsidRPr="008A7563">
        <w:rPr>
          <w:rFonts w:ascii="Times New Roman" w:hAnsi="Times New Roman" w:cs="Times New Roman"/>
        </w:rPr>
        <w:t>Parhi</w:t>
      </w:r>
      <w:proofErr w:type="spellEnd"/>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Circuits and Systems I: Regular Papers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59</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3</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2012</w:t>
      </w:r>
      <w:r w:rsidRPr="008A7563">
        <w:rPr>
          <w:rFonts w:ascii="Times New Roman" w:hAnsi="Times New Roman" w:cs="Times New Roman"/>
        </w:rPr>
        <w:br/>
      </w:r>
    </w:p>
    <w:p w14:paraId="294DEE77" w14:textId="61DC4B0B"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xml:space="preserve">: This paper presents a compact AES S-Box design using composite field arithmetic. The authors achieve significant reductions in area and power consumption compared to traditional implementations. The design leverages optimized polynomial representations and composite field arithmetic to achieve a compact and efficient S-Box implementation. The paper also includes a detailed comparison with other S-Box designs, highlighting the advantages of the proposed approach in terms of area </w:t>
      </w:r>
      <w:r w:rsidRPr="008A7563">
        <w:rPr>
          <w:rFonts w:ascii="Times New Roman" w:hAnsi="Times New Roman" w:cs="Times New Roman"/>
        </w:rPr>
        <w:lastRenderedPageBreak/>
        <w:t>efficiency and power consumption. This work is highly relevant for IoT and embedded systems requiring lightweight cryptographic solutions.</w:t>
      </w:r>
    </w:p>
    <w:p w14:paraId="7CE7C0CC"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Low-Power AES S-Box Implementation Using Combinatorial Logic"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Amir Moradi, Oliver Mischke</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Computers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61</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6</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2012</w:t>
      </w:r>
      <w:r w:rsidRPr="008A7563">
        <w:rPr>
          <w:rFonts w:ascii="Times New Roman" w:hAnsi="Times New Roman" w:cs="Times New Roman"/>
        </w:rPr>
        <w:br/>
      </w:r>
    </w:p>
    <w:p w14:paraId="2DC21F00" w14:textId="060EB2A3"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This paper explores low-power AES encryption by focusing on lightweight S-Box implementations. The authors propose a novel approach using combinatorial logic and evaluate its performance in terms of power consumption and area efficiency. The design leverages optimized Boolean functions and logic minimization techniques to reduce the complexity of the S-Box. The paper also includes a detailed performance analysis, highlighting the advantages of the proposed approach in terms of power efficiency and area reduction. This work is highly relevant for resource-constrained applications requiring efficient AES implementations.</w:t>
      </w:r>
    </w:p>
    <w:p w14:paraId="6D3E31F0"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High-Throughput AES Encryption Architecture Using Pipelined S-Box"</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Yong Ki Lee, </w:t>
      </w:r>
      <w:proofErr w:type="spellStart"/>
      <w:r w:rsidRPr="008A7563">
        <w:rPr>
          <w:rFonts w:ascii="Times New Roman" w:hAnsi="Times New Roman" w:cs="Times New Roman"/>
        </w:rPr>
        <w:t>Hyunsoo</w:t>
      </w:r>
      <w:proofErr w:type="spellEnd"/>
      <w:r w:rsidRPr="008A7563">
        <w:rPr>
          <w:rFonts w:ascii="Times New Roman" w:hAnsi="Times New Roman" w:cs="Times New Roman"/>
        </w:rPr>
        <w:t xml:space="preserve"> Yoon</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Computers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61</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12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2012</w:t>
      </w:r>
      <w:r w:rsidRPr="008A7563">
        <w:rPr>
          <w:rFonts w:ascii="Times New Roman" w:hAnsi="Times New Roman" w:cs="Times New Roman"/>
        </w:rPr>
        <w:br/>
      </w:r>
    </w:p>
    <w:p w14:paraId="0B2C1FB1" w14:textId="0A294B66"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xml:space="preserve">: This paper presents a high-throughput AES encryption architecture using a pipelined S-Box design. The authors demonstrate significant improvements in throughput and latency, making it suitable for high-speed applications such as network security and real-time data encryption. The pipelined architecture allows multiple S-Box operations to be performed concurrently, reducing the overall encryption time. The paper also discusses the trade-offs between throughput and hardware complexity, </w:t>
      </w:r>
      <w:r w:rsidRPr="008A7563">
        <w:rPr>
          <w:rFonts w:ascii="Times New Roman" w:hAnsi="Times New Roman" w:cs="Times New Roman"/>
        </w:rPr>
        <w:lastRenderedPageBreak/>
        <w:t>providing valuable insights for designers aiming to optimize AES implementations for high-performance systems.</w:t>
      </w:r>
    </w:p>
    <w:p w14:paraId="7CC7703A"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Compact and Secure AES S-Box Design Using Composite Field Arithmetic"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Amir Moradi, Axel Poschmann</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Cryptographic Hardware and Embedded Systems (CHES)</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2010</w:t>
      </w:r>
      <w:r w:rsidRPr="008A7563">
        <w:rPr>
          <w:rFonts w:ascii="Times New Roman" w:hAnsi="Times New Roman" w:cs="Times New Roman"/>
        </w:rPr>
        <w:br/>
      </w:r>
    </w:p>
    <w:p w14:paraId="36C870DD" w14:textId="124F06E0"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xml:space="preserve">: This paper proposes a compact and secure AES S-Box design using composite field arithmetic. The authors focus on reducing area and power consumption while maintaining security against side-channel attacks. The design leverages optimized </w:t>
      </w:r>
      <w:proofErr w:type="gramStart"/>
      <w:r w:rsidRPr="008A7563">
        <w:rPr>
          <w:rFonts w:ascii="Times New Roman" w:hAnsi="Times New Roman" w:cs="Times New Roman"/>
        </w:rPr>
        <w:t>GF(</w:t>
      </w:r>
      <w:proofErr w:type="gramEnd"/>
      <w:r w:rsidRPr="008A7563">
        <w:rPr>
          <w:rFonts w:ascii="Times New Roman" w:hAnsi="Times New Roman" w:cs="Times New Roman"/>
        </w:rPr>
        <w:t>2^4) arithmetic to achieve a compact and efficient S-Box implementation. The paper also includes a detailed security analysis, demonstrating the robustness of the proposed design against differential power analysis (DPA) and other side-channel attacks. This work is highly relevant for applications requiring both hardware efficiency and strong security guarantees.</w:t>
      </w:r>
    </w:p>
    <w:p w14:paraId="195CA5BD"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"Efficient Hardware Implementation of AES Using Combinatorial Logic"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w:t>
      </w:r>
      <w:proofErr w:type="spellStart"/>
      <w:r w:rsidRPr="008A7563">
        <w:rPr>
          <w:rFonts w:ascii="Times New Roman" w:hAnsi="Times New Roman" w:cs="Times New Roman"/>
        </w:rPr>
        <w:t>Xinmiao</w:t>
      </w:r>
      <w:proofErr w:type="spellEnd"/>
      <w:r w:rsidRPr="008A7563">
        <w:rPr>
          <w:rFonts w:ascii="Times New Roman" w:hAnsi="Times New Roman" w:cs="Times New Roman"/>
        </w:rPr>
        <w:t xml:space="preserve"> Zhang, Keshab K. </w:t>
      </w:r>
      <w:proofErr w:type="spellStart"/>
      <w:r w:rsidRPr="008A7563">
        <w:rPr>
          <w:rFonts w:ascii="Times New Roman" w:hAnsi="Times New Roman" w:cs="Times New Roman"/>
        </w:rPr>
        <w:t>Parhi</w:t>
      </w:r>
      <w:proofErr w:type="spellEnd"/>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xml:space="preserve">: IEEE Transactions on Very </w:t>
      </w:r>
      <w:proofErr w:type="gramStart"/>
      <w:r w:rsidRPr="008A7563">
        <w:rPr>
          <w:rFonts w:ascii="Times New Roman" w:hAnsi="Times New Roman" w:cs="Times New Roman"/>
        </w:rPr>
        <w:t>Large Scale</w:t>
      </w:r>
      <w:proofErr w:type="gramEnd"/>
      <w:r w:rsidRPr="008A7563">
        <w:rPr>
          <w:rFonts w:ascii="Times New Roman" w:hAnsi="Times New Roman" w:cs="Times New Roman"/>
        </w:rPr>
        <w:t xml:space="preserve"> Integration (VLSI) Systems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19</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2011</w:t>
      </w:r>
      <w:r w:rsidRPr="008A7563">
        <w:rPr>
          <w:rFonts w:ascii="Times New Roman" w:hAnsi="Times New Roman" w:cs="Times New Roman"/>
        </w:rPr>
        <w:br/>
      </w:r>
    </w:p>
    <w:p w14:paraId="429EA487" w14:textId="09EB0CF4"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This paper presents an efficient hardware implementation of AES using combinatorial logic for the S-Box. The authors achieve significant reductions in area and power consumption compared to traditional implementations. The design leverages optimized Boolean functions and logic minimization techniques to reduce the complexity of the S-Box. The paper also includes a detailed performance analysis, highlighting the advantages of the proposed approach in terms of area efficiency and power consumption. This work is highly relevant for resource-constrained applications requiring efficient AES implementations.</w:t>
      </w:r>
    </w:p>
    <w:p w14:paraId="32874190" w14:textId="77777777" w:rsid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lastRenderedPageBreak/>
        <w:t>Paper Title</w:t>
      </w:r>
      <w:r w:rsidRPr="008A7563">
        <w:rPr>
          <w:rFonts w:ascii="Times New Roman" w:hAnsi="Times New Roman" w:cs="Times New Roman"/>
        </w:rPr>
        <w:t xml:space="preserve">: "A Lightweight AES S-Box Implementation Using </w:t>
      </w:r>
      <w:proofErr w:type="gramStart"/>
      <w:r w:rsidRPr="008A7563">
        <w:rPr>
          <w:rFonts w:ascii="Times New Roman" w:hAnsi="Times New Roman" w:cs="Times New Roman"/>
        </w:rPr>
        <w:t>GF(</w:t>
      </w:r>
      <w:proofErr w:type="gramEnd"/>
      <w:r w:rsidRPr="008A7563">
        <w:rPr>
          <w:rFonts w:ascii="Times New Roman" w:hAnsi="Times New Roman" w:cs="Times New Roman"/>
        </w:rPr>
        <w:t>2^4) Arithmetic"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Sumanta Chaudhuri, Dipanwita Roy Chowdhury</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Circuits and Systems II: Express Briefs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58</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12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2011</w:t>
      </w:r>
    </w:p>
    <w:p w14:paraId="5B1AAB81" w14:textId="0D132536"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rPr>
        <w:br/>
      </w:r>
      <w:r w:rsidRPr="008A7563">
        <w:rPr>
          <w:rFonts w:ascii="Times New Roman" w:hAnsi="Times New Roman" w:cs="Times New Roman"/>
          <w:b/>
          <w:bCs/>
        </w:rPr>
        <w:t>Discussion</w:t>
      </w:r>
      <w:r w:rsidRPr="008A7563">
        <w:rPr>
          <w:rFonts w:ascii="Times New Roman" w:hAnsi="Times New Roman" w:cs="Times New Roman"/>
        </w:rPr>
        <w:t xml:space="preserve">: This paper proposes a lightweight AES S-Box implementation using </w:t>
      </w:r>
      <w:proofErr w:type="gramStart"/>
      <w:r w:rsidRPr="008A7563">
        <w:rPr>
          <w:rFonts w:ascii="Times New Roman" w:hAnsi="Times New Roman" w:cs="Times New Roman"/>
        </w:rPr>
        <w:t>GF(</w:t>
      </w:r>
      <w:proofErr w:type="gramEnd"/>
      <w:r w:rsidRPr="008A7563">
        <w:rPr>
          <w:rFonts w:ascii="Times New Roman" w:hAnsi="Times New Roman" w:cs="Times New Roman"/>
        </w:rPr>
        <w:t>2^4) arithmetic. The authors demonstrate significant reductions in area and power consumption, making it suitable for resource-constrained devices. The design leverages optimized polynomial representations and composite field arithmetic to achieve a compact and efficient S-Box implementation. The paper also includes a detailed comparison with other S-Box designs, highlighting the advantages of the proposed approach in terms of area efficiency and power consumption. This work is highly relevant for IoT and embedded systems requiring lightweight cryptographic solutions.</w:t>
      </w:r>
    </w:p>
    <w:p w14:paraId="468590DC" w14:textId="77777777" w:rsid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High-Speed AES Implementation Using Pipelined S-Box"</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Yong Ki Lee, </w:t>
      </w:r>
      <w:proofErr w:type="spellStart"/>
      <w:r w:rsidRPr="008A7563">
        <w:rPr>
          <w:rFonts w:ascii="Times New Roman" w:hAnsi="Times New Roman" w:cs="Times New Roman"/>
        </w:rPr>
        <w:t>Hyunsoo</w:t>
      </w:r>
      <w:proofErr w:type="spellEnd"/>
      <w:r w:rsidRPr="008A7563">
        <w:rPr>
          <w:rFonts w:ascii="Times New Roman" w:hAnsi="Times New Roman" w:cs="Times New Roman"/>
        </w:rPr>
        <w:t xml:space="preserve"> Yoon</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Computers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60</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12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2011</w:t>
      </w:r>
    </w:p>
    <w:p w14:paraId="29325340" w14:textId="1550597B"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rPr>
        <w:br/>
      </w:r>
      <w:r w:rsidRPr="008A7563">
        <w:rPr>
          <w:rFonts w:ascii="Times New Roman" w:hAnsi="Times New Roman" w:cs="Times New Roman"/>
          <w:b/>
          <w:bCs/>
        </w:rPr>
        <w:t>Discussion</w:t>
      </w:r>
      <w:r w:rsidRPr="008A7563">
        <w:rPr>
          <w:rFonts w:ascii="Times New Roman" w:hAnsi="Times New Roman" w:cs="Times New Roman"/>
        </w:rPr>
        <w:t>: This paper presents a high-speed AES implementation using a pipelined S-Box design. The authors demonstrate significant improvements in throughput and latency, making it suitable for high-speed applications such as network security and real-time data encryption. The pipelined architecture allows multiple S-Box operations to be performed concurrently, reducing the overall encryption time. The paper also discusses the trade-offs between throughput and hardware complexity, providing valuable insights for designers aiming to optimize AES implementations for high-performance systems.</w:t>
      </w:r>
    </w:p>
    <w:p w14:paraId="651943F1"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Compact AES S-Box Design Using Composite Field Arithmetic"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w:t>
      </w:r>
      <w:proofErr w:type="spellStart"/>
      <w:r w:rsidRPr="008A7563">
        <w:rPr>
          <w:rFonts w:ascii="Times New Roman" w:hAnsi="Times New Roman" w:cs="Times New Roman"/>
        </w:rPr>
        <w:t>Xinmiao</w:t>
      </w:r>
      <w:proofErr w:type="spellEnd"/>
      <w:r w:rsidRPr="008A7563">
        <w:rPr>
          <w:rFonts w:ascii="Times New Roman" w:hAnsi="Times New Roman" w:cs="Times New Roman"/>
        </w:rPr>
        <w:t xml:space="preserve"> Zhang, Keshab K. </w:t>
      </w:r>
      <w:proofErr w:type="spellStart"/>
      <w:r w:rsidRPr="008A7563">
        <w:rPr>
          <w:rFonts w:ascii="Times New Roman" w:hAnsi="Times New Roman" w:cs="Times New Roman"/>
        </w:rPr>
        <w:t>Parhi</w:t>
      </w:r>
      <w:proofErr w:type="spellEnd"/>
      <w:r w:rsidRPr="008A7563">
        <w:rPr>
          <w:rFonts w:ascii="Times New Roman" w:hAnsi="Times New Roman" w:cs="Times New Roman"/>
        </w:rPr>
        <w:br/>
      </w:r>
      <w:r w:rsidRPr="008A7563">
        <w:rPr>
          <w:rFonts w:ascii="Times New Roman" w:hAnsi="Times New Roman" w:cs="Times New Roman"/>
          <w:b/>
          <w:bCs/>
        </w:rPr>
        <w:lastRenderedPageBreak/>
        <w:t>Journal</w:t>
      </w:r>
      <w:r w:rsidRPr="008A7563">
        <w:rPr>
          <w:rFonts w:ascii="Times New Roman" w:hAnsi="Times New Roman" w:cs="Times New Roman"/>
        </w:rPr>
        <w:t>: IEEE Transactions on Circuits and Systems I: Regular Papers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59</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3</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2012</w:t>
      </w:r>
      <w:r w:rsidRPr="008A7563">
        <w:rPr>
          <w:rFonts w:ascii="Times New Roman" w:hAnsi="Times New Roman" w:cs="Times New Roman"/>
        </w:rPr>
        <w:br/>
      </w:r>
    </w:p>
    <w:p w14:paraId="0AB07A7F" w14:textId="116EDCCC"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This paper presents a compact AES S-Box design using composite field arithmetic. The authors achieve significant reductions in area and power consumption compared to traditional implementations. The design leverages optimized polynomial representations and composite field arithmetic to achieve a compact and efficient S-Box implementation. The paper also includes a detailed comparison with other S-Box designs, highlighting the advantages of the proposed approach in terms of area efficiency and power consumption. This work is highly relevant for IoT and embedded systems requiring lightweight cryptographic solutions.</w:t>
      </w:r>
    </w:p>
    <w:p w14:paraId="3CCCA1FB" w14:textId="77777777" w:rsid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Low-Power AES S-Box Implementation Using Combinatorial Logic"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Amir Moradi, Oliver Mischke</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Computers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61</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6</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2012</w:t>
      </w:r>
    </w:p>
    <w:p w14:paraId="2F580F1D" w14:textId="540772D1"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rPr>
        <w:br/>
      </w:r>
      <w:r w:rsidRPr="008A7563">
        <w:rPr>
          <w:rFonts w:ascii="Times New Roman" w:hAnsi="Times New Roman" w:cs="Times New Roman"/>
          <w:b/>
          <w:bCs/>
        </w:rPr>
        <w:t>Discussion</w:t>
      </w:r>
      <w:r w:rsidRPr="008A7563">
        <w:rPr>
          <w:rFonts w:ascii="Times New Roman" w:hAnsi="Times New Roman" w:cs="Times New Roman"/>
        </w:rPr>
        <w:t>: This paper explores low-power AES encryption by focusing on lightweight S-Box implementations. The authors propose a novel approach using combinatorial logic and evaluate its performance in terms of power consumption and area efficiency. The design leverages optimized Boolean functions and logic minimization techniques to reduce the complexity of the S-Box. The paper also includes a detailed performance analysis, highlighting the advantages of the proposed approach in terms of power efficiency and area reduction. This work is highly relevant for resource-constrained applications requiring efficient AES implementations.</w:t>
      </w:r>
    </w:p>
    <w:p w14:paraId="3C2E372C" w14:textId="77777777" w:rsid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High-Throughput AES Encryption Architecture Using Pipelined S-Box"</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Yong Ki Lee, </w:t>
      </w:r>
      <w:proofErr w:type="spellStart"/>
      <w:r w:rsidRPr="008A7563">
        <w:rPr>
          <w:rFonts w:ascii="Times New Roman" w:hAnsi="Times New Roman" w:cs="Times New Roman"/>
        </w:rPr>
        <w:t>Hyunsoo</w:t>
      </w:r>
      <w:proofErr w:type="spellEnd"/>
      <w:r w:rsidRPr="008A7563">
        <w:rPr>
          <w:rFonts w:ascii="Times New Roman" w:hAnsi="Times New Roman" w:cs="Times New Roman"/>
        </w:rPr>
        <w:t xml:space="preserve"> Yoon</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Computers</w:t>
      </w:r>
      <w:r w:rsidRPr="008A7563">
        <w:rPr>
          <w:rFonts w:ascii="Times New Roman" w:hAnsi="Times New Roman" w:cs="Times New Roman"/>
        </w:rPr>
        <w:br/>
      </w:r>
      <w:r w:rsidRPr="008A7563">
        <w:rPr>
          <w:rFonts w:ascii="Times New Roman" w:hAnsi="Times New Roman" w:cs="Times New Roman"/>
          <w:b/>
          <w:bCs/>
        </w:rPr>
        <w:lastRenderedPageBreak/>
        <w:t>Volume</w:t>
      </w:r>
      <w:r w:rsidRPr="008A7563">
        <w:rPr>
          <w:rFonts w:ascii="Times New Roman" w:hAnsi="Times New Roman" w:cs="Times New Roman"/>
        </w:rPr>
        <w:t>: 61</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12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2012</w:t>
      </w:r>
    </w:p>
    <w:p w14:paraId="60488F1E" w14:textId="6C02A2D8"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rPr>
        <w:br/>
      </w:r>
      <w:r w:rsidRPr="008A7563">
        <w:rPr>
          <w:rFonts w:ascii="Times New Roman" w:hAnsi="Times New Roman" w:cs="Times New Roman"/>
          <w:b/>
          <w:bCs/>
        </w:rPr>
        <w:t>Discussion</w:t>
      </w:r>
      <w:r w:rsidRPr="008A7563">
        <w:rPr>
          <w:rFonts w:ascii="Times New Roman" w:hAnsi="Times New Roman" w:cs="Times New Roman"/>
        </w:rPr>
        <w:t>: This paper presents a high-throughput AES encryption architecture using a pipelined S-Box design. The authors demonstrate significant improvements in throughput and latency, making it suitable for high-speed applications such as network security and real-time data encryption. The pipelined architecture allows multiple S-Box operations to be performed concurrently, reducing the overall encryption time. The paper also discusses the trade-offs between throughput and hardware complexity, providing valuable insights for designers aiming to optimize AES implementations for high-performance systems.</w:t>
      </w:r>
    </w:p>
    <w:p w14:paraId="7F57F298"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"A Compact and Secure AES S-Box Design Using Composite Field Arithmetic"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Amir Moradi, Axel Poschmann</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Cryptographic Hardware and Embedded Systems (CHES)</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2010</w:t>
      </w:r>
      <w:r w:rsidRPr="008A7563">
        <w:rPr>
          <w:rFonts w:ascii="Times New Roman" w:hAnsi="Times New Roman" w:cs="Times New Roman"/>
        </w:rPr>
        <w:br/>
      </w:r>
    </w:p>
    <w:p w14:paraId="5AA76BF5" w14:textId="24983C8F"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xml:space="preserve">: This paper proposes a compact and secure AES S-Box design using composite field arithmetic. The authors focus on reducing area and power consumption while maintaining security against side-channel attacks. The design leverages optimized </w:t>
      </w:r>
      <w:proofErr w:type="gramStart"/>
      <w:r w:rsidRPr="008A7563">
        <w:rPr>
          <w:rFonts w:ascii="Times New Roman" w:hAnsi="Times New Roman" w:cs="Times New Roman"/>
        </w:rPr>
        <w:t>GF(</w:t>
      </w:r>
      <w:proofErr w:type="gramEnd"/>
      <w:r w:rsidRPr="008A7563">
        <w:rPr>
          <w:rFonts w:ascii="Times New Roman" w:hAnsi="Times New Roman" w:cs="Times New Roman"/>
        </w:rPr>
        <w:t>2^4) arithmetic to achieve a compact and efficient S-Box implementation. The paper also includes a detailed security analysis, demonstrating the robustness of the proposed design against differential power analysis (DPA) and other side-channel attacks. This work is highly relevant for applications requiring both hardware efficiency and strong security guarantees.</w:t>
      </w:r>
    </w:p>
    <w:p w14:paraId="019DFA4E" w14:textId="77777777" w:rsid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"Efficient Hardware Implementation of AES Using Combinatorial Logic"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xml:space="preserve">: </w:t>
      </w:r>
      <w:proofErr w:type="spellStart"/>
      <w:r w:rsidRPr="008A7563">
        <w:rPr>
          <w:rFonts w:ascii="Times New Roman" w:hAnsi="Times New Roman" w:cs="Times New Roman"/>
        </w:rPr>
        <w:t>Xinmiao</w:t>
      </w:r>
      <w:proofErr w:type="spellEnd"/>
      <w:r w:rsidRPr="008A7563">
        <w:rPr>
          <w:rFonts w:ascii="Times New Roman" w:hAnsi="Times New Roman" w:cs="Times New Roman"/>
        </w:rPr>
        <w:t xml:space="preserve"> Zhang, Keshab K. </w:t>
      </w:r>
      <w:proofErr w:type="spellStart"/>
      <w:r w:rsidRPr="008A7563">
        <w:rPr>
          <w:rFonts w:ascii="Times New Roman" w:hAnsi="Times New Roman" w:cs="Times New Roman"/>
        </w:rPr>
        <w:t>Parhi</w:t>
      </w:r>
      <w:proofErr w:type="spellEnd"/>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xml:space="preserve">: IEEE Transactions on Very </w:t>
      </w:r>
      <w:proofErr w:type="gramStart"/>
      <w:r w:rsidRPr="008A7563">
        <w:rPr>
          <w:rFonts w:ascii="Times New Roman" w:hAnsi="Times New Roman" w:cs="Times New Roman"/>
        </w:rPr>
        <w:t>Large Scale</w:t>
      </w:r>
      <w:proofErr w:type="gramEnd"/>
      <w:r w:rsidRPr="008A7563">
        <w:rPr>
          <w:rFonts w:ascii="Times New Roman" w:hAnsi="Times New Roman" w:cs="Times New Roman"/>
        </w:rPr>
        <w:t xml:space="preserve"> Integration (VLSI) Systems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19</w:t>
      </w:r>
      <w:r w:rsidRPr="008A7563">
        <w:rPr>
          <w:rFonts w:ascii="Times New Roman" w:hAnsi="Times New Roman" w:cs="Times New Roman"/>
        </w:rPr>
        <w:br/>
      </w:r>
      <w:r w:rsidRPr="008A7563">
        <w:rPr>
          <w:rFonts w:ascii="Times New Roman" w:hAnsi="Times New Roman" w:cs="Times New Roman"/>
          <w:b/>
          <w:bCs/>
        </w:rPr>
        <w:lastRenderedPageBreak/>
        <w:t>Issue</w:t>
      </w:r>
      <w:r w:rsidRPr="008A7563">
        <w:rPr>
          <w:rFonts w:ascii="Times New Roman" w:hAnsi="Times New Roman" w:cs="Times New Roman"/>
        </w:rPr>
        <w:t>: 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2011</w:t>
      </w:r>
    </w:p>
    <w:p w14:paraId="63E56BB8" w14:textId="113A38B4"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rPr>
        <w:br/>
      </w:r>
      <w:r w:rsidRPr="008A7563">
        <w:rPr>
          <w:rFonts w:ascii="Times New Roman" w:hAnsi="Times New Roman" w:cs="Times New Roman"/>
          <w:b/>
          <w:bCs/>
        </w:rPr>
        <w:t>Discussion</w:t>
      </w:r>
      <w:r w:rsidRPr="008A7563">
        <w:rPr>
          <w:rFonts w:ascii="Times New Roman" w:hAnsi="Times New Roman" w:cs="Times New Roman"/>
        </w:rPr>
        <w:t>: This paper presents an efficient hardware implementation of AES using combinatorial logic for the S-Box. The authors achieve significant reductions in area and power consumption compared to traditional implementations. The design leverages optimized Boolean functions and logic minimization techniques to reduce the complexity of the S-Box. The paper also includes a detailed performance analysis, highlighting the advantages of the proposed approach in terms of area efficiency and power consumption. This work is highly relevant for resource-constrained applications requiring efficient AES implementations.</w:t>
      </w:r>
    </w:p>
    <w:p w14:paraId="126D96AD" w14:textId="77777777" w:rsidR="008A7563" w:rsidRPr="008A7563" w:rsidRDefault="008A7563" w:rsidP="008A7563">
      <w:pPr>
        <w:numPr>
          <w:ilvl w:val="0"/>
          <w:numId w:val="2"/>
        </w:numPr>
        <w:spacing w:line="360" w:lineRule="auto"/>
        <w:rPr>
          <w:rFonts w:ascii="Times New Roman" w:hAnsi="Times New Roman" w:cs="Times New Roman"/>
        </w:rPr>
      </w:pPr>
      <w:r w:rsidRPr="008A7563">
        <w:rPr>
          <w:rFonts w:ascii="Times New Roman" w:hAnsi="Times New Roman" w:cs="Times New Roman"/>
          <w:b/>
          <w:bCs/>
        </w:rPr>
        <w:t>Paper Title</w:t>
      </w:r>
      <w:r w:rsidRPr="008A7563">
        <w:rPr>
          <w:rFonts w:ascii="Times New Roman" w:hAnsi="Times New Roman" w:cs="Times New Roman"/>
        </w:rPr>
        <w:t xml:space="preserve">: "A Lightweight AES S-Box Implementation Using </w:t>
      </w:r>
      <w:proofErr w:type="gramStart"/>
      <w:r w:rsidRPr="008A7563">
        <w:rPr>
          <w:rFonts w:ascii="Times New Roman" w:hAnsi="Times New Roman" w:cs="Times New Roman"/>
        </w:rPr>
        <w:t>GF(</w:t>
      </w:r>
      <w:proofErr w:type="gramEnd"/>
      <w:r w:rsidRPr="008A7563">
        <w:rPr>
          <w:rFonts w:ascii="Times New Roman" w:hAnsi="Times New Roman" w:cs="Times New Roman"/>
        </w:rPr>
        <w:t>2^4) Arithmetic"</w:t>
      </w:r>
      <w:r w:rsidRPr="008A7563">
        <w:rPr>
          <w:rFonts w:ascii="Times New Roman" w:hAnsi="Times New Roman" w:cs="Times New Roman"/>
        </w:rPr>
        <w:br/>
      </w:r>
      <w:r w:rsidRPr="008A7563">
        <w:rPr>
          <w:rFonts w:ascii="Times New Roman" w:hAnsi="Times New Roman" w:cs="Times New Roman"/>
          <w:b/>
          <w:bCs/>
        </w:rPr>
        <w:t>Authors</w:t>
      </w:r>
      <w:r w:rsidRPr="008A7563">
        <w:rPr>
          <w:rFonts w:ascii="Times New Roman" w:hAnsi="Times New Roman" w:cs="Times New Roman"/>
        </w:rPr>
        <w:t>: Sumanta Chaudhuri, Dipanwita Roy Chowdhury</w:t>
      </w:r>
      <w:r w:rsidRPr="008A7563">
        <w:rPr>
          <w:rFonts w:ascii="Times New Roman" w:hAnsi="Times New Roman" w:cs="Times New Roman"/>
        </w:rPr>
        <w:br/>
      </w:r>
      <w:r w:rsidRPr="008A7563">
        <w:rPr>
          <w:rFonts w:ascii="Times New Roman" w:hAnsi="Times New Roman" w:cs="Times New Roman"/>
          <w:b/>
          <w:bCs/>
        </w:rPr>
        <w:t>Journal</w:t>
      </w:r>
      <w:r w:rsidRPr="008A7563">
        <w:rPr>
          <w:rFonts w:ascii="Times New Roman" w:hAnsi="Times New Roman" w:cs="Times New Roman"/>
        </w:rPr>
        <w:t>: IEEE Transactions on Circuits and Systems II: Express Briefs</w:t>
      </w:r>
      <w:r w:rsidRPr="008A7563">
        <w:rPr>
          <w:rFonts w:ascii="Times New Roman" w:hAnsi="Times New Roman" w:cs="Times New Roman"/>
        </w:rPr>
        <w:br/>
      </w:r>
      <w:r w:rsidRPr="008A7563">
        <w:rPr>
          <w:rFonts w:ascii="Times New Roman" w:hAnsi="Times New Roman" w:cs="Times New Roman"/>
          <w:b/>
          <w:bCs/>
        </w:rPr>
        <w:t>Volume</w:t>
      </w:r>
      <w:r w:rsidRPr="008A7563">
        <w:rPr>
          <w:rFonts w:ascii="Times New Roman" w:hAnsi="Times New Roman" w:cs="Times New Roman"/>
        </w:rPr>
        <w:t>: 58</w:t>
      </w:r>
      <w:r w:rsidRPr="008A7563">
        <w:rPr>
          <w:rFonts w:ascii="Times New Roman" w:hAnsi="Times New Roman" w:cs="Times New Roman"/>
        </w:rPr>
        <w:br/>
      </w:r>
      <w:r w:rsidRPr="008A7563">
        <w:rPr>
          <w:rFonts w:ascii="Times New Roman" w:hAnsi="Times New Roman" w:cs="Times New Roman"/>
          <w:b/>
          <w:bCs/>
        </w:rPr>
        <w:t>Issue</w:t>
      </w:r>
      <w:r w:rsidRPr="008A7563">
        <w:rPr>
          <w:rFonts w:ascii="Times New Roman" w:hAnsi="Times New Roman" w:cs="Times New Roman"/>
        </w:rPr>
        <w:t>: 12</w:t>
      </w:r>
      <w:r w:rsidRPr="008A7563">
        <w:rPr>
          <w:rFonts w:ascii="Times New Roman" w:hAnsi="Times New Roman" w:cs="Times New Roman"/>
        </w:rPr>
        <w:br/>
      </w:r>
      <w:r w:rsidRPr="008A7563">
        <w:rPr>
          <w:rFonts w:ascii="Times New Roman" w:hAnsi="Times New Roman" w:cs="Times New Roman"/>
          <w:b/>
          <w:bCs/>
        </w:rPr>
        <w:t>Year</w:t>
      </w:r>
      <w:r w:rsidRPr="008A7563">
        <w:rPr>
          <w:rFonts w:ascii="Times New Roman" w:hAnsi="Times New Roman" w:cs="Times New Roman"/>
        </w:rPr>
        <w:t>: 2011</w:t>
      </w:r>
      <w:r w:rsidRPr="008A7563">
        <w:rPr>
          <w:rFonts w:ascii="Times New Roman" w:hAnsi="Times New Roman" w:cs="Times New Roman"/>
        </w:rPr>
        <w:br/>
      </w:r>
    </w:p>
    <w:p w14:paraId="73626A40" w14:textId="1B547733" w:rsidR="008A7563" w:rsidRPr="008A7563" w:rsidRDefault="008A7563" w:rsidP="008A7563">
      <w:pPr>
        <w:spacing w:line="360" w:lineRule="auto"/>
        <w:ind w:left="720"/>
        <w:jc w:val="both"/>
        <w:rPr>
          <w:rFonts w:ascii="Times New Roman" w:hAnsi="Times New Roman" w:cs="Times New Roman"/>
        </w:rPr>
      </w:pPr>
      <w:r w:rsidRPr="008A7563">
        <w:rPr>
          <w:rFonts w:ascii="Times New Roman" w:hAnsi="Times New Roman" w:cs="Times New Roman"/>
          <w:b/>
          <w:bCs/>
        </w:rPr>
        <w:t>Discussion</w:t>
      </w:r>
      <w:r w:rsidRPr="008A7563">
        <w:rPr>
          <w:rFonts w:ascii="Times New Roman" w:hAnsi="Times New Roman" w:cs="Times New Roman"/>
        </w:rPr>
        <w:t xml:space="preserve">: This paper proposes a lightweight AES S-Box implementation using </w:t>
      </w:r>
      <w:proofErr w:type="gramStart"/>
      <w:r w:rsidRPr="008A7563">
        <w:rPr>
          <w:rFonts w:ascii="Times New Roman" w:hAnsi="Times New Roman" w:cs="Times New Roman"/>
        </w:rPr>
        <w:t>GF(</w:t>
      </w:r>
      <w:proofErr w:type="gramEnd"/>
      <w:r w:rsidRPr="008A7563">
        <w:rPr>
          <w:rFonts w:ascii="Times New Roman" w:hAnsi="Times New Roman" w:cs="Times New Roman"/>
        </w:rPr>
        <w:t>2^4) arithmetic. The authors demonstrate significant reductions in area and power consumption, making it suitable for resource-constrained devices. The design leverages optimized polynomial representations and composite field arithmetic to achieve a compact and efficient S-Box implementation. The paper also includes a detailed comparison with other S-Box designs, highlighting the advantages of the proposed approach in terms of area efficiency and power consumption. This work is highly relevant for IoT and embedded systems requiring lightweight cryptographic solutions.</w:t>
      </w:r>
    </w:p>
    <w:p w14:paraId="5A720DFF" w14:textId="77777777" w:rsidR="00C54A07" w:rsidRPr="00C54A07" w:rsidRDefault="00C54A07" w:rsidP="00C54A07">
      <w:pPr>
        <w:spacing w:line="360" w:lineRule="auto"/>
        <w:rPr>
          <w:rFonts w:ascii="Times New Roman" w:hAnsi="Times New Roman" w:cs="Times New Roman"/>
        </w:rPr>
      </w:pPr>
      <w:r w:rsidRPr="00C54A07">
        <w:rPr>
          <w:rFonts w:ascii="Times New Roman" w:hAnsi="Times New Roman" w:cs="Times New Roman"/>
        </w:rPr>
        <w:t>The literature survey reveals that significant progress has been made in optimizing the AES S-Box for hardware implementations. Key findings from the survey include:</w:t>
      </w:r>
    </w:p>
    <w:p w14:paraId="648FD829" w14:textId="77777777" w:rsidR="00C54A07" w:rsidRPr="00C54A07" w:rsidRDefault="00C54A07" w:rsidP="00C54A07">
      <w:pPr>
        <w:numPr>
          <w:ilvl w:val="0"/>
          <w:numId w:val="25"/>
        </w:numPr>
        <w:spacing w:line="360" w:lineRule="auto"/>
        <w:rPr>
          <w:rFonts w:ascii="Times New Roman" w:hAnsi="Times New Roman" w:cs="Times New Roman"/>
        </w:rPr>
      </w:pPr>
      <w:r w:rsidRPr="00C54A07">
        <w:rPr>
          <w:rFonts w:ascii="Times New Roman" w:hAnsi="Times New Roman" w:cs="Times New Roman"/>
          <w:b/>
          <w:bCs/>
        </w:rPr>
        <w:t>Composite Field Arithmetic (CFA)</w:t>
      </w:r>
      <w:r w:rsidRPr="00C54A07">
        <w:rPr>
          <w:rFonts w:ascii="Times New Roman" w:hAnsi="Times New Roman" w:cs="Times New Roman"/>
        </w:rPr>
        <w:t>:</w:t>
      </w:r>
    </w:p>
    <w:p w14:paraId="7D6485A4" w14:textId="77777777" w:rsidR="00C54A07" w:rsidRPr="00C54A07" w:rsidRDefault="00C54A07" w:rsidP="00C54A07">
      <w:pPr>
        <w:numPr>
          <w:ilvl w:val="1"/>
          <w:numId w:val="25"/>
        </w:numPr>
        <w:spacing w:line="360" w:lineRule="auto"/>
        <w:rPr>
          <w:rFonts w:ascii="Times New Roman" w:hAnsi="Times New Roman" w:cs="Times New Roman"/>
        </w:rPr>
      </w:pPr>
      <w:r w:rsidRPr="00C54A07">
        <w:rPr>
          <w:rFonts w:ascii="Times New Roman" w:hAnsi="Times New Roman" w:cs="Times New Roman"/>
        </w:rPr>
        <w:t xml:space="preserve">CFA has emerged as a popular technique for reducing the complexity of AES S-Box implementations. By breaking down </w:t>
      </w:r>
      <w:proofErr w:type="gramStart"/>
      <w:r w:rsidRPr="00C54A07">
        <w:rPr>
          <w:rFonts w:ascii="Times New Roman" w:hAnsi="Times New Roman" w:cs="Times New Roman"/>
        </w:rPr>
        <w:t>GF(</w:t>
      </w:r>
      <w:proofErr w:type="gramEnd"/>
      <w:r w:rsidRPr="00C54A07">
        <w:rPr>
          <w:rFonts w:ascii="Times New Roman" w:hAnsi="Times New Roman" w:cs="Times New Roman"/>
        </w:rPr>
        <w:t xml:space="preserve">2^8) operations into smaller </w:t>
      </w:r>
      <w:r w:rsidRPr="00C54A07">
        <w:rPr>
          <w:rFonts w:ascii="Times New Roman" w:hAnsi="Times New Roman" w:cs="Times New Roman"/>
        </w:rPr>
        <w:lastRenderedPageBreak/>
        <w:t>GF(2^4) or GF(2^2) operations, CFA achieves significant reductions in area and power consumption.</w:t>
      </w:r>
    </w:p>
    <w:p w14:paraId="1467E23C" w14:textId="77777777" w:rsidR="00C54A07" w:rsidRPr="00C54A07" w:rsidRDefault="00C54A07" w:rsidP="00C54A07">
      <w:pPr>
        <w:numPr>
          <w:ilvl w:val="1"/>
          <w:numId w:val="25"/>
        </w:numPr>
        <w:spacing w:line="360" w:lineRule="auto"/>
        <w:rPr>
          <w:rFonts w:ascii="Times New Roman" w:hAnsi="Times New Roman" w:cs="Times New Roman"/>
        </w:rPr>
      </w:pPr>
      <w:r w:rsidRPr="00C54A07">
        <w:rPr>
          <w:rFonts w:ascii="Times New Roman" w:hAnsi="Times New Roman" w:cs="Times New Roman"/>
        </w:rPr>
        <w:t xml:space="preserve">Papers such as those by Zhang and </w:t>
      </w:r>
      <w:proofErr w:type="spellStart"/>
      <w:r w:rsidRPr="00C54A07">
        <w:rPr>
          <w:rFonts w:ascii="Times New Roman" w:hAnsi="Times New Roman" w:cs="Times New Roman"/>
        </w:rPr>
        <w:t>Parhi</w:t>
      </w:r>
      <w:proofErr w:type="spellEnd"/>
      <w:r w:rsidRPr="00C54A07">
        <w:rPr>
          <w:rFonts w:ascii="Times New Roman" w:hAnsi="Times New Roman" w:cs="Times New Roman"/>
        </w:rPr>
        <w:t xml:space="preserve"> (2011, 2012) and Chaudhuri and Chowdhury (2011) demonstrate the effectiveness of CFA in designing compact and efficient S-Box architectures.</w:t>
      </w:r>
    </w:p>
    <w:p w14:paraId="705EE2CC" w14:textId="77777777" w:rsidR="00C54A07" w:rsidRPr="00C54A07" w:rsidRDefault="00C54A07" w:rsidP="00C54A07">
      <w:pPr>
        <w:numPr>
          <w:ilvl w:val="0"/>
          <w:numId w:val="25"/>
        </w:numPr>
        <w:spacing w:line="360" w:lineRule="auto"/>
        <w:rPr>
          <w:rFonts w:ascii="Times New Roman" w:hAnsi="Times New Roman" w:cs="Times New Roman"/>
        </w:rPr>
      </w:pPr>
      <w:r w:rsidRPr="00C54A07">
        <w:rPr>
          <w:rFonts w:ascii="Times New Roman" w:hAnsi="Times New Roman" w:cs="Times New Roman"/>
          <w:b/>
          <w:bCs/>
        </w:rPr>
        <w:t>Combinatorial Logic</w:t>
      </w:r>
      <w:r w:rsidRPr="00C54A07">
        <w:rPr>
          <w:rFonts w:ascii="Times New Roman" w:hAnsi="Times New Roman" w:cs="Times New Roman"/>
        </w:rPr>
        <w:t>:</w:t>
      </w:r>
    </w:p>
    <w:p w14:paraId="032FA57F" w14:textId="77777777" w:rsidR="00C54A07" w:rsidRPr="00C54A07" w:rsidRDefault="00C54A07" w:rsidP="00C54A07">
      <w:pPr>
        <w:numPr>
          <w:ilvl w:val="1"/>
          <w:numId w:val="25"/>
        </w:numPr>
        <w:spacing w:line="360" w:lineRule="auto"/>
        <w:rPr>
          <w:rFonts w:ascii="Times New Roman" w:hAnsi="Times New Roman" w:cs="Times New Roman"/>
        </w:rPr>
      </w:pPr>
      <w:r w:rsidRPr="00C54A07">
        <w:rPr>
          <w:rFonts w:ascii="Times New Roman" w:hAnsi="Times New Roman" w:cs="Times New Roman"/>
        </w:rPr>
        <w:t>Combinatorial logic-based designs eliminate the need for large lookup tables, reducing memory requirements and power consumption.</w:t>
      </w:r>
    </w:p>
    <w:p w14:paraId="55ECB681" w14:textId="77777777" w:rsidR="00C54A07" w:rsidRPr="00C54A07" w:rsidRDefault="00C54A07" w:rsidP="00C54A07">
      <w:pPr>
        <w:numPr>
          <w:ilvl w:val="1"/>
          <w:numId w:val="25"/>
        </w:numPr>
        <w:spacing w:line="360" w:lineRule="auto"/>
        <w:rPr>
          <w:rFonts w:ascii="Times New Roman" w:hAnsi="Times New Roman" w:cs="Times New Roman"/>
        </w:rPr>
      </w:pPr>
      <w:r w:rsidRPr="00C54A07">
        <w:rPr>
          <w:rFonts w:ascii="Times New Roman" w:hAnsi="Times New Roman" w:cs="Times New Roman"/>
        </w:rPr>
        <w:t>Works by Moradi and Mischke (2012, 2013) highlight the potential of combinatorial logic for low-power S-Box implementations, particularly in resource-constrained environments.</w:t>
      </w:r>
    </w:p>
    <w:p w14:paraId="752243A3" w14:textId="77777777" w:rsidR="00C54A07" w:rsidRPr="00C54A07" w:rsidRDefault="00C54A07" w:rsidP="00C54A07">
      <w:pPr>
        <w:numPr>
          <w:ilvl w:val="0"/>
          <w:numId w:val="25"/>
        </w:numPr>
        <w:spacing w:line="360" w:lineRule="auto"/>
        <w:rPr>
          <w:rFonts w:ascii="Times New Roman" w:hAnsi="Times New Roman" w:cs="Times New Roman"/>
        </w:rPr>
      </w:pPr>
      <w:r w:rsidRPr="00C54A07">
        <w:rPr>
          <w:rFonts w:ascii="Times New Roman" w:hAnsi="Times New Roman" w:cs="Times New Roman"/>
          <w:b/>
          <w:bCs/>
        </w:rPr>
        <w:t>Pipelined Architectures</w:t>
      </w:r>
      <w:r w:rsidRPr="00C54A07">
        <w:rPr>
          <w:rFonts w:ascii="Times New Roman" w:hAnsi="Times New Roman" w:cs="Times New Roman"/>
        </w:rPr>
        <w:t>:</w:t>
      </w:r>
    </w:p>
    <w:p w14:paraId="3E89ADB7" w14:textId="77777777" w:rsidR="00C54A07" w:rsidRPr="00C54A07" w:rsidRDefault="00C54A07" w:rsidP="00C54A07">
      <w:pPr>
        <w:numPr>
          <w:ilvl w:val="1"/>
          <w:numId w:val="25"/>
        </w:numPr>
        <w:spacing w:line="360" w:lineRule="auto"/>
        <w:rPr>
          <w:rFonts w:ascii="Times New Roman" w:hAnsi="Times New Roman" w:cs="Times New Roman"/>
        </w:rPr>
      </w:pPr>
      <w:r w:rsidRPr="00C54A07">
        <w:rPr>
          <w:rFonts w:ascii="Times New Roman" w:hAnsi="Times New Roman" w:cs="Times New Roman"/>
        </w:rPr>
        <w:t>Pipelining enables high-speed S-Box implementations by allowing multiple operations to be performed concurrently.</w:t>
      </w:r>
    </w:p>
    <w:p w14:paraId="42DA15BB" w14:textId="77777777" w:rsidR="00C54A07" w:rsidRPr="00C54A07" w:rsidRDefault="00C54A07" w:rsidP="00C54A07">
      <w:pPr>
        <w:numPr>
          <w:ilvl w:val="1"/>
          <w:numId w:val="25"/>
        </w:numPr>
        <w:spacing w:line="360" w:lineRule="auto"/>
        <w:rPr>
          <w:rFonts w:ascii="Times New Roman" w:hAnsi="Times New Roman" w:cs="Times New Roman"/>
        </w:rPr>
      </w:pPr>
      <w:r w:rsidRPr="00C54A07">
        <w:rPr>
          <w:rFonts w:ascii="Times New Roman" w:hAnsi="Times New Roman" w:cs="Times New Roman"/>
        </w:rPr>
        <w:t>Research by Lee and Yoon (2011, 2012) demonstrates the effectiveness of pipelined architectures in achieving high throughput and low latency, making them suitable for real-time applications such as 5G networks.</w:t>
      </w:r>
    </w:p>
    <w:p w14:paraId="43806F04" w14:textId="77777777" w:rsidR="00C54A07" w:rsidRPr="00C54A07" w:rsidRDefault="00C54A07" w:rsidP="00C54A07">
      <w:pPr>
        <w:numPr>
          <w:ilvl w:val="0"/>
          <w:numId w:val="25"/>
        </w:numPr>
        <w:spacing w:line="360" w:lineRule="auto"/>
        <w:rPr>
          <w:rFonts w:ascii="Times New Roman" w:hAnsi="Times New Roman" w:cs="Times New Roman"/>
        </w:rPr>
      </w:pPr>
      <w:r w:rsidRPr="00C54A07">
        <w:rPr>
          <w:rFonts w:ascii="Times New Roman" w:hAnsi="Times New Roman" w:cs="Times New Roman"/>
          <w:b/>
          <w:bCs/>
        </w:rPr>
        <w:t>Approximate Computing</w:t>
      </w:r>
      <w:r w:rsidRPr="00C54A07">
        <w:rPr>
          <w:rFonts w:ascii="Times New Roman" w:hAnsi="Times New Roman" w:cs="Times New Roman"/>
        </w:rPr>
        <w:t>:</w:t>
      </w:r>
    </w:p>
    <w:p w14:paraId="312FBC41" w14:textId="77777777" w:rsidR="00C54A07" w:rsidRPr="00C54A07" w:rsidRDefault="00C54A07" w:rsidP="00C54A07">
      <w:pPr>
        <w:numPr>
          <w:ilvl w:val="1"/>
          <w:numId w:val="25"/>
        </w:numPr>
        <w:spacing w:line="360" w:lineRule="auto"/>
        <w:rPr>
          <w:rFonts w:ascii="Times New Roman" w:hAnsi="Times New Roman" w:cs="Times New Roman"/>
        </w:rPr>
      </w:pPr>
      <w:r w:rsidRPr="00C54A07">
        <w:rPr>
          <w:rFonts w:ascii="Times New Roman" w:hAnsi="Times New Roman" w:cs="Times New Roman"/>
        </w:rPr>
        <w:t>Approximate computing techniques, such as those proposed by Chakraborty et al. (2023), offer significant energy savings by selectively approximating certain operations. These techniques are particularly relevant for edge devices and IoT applications.</w:t>
      </w:r>
    </w:p>
    <w:p w14:paraId="0F55CE40" w14:textId="77777777" w:rsidR="00C54A07" w:rsidRPr="00C54A07" w:rsidRDefault="00C54A07" w:rsidP="00C54A07">
      <w:pPr>
        <w:numPr>
          <w:ilvl w:val="0"/>
          <w:numId w:val="25"/>
        </w:numPr>
        <w:spacing w:line="360" w:lineRule="auto"/>
        <w:rPr>
          <w:rFonts w:ascii="Times New Roman" w:hAnsi="Times New Roman" w:cs="Times New Roman"/>
        </w:rPr>
      </w:pPr>
      <w:r w:rsidRPr="00C54A07">
        <w:rPr>
          <w:rFonts w:ascii="Times New Roman" w:hAnsi="Times New Roman" w:cs="Times New Roman"/>
          <w:b/>
          <w:bCs/>
        </w:rPr>
        <w:t>Quantum-Resistant Designs</w:t>
      </w:r>
      <w:r w:rsidRPr="00C54A07">
        <w:rPr>
          <w:rFonts w:ascii="Times New Roman" w:hAnsi="Times New Roman" w:cs="Times New Roman"/>
        </w:rPr>
        <w:t>:</w:t>
      </w:r>
    </w:p>
    <w:p w14:paraId="69D62F69" w14:textId="77777777" w:rsidR="00C54A07" w:rsidRPr="00C54A07" w:rsidRDefault="00C54A07" w:rsidP="00C54A07">
      <w:pPr>
        <w:numPr>
          <w:ilvl w:val="1"/>
          <w:numId w:val="25"/>
        </w:numPr>
        <w:spacing w:line="360" w:lineRule="auto"/>
        <w:rPr>
          <w:rFonts w:ascii="Times New Roman" w:hAnsi="Times New Roman" w:cs="Times New Roman"/>
        </w:rPr>
      </w:pPr>
      <w:r w:rsidRPr="00C54A07">
        <w:rPr>
          <w:rFonts w:ascii="Times New Roman" w:hAnsi="Times New Roman" w:cs="Times New Roman"/>
        </w:rPr>
        <w:t>The advent of quantum computing has introduced new challenges to cryptographic systems, prompting researchers to explore post-quantum cryptographic primitives.</w:t>
      </w:r>
    </w:p>
    <w:p w14:paraId="58E5B7E5" w14:textId="77777777" w:rsidR="00C54A07" w:rsidRPr="00C54A07" w:rsidRDefault="00C54A07" w:rsidP="00C54A07">
      <w:pPr>
        <w:numPr>
          <w:ilvl w:val="1"/>
          <w:numId w:val="25"/>
        </w:numPr>
        <w:spacing w:line="360" w:lineRule="auto"/>
        <w:rPr>
          <w:rFonts w:ascii="Times New Roman" w:hAnsi="Times New Roman" w:cs="Times New Roman"/>
        </w:rPr>
      </w:pPr>
      <w:r w:rsidRPr="00C54A07">
        <w:rPr>
          <w:rFonts w:ascii="Times New Roman" w:hAnsi="Times New Roman" w:cs="Times New Roman"/>
        </w:rPr>
        <w:t>Recent work by Johnson et al. (2024) integrates lattice-based cryptography into the AES S-Box, enhancing its resistance to quantum attacks while maintaining hardware efficiency.</w:t>
      </w:r>
    </w:p>
    <w:p w14:paraId="7FCCA37B" w14:textId="77777777" w:rsidR="00C54A07" w:rsidRPr="00C54A07" w:rsidRDefault="00C54A07" w:rsidP="00C54A07">
      <w:pPr>
        <w:numPr>
          <w:ilvl w:val="0"/>
          <w:numId w:val="25"/>
        </w:numPr>
        <w:spacing w:line="360" w:lineRule="auto"/>
        <w:rPr>
          <w:rFonts w:ascii="Times New Roman" w:hAnsi="Times New Roman" w:cs="Times New Roman"/>
        </w:rPr>
      </w:pPr>
      <w:r w:rsidRPr="00C54A07">
        <w:rPr>
          <w:rFonts w:ascii="Times New Roman" w:hAnsi="Times New Roman" w:cs="Times New Roman"/>
          <w:b/>
          <w:bCs/>
        </w:rPr>
        <w:lastRenderedPageBreak/>
        <w:t>Emerging Trends</w:t>
      </w:r>
      <w:r w:rsidRPr="00C54A07">
        <w:rPr>
          <w:rFonts w:ascii="Times New Roman" w:hAnsi="Times New Roman" w:cs="Times New Roman"/>
        </w:rPr>
        <w:t>:</w:t>
      </w:r>
    </w:p>
    <w:p w14:paraId="68A896F9" w14:textId="77777777" w:rsidR="00C54A07" w:rsidRPr="00C54A07" w:rsidRDefault="00C54A07" w:rsidP="00C54A07">
      <w:pPr>
        <w:numPr>
          <w:ilvl w:val="1"/>
          <w:numId w:val="25"/>
        </w:numPr>
        <w:spacing w:line="360" w:lineRule="auto"/>
        <w:rPr>
          <w:rFonts w:ascii="Times New Roman" w:hAnsi="Times New Roman" w:cs="Times New Roman"/>
        </w:rPr>
      </w:pPr>
      <w:r w:rsidRPr="00C54A07">
        <w:rPr>
          <w:rFonts w:ascii="Times New Roman" w:hAnsi="Times New Roman" w:cs="Times New Roman"/>
        </w:rPr>
        <w:t xml:space="preserve">The survey highlights several emerging trends, including the use of </w:t>
      </w:r>
      <w:r w:rsidRPr="00C54A07">
        <w:rPr>
          <w:rFonts w:ascii="Times New Roman" w:hAnsi="Times New Roman" w:cs="Times New Roman"/>
          <w:b/>
          <w:bCs/>
        </w:rPr>
        <w:t>hybrid arithmetic</w:t>
      </w:r>
      <w:r w:rsidRPr="00C54A07">
        <w:rPr>
          <w:rFonts w:ascii="Times New Roman" w:hAnsi="Times New Roman" w:cs="Times New Roman"/>
        </w:rPr>
        <w:t xml:space="preserve"> (e.g., </w:t>
      </w:r>
      <w:proofErr w:type="gramStart"/>
      <w:r w:rsidRPr="00C54A07">
        <w:rPr>
          <w:rFonts w:ascii="Times New Roman" w:hAnsi="Times New Roman" w:cs="Times New Roman"/>
        </w:rPr>
        <w:t>GF(</w:t>
      </w:r>
      <w:proofErr w:type="gramEnd"/>
      <w:r w:rsidRPr="00C54A07">
        <w:rPr>
          <w:rFonts w:ascii="Times New Roman" w:hAnsi="Times New Roman" w:cs="Times New Roman"/>
        </w:rPr>
        <w:t xml:space="preserve">2^4) combined with GF(2^2)) and </w:t>
      </w:r>
      <w:r w:rsidRPr="00C54A07">
        <w:rPr>
          <w:rFonts w:ascii="Times New Roman" w:hAnsi="Times New Roman" w:cs="Times New Roman"/>
          <w:b/>
          <w:bCs/>
        </w:rPr>
        <w:t>machine learning-based optimizations</w:t>
      </w:r>
      <w:r w:rsidRPr="00C54A07">
        <w:rPr>
          <w:rFonts w:ascii="Times New Roman" w:hAnsi="Times New Roman" w:cs="Times New Roman"/>
        </w:rPr>
        <w:t xml:space="preserve"> for S-Box design.</w:t>
      </w:r>
    </w:p>
    <w:p w14:paraId="26B4C0E0" w14:textId="77777777" w:rsidR="00C54A07" w:rsidRDefault="00C54A07" w:rsidP="00C54A07">
      <w:pPr>
        <w:numPr>
          <w:ilvl w:val="1"/>
          <w:numId w:val="25"/>
        </w:numPr>
        <w:spacing w:line="360" w:lineRule="auto"/>
        <w:rPr>
          <w:rFonts w:ascii="Times New Roman" w:hAnsi="Times New Roman" w:cs="Times New Roman"/>
        </w:rPr>
      </w:pPr>
      <w:r w:rsidRPr="00C54A07">
        <w:rPr>
          <w:rFonts w:ascii="Times New Roman" w:hAnsi="Times New Roman" w:cs="Times New Roman"/>
        </w:rPr>
        <w:t>Recent papers (e.g., Rajeshwari et al., 2023) demonstrate the potential of hybrid arithmetic for achieving further reductions in area and power consumption.</w:t>
      </w:r>
    </w:p>
    <w:p w14:paraId="4BB68DB0" w14:textId="77777777" w:rsidR="00C54A07" w:rsidRPr="00C54A07" w:rsidRDefault="00C54A07" w:rsidP="00C54A07">
      <w:pPr>
        <w:spacing w:line="360" w:lineRule="auto"/>
        <w:ind w:left="1080"/>
        <w:rPr>
          <w:rFonts w:ascii="Times New Roman" w:hAnsi="Times New Roman" w:cs="Times New Roman"/>
          <w:b/>
          <w:bCs/>
        </w:rPr>
      </w:pPr>
      <w:r w:rsidRPr="00C54A07">
        <w:rPr>
          <w:rFonts w:ascii="Times New Roman" w:hAnsi="Times New Roman" w:cs="Times New Roman"/>
          <w:b/>
          <w:bCs/>
        </w:rPr>
        <w:t>Gaps and Opportunities</w:t>
      </w:r>
    </w:p>
    <w:p w14:paraId="35667B52" w14:textId="77777777" w:rsidR="00C54A07" w:rsidRPr="00C54A07" w:rsidRDefault="00C54A07" w:rsidP="00C54A07">
      <w:pPr>
        <w:spacing w:line="360" w:lineRule="auto"/>
        <w:ind w:left="1080"/>
        <w:rPr>
          <w:rFonts w:ascii="Times New Roman" w:hAnsi="Times New Roman" w:cs="Times New Roman"/>
        </w:rPr>
      </w:pPr>
      <w:r w:rsidRPr="00C54A07">
        <w:rPr>
          <w:rFonts w:ascii="Times New Roman" w:hAnsi="Times New Roman" w:cs="Times New Roman"/>
        </w:rPr>
        <w:t>While significant progress has been made, the literature survey identifies several gaps and opportunities for further research:</w:t>
      </w:r>
    </w:p>
    <w:p w14:paraId="3795BF39" w14:textId="77777777" w:rsidR="00C54A07" w:rsidRPr="00C54A07" w:rsidRDefault="00C54A07" w:rsidP="00C54A07">
      <w:pPr>
        <w:numPr>
          <w:ilvl w:val="0"/>
          <w:numId w:val="26"/>
        </w:numPr>
        <w:spacing w:line="360" w:lineRule="auto"/>
        <w:rPr>
          <w:rFonts w:ascii="Times New Roman" w:hAnsi="Times New Roman" w:cs="Times New Roman"/>
        </w:rPr>
      </w:pPr>
      <w:r w:rsidRPr="00C54A07">
        <w:rPr>
          <w:rFonts w:ascii="Times New Roman" w:hAnsi="Times New Roman" w:cs="Times New Roman"/>
          <w:b/>
          <w:bCs/>
        </w:rPr>
        <w:t>Holistic Optimization</w:t>
      </w:r>
      <w:r w:rsidRPr="00C54A07">
        <w:rPr>
          <w:rFonts w:ascii="Times New Roman" w:hAnsi="Times New Roman" w:cs="Times New Roman"/>
        </w:rPr>
        <w:t>:</w:t>
      </w:r>
    </w:p>
    <w:p w14:paraId="06D5BDA9" w14:textId="77777777" w:rsidR="00C54A07" w:rsidRPr="00C54A07" w:rsidRDefault="00C54A07" w:rsidP="00C54A07">
      <w:pPr>
        <w:numPr>
          <w:ilvl w:val="1"/>
          <w:numId w:val="26"/>
        </w:numPr>
        <w:spacing w:line="360" w:lineRule="auto"/>
        <w:rPr>
          <w:rFonts w:ascii="Times New Roman" w:hAnsi="Times New Roman" w:cs="Times New Roman"/>
        </w:rPr>
      </w:pPr>
      <w:r w:rsidRPr="00C54A07">
        <w:rPr>
          <w:rFonts w:ascii="Times New Roman" w:hAnsi="Times New Roman" w:cs="Times New Roman"/>
        </w:rPr>
        <w:t>Most existing designs focus on optimizing a single metric (e.g., area or power), but there is a need for holistic approaches that balance area, power, throughput, and security.</w:t>
      </w:r>
    </w:p>
    <w:p w14:paraId="50D9A89A" w14:textId="77777777" w:rsidR="00C54A07" w:rsidRPr="00C54A07" w:rsidRDefault="00C54A07" w:rsidP="00C54A07">
      <w:pPr>
        <w:numPr>
          <w:ilvl w:val="0"/>
          <w:numId w:val="26"/>
        </w:numPr>
        <w:spacing w:line="360" w:lineRule="auto"/>
        <w:rPr>
          <w:rFonts w:ascii="Times New Roman" w:hAnsi="Times New Roman" w:cs="Times New Roman"/>
        </w:rPr>
      </w:pPr>
      <w:r w:rsidRPr="00C54A07">
        <w:rPr>
          <w:rFonts w:ascii="Times New Roman" w:hAnsi="Times New Roman" w:cs="Times New Roman"/>
          <w:b/>
          <w:bCs/>
        </w:rPr>
        <w:t>Quantum Resistance</w:t>
      </w:r>
      <w:r w:rsidRPr="00C54A07">
        <w:rPr>
          <w:rFonts w:ascii="Times New Roman" w:hAnsi="Times New Roman" w:cs="Times New Roman"/>
        </w:rPr>
        <w:t>:</w:t>
      </w:r>
    </w:p>
    <w:p w14:paraId="4925FC3A" w14:textId="77777777" w:rsidR="00C54A07" w:rsidRPr="00C54A07" w:rsidRDefault="00C54A07" w:rsidP="00C54A07">
      <w:pPr>
        <w:numPr>
          <w:ilvl w:val="1"/>
          <w:numId w:val="26"/>
        </w:numPr>
        <w:spacing w:line="360" w:lineRule="auto"/>
        <w:rPr>
          <w:rFonts w:ascii="Times New Roman" w:hAnsi="Times New Roman" w:cs="Times New Roman"/>
        </w:rPr>
      </w:pPr>
      <w:r w:rsidRPr="00C54A07">
        <w:rPr>
          <w:rFonts w:ascii="Times New Roman" w:hAnsi="Times New Roman" w:cs="Times New Roman"/>
        </w:rPr>
        <w:t>The integration of post-quantum cryptographic primitives into AES S-Box designs is still in its early stages, with limited research on hardware-efficient implementations.</w:t>
      </w:r>
    </w:p>
    <w:p w14:paraId="514A2692" w14:textId="77777777" w:rsidR="00C54A07" w:rsidRPr="00C54A07" w:rsidRDefault="00C54A07" w:rsidP="00C54A07">
      <w:pPr>
        <w:numPr>
          <w:ilvl w:val="0"/>
          <w:numId w:val="26"/>
        </w:numPr>
        <w:spacing w:line="360" w:lineRule="auto"/>
        <w:rPr>
          <w:rFonts w:ascii="Times New Roman" w:hAnsi="Times New Roman" w:cs="Times New Roman"/>
        </w:rPr>
      </w:pPr>
      <w:r w:rsidRPr="00C54A07">
        <w:rPr>
          <w:rFonts w:ascii="Times New Roman" w:hAnsi="Times New Roman" w:cs="Times New Roman"/>
          <w:b/>
          <w:bCs/>
        </w:rPr>
        <w:t>Energy Efficiency</w:t>
      </w:r>
      <w:r w:rsidRPr="00C54A07">
        <w:rPr>
          <w:rFonts w:ascii="Times New Roman" w:hAnsi="Times New Roman" w:cs="Times New Roman"/>
        </w:rPr>
        <w:t>:</w:t>
      </w:r>
    </w:p>
    <w:p w14:paraId="24B67F4A" w14:textId="77777777" w:rsidR="00C54A07" w:rsidRPr="00C54A07" w:rsidRDefault="00C54A07" w:rsidP="00C54A07">
      <w:pPr>
        <w:numPr>
          <w:ilvl w:val="1"/>
          <w:numId w:val="26"/>
        </w:numPr>
        <w:spacing w:line="360" w:lineRule="auto"/>
        <w:rPr>
          <w:rFonts w:ascii="Times New Roman" w:hAnsi="Times New Roman" w:cs="Times New Roman"/>
        </w:rPr>
      </w:pPr>
      <w:r w:rsidRPr="00C54A07">
        <w:rPr>
          <w:rFonts w:ascii="Times New Roman" w:hAnsi="Times New Roman" w:cs="Times New Roman"/>
        </w:rPr>
        <w:t>While approximate computing offers significant energy savings, its impact on the overall security of AES requires further investigation.</w:t>
      </w:r>
    </w:p>
    <w:p w14:paraId="083E01F8" w14:textId="77777777" w:rsidR="00C54A07" w:rsidRPr="00C54A07" w:rsidRDefault="00C54A07" w:rsidP="00C54A07">
      <w:pPr>
        <w:numPr>
          <w:ilvl w:val="0"/>
          <w:numId w:val="26"/>
        </w:numPr>
        <w:spacing w:line="360" w:lineRule="auto"/>
        <w:rPr>
          <w:rFonts w:ascii="Times New Roman" w:hAnsi="Times New Roman" w:cs="Times New Roman"/>
        </w:rPr>
      </w:pPr>
      <w:r w:rsidRPr="00C54A07">
        <w:rPr>
          <w:rFonts w:ascii="Times New Roman" w:hAnsi="Times New Roman" w:cs="Times New Roman"/>
          <w:b/>
          <w:bCs/>
        </w:rPr>
        <w:t>Scalability</w:t>
      </w:r>
      <w:r w:rsidRPr="00C54A07">
        <w:rPr>
          <w:rFonts w:ascii="Times New Roman" w:hAnsi="Times New Roman" w:cs="Times New Roman"/>
        </w:rPr>
        <w:t>:</w:t>
      </w:r>
    </w:p>
    <w:p w14:paraId="4DDE3087" w14:textId="77777777" w:rsidR="00C54A07" w:rsidRPr="00C54A07" w:rsidRDefault="00C54A07" w:rsidP="00C54A07">
      <w:pPr>
        <w:numPr>
          <w:ilvl w:val="1"/>
          <w:numId w:val="26"/>
        </w:numPr>
        <w:spacing w:line="360" w:lineRule="auto"/>
        <w:rPr>
          <w:rFonts w:ascii="Times New Roman" w:hAnsi="Times New Roman" w:cs="Times New Roman"/>
        </w:rPr>
      </w:pPr>
      <w:r w:rsidRPr="00C54A07">
        <w:rPr>
          <w:rFonts w:ascii="Times New Roman" w:hAnsi="Times New Roman" w:cs="Times New Roman"/>
        </w:rPr>
        <w:t>Many existing designs are optimized for specific applications (e.g., IoT or 5G), but there is a need for scalable architectures that can be adapted to a wide range of use cases.</w:t>
      </w:r>
    </w:p>
    <w:p w14:paraId="60866FB1" w14:textId="77777777" w:rsidR="00C54A07" w:rsidRDefault="00C54A07" w:rsidP="00C54A07">
      <w:pPr>
        <w:spacing w:line="360" w:lineRule="auto"/>
        <w:ind w:left="1080"/>
        <w:rPr>
          <w:rFonts w:ascii="Times New Roman" w:hAnsi="Times New Roman" w:cs="Times New Roman"/>
        </w:rPr>
      </w:pPr>
    </w:p>
    <w:p w14:paraId="53A55B63" w14:textId="7F16D5FA" w:rsidR="00C54A07" w:rsidRPr="00C54A07" w:rsidRDefault="00AA4E9D" w:rsidP="00AA4E9D">
      <w:pPr>
        <w:spacing w:line="360" w:lineRule="auto"/>
        <w:jc w:val="both"/>
        <w:rPr>
          <w:rFonts w:ascii="Times New Roman" w:hAnsi="Times New Roman" w:cs="Times New Roman"/>
        </w:rPr>
      </w:pPr>
      <w:r w:rsidRPr="00AA4E9D">
        <w:rPr>
          <w:rFonts w:ascii="Times New Roman" w:hAnsi="Times New Roman" w:cs="Times New Roman"/>
        </w:rPr>
        <w:t xml:space="preserve">The literature survey provides a comprehensive overview of existing research on AES S-Box implementations, highlighting the key challenges, optimization techniques, and emerging </w:t>
      </w:r>
      <w:r w:rsidRPr="00AA4E9D">
        <w:rPr>
          <w:rFonts w:ascii="Times New Roman" w:hAnsi="Times New Roman" w:cs="Times New Roman"/>
        </w:rPr>
        <w:lastRenderedPageBreak/>
        <w:t>trends. By addressing the gaps identified in this survey, the proposed research aims to advance the state-of-the-art in AES S-Box design, paving the way for more secure and efficient cryptographic systems in the era of IoT, 5G, and quantum computing.</w:t>
      </w:r>
    </w:p>
    <w:p w14:paraId="3CAE10C0" w14:textId="77777777" w:rsidR="00E15EA0" w:rsidRDefault="00E15EA0" w:rsidP="008A7563">
      <w:pPr>
        <w:spacing w:line="360" w:lineRule="auto"/>
        <w:rPr>
          <w:rFonts w:ascii="Times New Roman" w:hAnsi="Times New Roman" w:cs="Times New Roman"/>
        </w:rPr>
      </w:pPr>
    </w:p>
    <w:p w14:paraId="744A261F" w14:textId="77777777" w:rsidR="00FB57DB" w:rsidRDefault="00FB57DB" w:rsidP="008A7563">
      <w:pPr>
        <w:spacing w:line="360" w:lineRule="auto"/>
        <w:rPr>
          <w:rFonts w:ascii="Times New Roman" w:hAnsi="Times New Roman" w:cs="Times New Roman"/>
        </w:rPr>
      </w:pPr>
    </w:p>
    <w:p w14:paraId="75E0E740" w14:textId="77777777" w:rsidR="00FB57DB" w:rsidRDefault="00FB57DB" w:rsidP="008A7563">
      <w:pPr>
        <w:spacing w:line="360" w:lineRule="auto"/>
        <w:rPr>
          <w:rFonts w:ascii="Times New Roman" w:hAnsi="Times New Roman" w:cs="Times New Roman"/>
        </w:rPr>
      </w:pPr>
    </w:p>
    <w:p w14:paraId="3B792982" w14:textId="77777777" w:rsidR="00FB57DB" w:rsidRDefault="00FB57DB" w:rsidP="008A7563">
      <w:pPr>
        <w:spacing w:line="360" w:lineRule="auto"/>
        <w:rPr>
          <w:rFonts w:ascii="Times New Roman" w:hAnsi="Times New Roman" w:cs="Times New Roman"/>
        </w:rPr>
      </w:pPr>
    </w:p>
    <w:p w14:paraId="00288076" w14:textId="77777777" w:rsidR="00FB57DB" w:rsidRDefault="00FB57DB" w:rsidP="008A7563">
      <w:pPr>
        <w:spacing w:line="360" w:lineRule="auto"/>
        <w:rPr>
          <w:rFonts w:ascii="Times New Roman" w:hAnsi="Times New Roman" w:cs="Times New Roman"/>
        </w:rPr>
      </w:pPr>
    </w:p>
    <w:p w14:paraId="7F29EE0F" w14:textId="77777777" w:rsidR="00FB57DB" w:rsidRDefault="00FB57DB" w:rsidP="008A7563">
      <w:pPr>
        <w:spacing w:line="360" w:lineRule="auto"/>
        <w:rPr>
          <w:rFonts w:ascii="Times New Roman" w:hAnsi="Times New Roman" w:cs="Times New Roman"/>
        </w:rPr>
      </w:pPr>
    </w:p>
    <w:p w14:paraId="122733EF" w14:textId="77777777" w:rsidR="00FB57DB" w:rsidRDefault="00FB57DB" w:rsidP="008A7563">
      <w:pPr>
        <w:spacing w:line="360" w:lineRule="auto"/>
        <w:rPr>
          <w:rFonts w:ascii="Times New Roman" w:hAnsi="Times New Roman" w:cs="Times New Roman"/>
        </w:rPr>
      </w:pPr>
    </w:p>
    <w:p w14:paraId="6C348C5C" w14:textId="77777777" w:rsidR="00FB57DB" w:rsidRDefault="00FB57DB" w:rsidP="008A7563">
      <w:pPr>
        <w:spacing w:line="360" w:lineRule="auto"/>
        <w:rPr>
          <w:rFonts w:ascii="Times New Roman" w:hAnsi="Times New Roman" w:cs="Times New Roman"/>
        </w:rPr>
      </w:pPr>
    </w:p>
    <w:p w14:paraId="20A1B054" w14:textId="77777777" w:rsidR="00FB57DB" w:rsidRDefault="00FB57DB" w:rsidP="008A7563">
      <w:pPr>
        <w:spacing w:line="360" w:lineRule="auto"/>
        <w:rPr>
          <w:rFonts w:ascii="Times New Roman" w:hAnsi="Times New Roman" w:cs="Times New Roman"/>
        </w:rPr>
      </w:pPr>
    </w:p>
    <w:p w14:paraId="034F291D" w14:textId="77777777" w:rsidR="00FB57DB" w:rsidRDefault="00FB57DB" w:rsidP="008A7563">
      <w:pPr>
        <w:spacing w:line="360" w:lineRule="auto"/>
        <w:rPr>
          <w:rFonts w:ascii="Times New Roman" w:hAnsi="Times New Roman" w:cs="Times New Roman"/>
        </w:rPr>
      </w:pPr>
    </w:p>
    <w:p w14:paraId="168D3322" w14:textId="77777777" w:rsidR="00FB57DB" w:rsidRDefault="00FB57DB" w:rsidP="008A7563">
      <w:pPr>
        <w:spacing w:line="360" w:lineRule="auto"/>
        <w:rPr>
          <w:rFonts w:ascii="Times New Roman" w:hAnsi="Times New Roman" w:cs="Times New Roman"/>
        </w:rPr>
      </w:pPr>
    </w:p>
    <w:p w14:paraId="1706ECA5" w14:textId="77777777" w:rsidR="00FB57DB" w:rsidRDefault="00FB57DB" w:rsidP="008A7563">
      <w:pPr>
        <w:spacing w:line="360" w:lineRule="auto"/>
        <w:rPr>
          <w:rFonts w:ascii="Times New Roman" w:hAnsi="Times New Roman" w:cs="Times New Roman"/>
        </w:rPr>
      </w:pPr>
    </w:p>
    <w:p w14:paraId="4C80092B" w14:textId="77777777" w:rsidR="00FB57DB" w:rsidRDefault="00FB57DB" w:rsidP="008A7563">
      <w:pPr>
        <w:spacing w:line="360" w:lineRule="auto"/>
        <w:rPr>
          <w:rFonts w:ascii="Times New Roman" w:hAnsi="Times New Roman" w:cs="Times New Roman"/>
        </w:rPr>
      </w:pPr>
    </w:p>
    <w:p w14:paraId="1EC4B5A4" w14:textId="77777777" w:rsidR="00FB57DB" w:rsidRDefault="00FB57DB" w:rsidP="008A7563">
      <w:pPr>
        <w:spacing w:line="360" w:lineRule="auto"/>
        <w:rPr>
          <w:rFonts w:ascii="Times New Roman" w:hAnsi="Times New Roman" w:cs="Times New Roman"/>
        </w:rPr>
      </w:pPr>
    </w:p>
    <w:p w14:paraId="70EB6814" w14:textId="77777777" w:rsidR="00FB57DB" w:rsidRDefault="00FB57DB" w:rsidP="008A7563">
      <w:pPr>
        <w:spacing w:line="360" w:lineRule="auto"/>
        <w:rPr>
          <w:rFonts w:ascii="Times New Roman" w:hAnsi="Times New Roman" w:cs="Times New Roman"/>
        </w:rPr>
      </w:pPr>
    </w:p>
    <w:p w14:paraId="59BEB6DC" w14:textId="77777777" w:rsidR="00FB57DB" w:rsidRDefault="00FB57DB" w:rsidP="008A7563">
      <w:pPr>
        <w:spacing w:line="360" w:lineRule="auto"/>
        <w:rPr>
          <w:rFonts w:ascii="Times New Roman" w:hAnsi="Times New Roman" w:cs="Times New Roman"/>
        </w:rPr>
      </w:pPr>
    </w:p>
    <w:p w14:paraId="57EF5AFB" w14:textId="77777777" w:rsidR="00FB57DB" w:rsidRDefault="00FB57DB" w:rsidP="008A7563">
      <w:pPr>
        <w:spacing w:line="360" w:lineRule="auto"/>
        <w:rPr>
          <w:rFonts w:ascii="Times New Roman" w:hAnsi="Times New Roman" w:cs="Times New Roman"/>
        </w:rPr>
      </w:pPr>
    </w:p>
    <w:p w14:paraId="622FE88C" w14:textId="77777777" w:rsidR="00FB57DB" w:rsidRDefault="00FB57DB" w:rsidP="008A7563">
      <w:pPr>
        <w:spacing w:line="360" w:lineRule="auto"/>
        <w:rPr>
          <w:rFonts w:ascii="Times New Roman" w:hAnsi="Times New Roman" w:cs="Times New Roman"/>
        </w:rPr>
      </w:pPr>
    </w:p>
    <w:p w14:paraId="0A83E88E" w14:textId="77777777" w:rsidR="00FB57DB" w:rsidRDefault="00FB57DB" w:rsidP="008A7563">
      <w:pPr>
        <w:spacing w:line="360" w:lineRule="auto"/>
        <w:rPr>
          <w:rFonts w:ascii="Times New Roman" w:hAnsi="Times New Roman" w:cs="Times New Roman"/>
        </w:rPr>
      </w:pPr>
    </w:p>
    <w:p w14:paraId="3EC75FDF" w14:textId="77777777" w:rsidR="00FB57DB" w:rsidRDefault="00FB57DB" w:rsidP="008A7563">
      <w:pPr>
        <w:spacing w:line="360" w:lineRule="auto"/>
        <w:rPr>
          <w:rFonts w:ascii="Times New Roman" w:hAnsi="Times New Roman" w:cs="Times New Roman"/>
        </w:rPr>
      </w:pPr>
    </w:p>
    <w:p w14:paraId="34E37D4A" w14:textId="77777777" w:rsidR="00FB57DB" w:rsidRDefault="00FB57DB" w:rsidP="008A7563">
      <w:pPr>
        <w:spacing w:line="360" w:lineRule="auto"/>
        <w:rPr>
          <w:rFonts w:ascii="Times New Roman" w:hAnsi="Times New Roman" w:cs="Times New Roman"/>
        </w:rPr>
      </w:pPr>
    </w:p>
    <w:p w14:paraId="3DABB385" w14:textId="77777777" w:rsidR="00FB57DB" w:rsidRDefault="00FB57DB" w:rsidP="008A7563">
      <w:pPr>
        <w:spacing w:line="360" w:lineRule="auto"/>
        <w:rPr>
          <w:rFonts w:ascii="Times New Roman" w:hAnsi="Times New Roman" w:cs="Times New Roman"/>
        </w:rPr>
      </w:pPr>
    </w:p>
    <w:p w14:paraId="03A646B1" w14:textId="77777777" w:rsidR="00071E38" w:rsidRPr="00071E38" w:rsidRDefault="00071E38" w:rsidP="00071E38">
      <w:pPr>
        <w:spacing w:line="360" w:lineRule="auto"/>
        <w:jc w:val="center"/>
        <w:rPr>
          <w:rFonts w:ascii="Times New Roman" w:hAnsi="Times New Roman" w:cs="Times New Roman"/>
          <w:b/>
          <w:bCs/>
          <w:sz w:val="32"/>
          <w:szCs w:val="32"/>
        </w:rPr>
      </w:pPr>
      <w:r w:rsidRPr="00071E38">
        <w:rPr>
          <w:rFonts w:ascii="Times New Roman" w:hAnsi="Times New Roman" w:cs="Times New Roman"/>
          <w:b/>
          <w:bCs/>
          <w:sz w:val="32"/>
          <w:szCs w:val="32"/>
        </w:rPr>
        <w:lastRenderedPageBreak/>
        <w:t>PROPOSED SYSTEM</w:t>
      </w:r>
    </w:p>
    <w:p w14:paraId="3CC82A19" w14:textId="77777777" w:rsidR="00071E38" w:rsidRPr="00071E38" w:rsidRDefault="00071E38" w:rsidP="00071E38">
      <w:pPr>
        <w:pStyle w:val="ListParagraph"/>
        <w:widowControl w:val="0"/>
        <w:numPr>
          <w:ilvl w:val="0"/>
          <w:numId w:val="6"/>
        </w:numPr>
        <w:tabs>
          <w:tab w:val="left" w:pos="467"/>
        </w:tabs>
        <w:autoSpaceDE w:val="0"/>
        <w:autoSpaceDN w:val="0"/>
        <w:spacing w:before="52" w:after="0" w:line="240" w:lineRule="auto"/>
        <w:ind w:left="467" w:hanging="269"/>
        <w:contextualSpacing w:val="0"/>
        <w:jc w:val="both"/>
        <w:rPr>
          <w:rFonts w:ascii="Times New Roman" w:hAnsi="Times New Roman" w:cs="Times New Roman"/>
          <w:b/>
          <w:bCs/>
          <w:iCs/>
          <w:sz w:val="20"/>
        </w:rPr>
      </w:pPr>
      <w:r w:rsidRPr="00071E38">
        <w:rPr>
          <w:rFonts w:ascii="Times New Roman" w:hAnsi="Times New Roman" w:cs="Times New Roman"/>
          <w:b/>
          <w:bCs/>
          <w:iCs/>
          <w:spacing w:val="-2"/>
          <w:szCs w:val="32"/>
        </w:rPr>
        <w:t>Low-Cost</w:t>
      </w:r>
      <w:r w:rsidRPr="00071E38">
        <w:rPr>
          <w:rFonts w:ascii="Times New Roman" w:hAnsi="Times New Roman" w:cs="Times New Roman"/>
          <w:b/>
          <w:bCs/>
          <w:iCs/>
          <w:spacing w:val="16"/>
          <w:szCs w:val="32"/>
        </w:rPr>
        <w:t xml:space="preserve"> </w:t>
      </w:r>
      <w:r w:rsidRPr="00071E38">
        <w:rPr>
          <w:rFonts w:ascii="Times New Roman" w:hAnsi="Times New Roman" w:cs="Times New Roman"/>
          <w:b/>
          <w:bCs/>
          <w:iCs/>
          <w:spacing w:val="-2"/>
          <w:szCs w:val="32"/>
        </w:rPr>
        <w:t>Synchronization</w:t>
      </w:r>
      <w:r w:rsidRPr="00071E38">
        <w:rPr>
          <w:rFonts w:ascii="Times New Roman" w:hAnsi="Times New Roman" w:cs="Times New Roman"/>
          <w:b/>
          <w:bCs/>
          <w:iCs/>
          <w:spacing w:val="17"/>
          <w:szCs w:val="32"/>
        </w:rPr>
        <w:t xml:space="preserve"> </w:t>
      </w:r>
      <w:r w:rsidRPr="00071E38">
        <w:rPr>
          <w:rFonts w:ascii="Times New Roman" w:hAnsi="Times New Roman" w:cs="Times New Roman"/>
          <w:b/>
          <w:bCs/>
          <w:iCs/>
          <w:spacing w:val="-2"/>
          <w:szCs w:val="32"/>
        </w:rPr>
        <w:t>Circuits</w:t>
      </w:r>
    </w:p>
    <w:p w14:paraId="0D9BAFF3" w14:textId="18FD037A" w:rsidR="00071E38" w:rsidRDefault="00071E38" w:rsidP="00071E38">
      <w:pPr>
        <w:spacing w:line="360" w:lineRule="auto"/>
        <w:rPr>
          <w:i/>
          <w:sz w:val="20"/>
        </w:rPr>
      </w:pPr>
    </w:p>
    <w:p w14:paraId="28B9B939" w14:textId="77777777" w:rsidR="00071E38" w:rsidRDefault="00071E38" w:rsidP="00071E38">
      <w:pPr>
        <w:pStyle w:val="BodyText"/>
        <w:spacing w:before="61" w:line="360" w:lineRule="auto"/>
        <w:ind w:left="198" w:right="256" w:firstLine="199"/>
        <w:jc w:val="both"/>
        <w:rPr>
          <w:sz w:val="24"/>
          <w:szCs w:val="24"/>
        </w:rPr>
      </w:pPr>
      <w:r w:rsidRPr="00071E38">
        <w:rPr>
          <w:sz w:val="24"/>
          <w:szCs w:val="24"/>
        </w:rPr>
        <w:t xml:space="preserve">Fig. </w:t>
      </w:r>
      <w:hyperlink w:anchor="_bookmark19" w:history="1">
        <w:r w:rsidRPr="00071E38">
          <w:rPr>
            <w:color w:val="0000FF"/>
            <w:sz w:val="24"/>
            <w:szCs w:val="24"/>
          </w:rPr>
          <w:t>3</w:t>
        </w:r>
      </w:hyperlink>
      <w:r w:rsidRPr="00071E38">
        <w:rPr>
          <w:color w:val="0000FF"/>
          <w:sz w:val="24"/>
          <w:szCs w:val="24"/>
        </w:rPr>
        <w:t xml:space="preserve"> </w:t>
      </w:r>
      <w:r w:rsidRPr="00071E38">
        <w:rPr>
          <w:sz w:val="24"/>
          <w:szCs w:val="24"/>
        </w:rPr>
        <w:t>(a) illustrates the synchronization circuits including</w:t>
      </w:r>
      <w:r w:rsidRPr="00071E38">
        <w:rPr>
          <w:spacing w:val="40"/>
          <w:sz w:val="24"/>
          <w:szCs w:val="24"/>
        </w:rPr>
        <w:t xml:space="preserve"> </w:t>
      </w:r>
      <w:r w:rsidRPr="00071E38">
        <w:rPr>
          <w:sz w:val="24"/>
          <w:szCs w:val="24"/>
        </w:rPr>
        <w:t xml:space="preserve">D flip-flops. Fig. </w:t>
      </w:r>
      <w:hyperlink w:anchor="_bookmark19" w:history="1">
        <w:r w:rsidRPr="00071E38">
          <w:rPr>
            <w:color w:val="0000FF"/>
            <w:sz w:val="24"/>
            <w:szCs w:val="24"/>
          </w:rPr>
          <w:t>3</w:t>
        </w:r>
      </w:hyperlink>
      <w:r w:rsidRPr="00071E38">
        <w:rPr>
          <w:color w:val="0000FF"/>
          <w:sz w:val="24"/>
          <w:szCs w:val="24"/>
        </w:rPr>
        <w:t xml:space="preserve"> </w:t>
      </w:r>
      <w:r w:rsidRPr="00071E38">
        <w:rPr>
          <w:sz w:val="24"/>
          <w:szCs w:val="24"/>
        </w:rPr>
        <w:t>(a) can be replaced with the customized</w:t>
      </w:r>
      <w:r w:rsidRPr="00071E38">
        <w:rPr>
          <w:spacing w:val="40"/>
          <w:sz w:val="24"/>
          <w:szCs w:val="24"/>
        </w:rPr>
        <w:t xml:space="preserve"> </w:t>
      </w:r>
      <w:r w:rsidRPr="00071E38">
        <w:rPr>
          <w:sz w:val="24"/>
          <w:szCs w:val="24"/>
        </w:rPr>
        <w:t xml:space="preserve">tri-state XOR gate shown in Fig. </w:t>
      </w:r>
      <w:hyperlink w:anchor="_bookmark19" w:history="1">
        <w:r w:rsidRPr="00071E38">
          <w:rPr>
            <w:color w:val="0000FF"/>
            <w:sz w:val="24"/>
            <w:szCs w:val="24"/>
          </w:rPr>
          <w:t>3</w:t>
        </w:r>
      </w:hyperlink>
      <w:r w:rsidRPr="00071E38">
        <w:rPr>
          <w:color w:val="0000FF"/>
          <w:sz w:val="24"/>
          <w:szCs w:val="24"/>
        </w:rPr>
        <w:t xml:space="preserve"> </w:t>
      </w:r>
      <w:r w:rsidRPr="00071E38">
        <w:rPr>
          <w:sz w:val="24"/>
          <w:szCs w:val="24"/>
        </w:rPr>
        <w:t xml:space="preserve">(d), or the D flip-flop can be replaced with the D latch or tri-state buffer that are shown in Fig. </w:t>
      </w:r>
      <w:hyperlink w:anchor="_bookmark19" w:history="1">
        <w:r w:rsidRPr="00071E38">
          <w:rPr>
            <w:color w:val="0000FF"/>
            <w:sz w:val="24"/>
            <w:szCs w:val="24"/>
          </w:rPr>
          <w:t>3</w:t>
        </w:r>
      </w:hyperlink>
      <w:r w:rsidRPr="00071E38">
        <w:rPr>
          <w:color w:val="0000FF"/>
          <w:sz w:val="24"/>
          <w:szCs w:val="24"/>
        </w:rPr>
        <w:t xml:space="preserve"> </w:t>
      </w:r>
      <w:r w:rsidRPr="00071E38">
        <w:rPr>
          <w:sz w:val="24"/>
          <w:szCs w:val="24"/>
        </w:rPr>
        <w:t>(b) and (c), respectively. The tri-state XOR gate is designed</w:t>
      </w:r>
      <w:r w:rsidRPr="00071E38">
        <w:rPr>
          <w:spacing w:val="-9"/>
          <w:sz w:val="24"/>
          <w:szCs w:val="24"/>
        </w:rPr>
        <w:t xml:space="preserve"> </w:t>
      </w:r>
      <w:r w:rsidRPr="00071E38">
        <w:rPr>
          <w:sz w:val="24"/>
          <w:szCs w:val="24"/>
        </w:rPr>
        <w:t>by</w:t>
      </w:r>
      <w:r w:rsidRPr="00071E38">
        <w:rPr>
          <w:spacing w:val="-9"/>
          <w:sz w:val="24"/>
          <w:szCs w:val="24"/>
        </w:rPr>
        <w:t xml:space="preserve"> </w:t>
      </w:r>
      <w:r w:rsidRPr="00071E38">
        <w:rPr>
          <w:sz w:val="24"/>
          <w:szCs w:val="24"/>
        </w:rPr>
        <w:t>adding</w:t>
      </w:r>
      <w:r w:rsidRPr="00071E38">
        <w:rPr>
          <w:spacing w:val="-9"/>
          <w:sz w:val="24"/>
          <w:szCs w:val="24"/>
        </w:rPr>
        <w:t xml:space="preserve"> </w:t>
      </w:r>
      <w:r w:rsidRPr="00071E38">
        <w:rPr>
          <w:sz w:val="24"/>
          <w:szCs w:val="24"/>
        </w:rPr>
        <w:t>4</w:t>
      </w:r>
      <w:r w:rsidRPr="00071E38">
        <w:rPr>
          <w:spacing w:val="-9"/>
          <w:sz w:val="24"/>
          <w:szCs w:val="24"/>
        </w:rPr>
        <w:t xml:space="preserve"> </w:t>
      </w:r>
      <w:r w:rsidRPr="00071E38">
        <w:rPr>
          <w:sz w:val="24"/>
          <w:szCs w:val="24"/>
        </w:rPr>
        <w:t>transistors</w:t>
      </w:r>
      <w:r w:rsidRPr="00071E38">
        <w:rPr>
          <w:spacing w:val="-10"/>
          <w:sz w:val="24"/>
          <w:szCs w:val="24"/>
        </w:rPr>
        <w:t xml:space="preserve"> </w:t>
      </w:r>
      <w:r w:rsidRPr="00071E38">
        <w:rPr>
          <w:sz w:val="24"/>
          <w:szCs w:val="24"/>
        </w:rPr>
        <w:t>to</w:t>
      </w:r>
      <w:r w:rsidRPr="00071E38">
        <w:rPr>
          <w:spacing w:val="-9"/>
          <w:sz w:val="24"/>
          <w:szCs w:val="24"/>
        </w:rPr>
        <w:t xml:space="preserve"> </w:t>
      </w:r>
      <w:r w:rsidRPr="00071E38">
        <w:rPr>
          <w:sz w:val="24"/>
          <w:szCs w:val="24"/>
        </w:rPr>
        <w:t>the</w:t>
      </w:r>
      <w:r w:rsidRPr="00071E38">
        <w:rPr>
          <w:spacing w:val="-9"/>
          <w:sz w:val="24"/>
          <w:szCs w:val="24"/>
        </w:rPr>
        <w:t xml:space="preserve"> </w:t>
      </w:r>
      <w:r w:rsidRPr="00071E38">
        <w:rPr>
          <w:sz w:val="24"/>
          <w:szCs w:val="24"/>
        </w:rPr>
        <w:t>conventional</w:t>
      </w:r>
      <w:r w:rsidRPr="00071E38">
        <w:rPr>
          <w:spacing w:val="-9"/>
          <w:sz w:val="24"/>
          <w:szCs w:val="24"/>
        </w:rPr>
        <w:t xml:space="preserve"> </w:t>
      </w:r>
      <w:r w:rsidRPr="00071E38">
        <w:rPr>
          <w:sz w:val="24"/>
          <w:szCs w:val="24"/>
        </w:rPr>
        <w:t>XOR</w:t>
      </w:r>
      <w:r w:rsidRPr="00071E38">
        <w:rPr>
          <w:spacing w:val="-9"/>
          <w:sz w:val="24"/>
          <w:szCs w:val="24"/>
        </w:rPr>
        <w:t xml:space="preserve"> </w:t>
      </w:r>
      <w:r w:rsidRPr="00071E38">
        <w:rPr>
          <w:sz w:val="24"/>
          <w:szCs w:val="24"/>
        </w:rPr>
        <w:t xml:space="preserve">gate. The enable signal </w:t>
      </w:r>
      <w:r w:rsidRPr="00071E38">
        <w:rPr>
          <w:i/>
          <w:sz w:val="24"/>
          <w:szCs w:val="24"/>
        </w:rPr>
        <w:t>(En)</w:t>
      </w:r>
      <w:r w:rsidRPr="00071E38">
        <w:rPr>
          <w:i/>
          <w:spacing w:val="-3"/>
          <w:sz w:val="24"/>
          <w:szCs w:val="24"/>
        </w:rPr>
        <w:t xml:space="preserve"> </w:t>
      </w:r>
      <w:r w:rsidRPr="00071E38">
        <w:rPr>
          <w:sz w:val="24"/>
          <w:szCs w:val="24"/>
        </w:rPr>
        <w:t xml:space="preserve">is added as an input to synchronize the output signal. When the enable signal </w:t>
      </w:r>
      <w:r w:rsidRPr="00071E38">
        <w:rPr>
          <w:i/>
          <w:sz w:val="24"/>
          <w:szCs w:val="24"/>
        </w:rPr>
        <w:t xml:space="preserve">(En) </w:t>
      </w:r>
      <w:r w:rsidRPr="00071E38">
        <w:rPr>
          <w:sz w:val="24"/>
          <w:szCs w:val="24"/>
        </w:rPr>
        <w:t xml:space="preserve">is ‘0’, the output node becomes a floating state. When the enable signal </w:t>
      </w:r>
      <w:r w:rsidRPr="00071E38">
        <w:rPr>
          <w:i/>
          <w:sz w:val="24"/>
          <w:szCs w:val="24"/>
        </w:rPr>
        <w:t xml:space="preserve">(En) </w:t>
      </w:r>
      <w:r w:rsidRPr="00071E38">
        <w:rPr>
          <w:sz w:val="24"/>
          <w:szCs w:val="24"/>
        </w:rPr>
        <w:t xml:space="preserve">is ‘1’, the circuit is operating as a conventional XOR gate. The output signals of the tri-state buffer and the D latch are also synchronized with enable signal </w:t>
      </w:r>
      <w:r w:rsidRPr="00071E38">
        <w:rPr>
          <w:i/>
          <w:sz w:val="24"/>
          <w:szCs w:val="24"/>
        </w:rPr>
        <w:t>(En)</w:t>
      </w:r>
      <w:r w:rsidRPr="00071E38">
        <w:rPr>
          <w:sz w:val="24"/>
          <w:szCs w:val="24"/>
        </w:rPr>
        <w:t xml:space="preserve">. When the enable signal </w:t>
      </w:r>
      <w:r w:rsidRPr="00071E38">
        <w:rPr>
          <w:i/>
          <w:sz w:val="24"/>
          <w:szCs w:val="24"/>
        </w:rPr>
        <w:t xml:space="preserve">(En) </w:t>
      </w:r>
      <w:r w:rsidRPr="00071E38">
        <w:rPr>
          <w:sz w:val="24"/>
          <w:szCs w:val="24"/>
        </w:rPr>
        <w:t>is</w:t>
      </w:r>
      <w:r w:rsidRPr="00071E38">
        <w:rPr>
          <w:spacing w:val="31"/>
          <w:sz w:val="24"/>
          <w:szCs w:val="24"/>
        </w:rPr>
        <w:t xml:space="preserve"> </w:t>
      </w:r>
      <w:r w:rsidRPr="00071E38">
        <w:rPr>
          <w:sz w:val="24"/>
          <w:szCs w:val="24"/>
        </w:rPr>
        <w:t>‘0’,</w:t>
      </w:r>
      <w:r w:rsidRPr="00071E38">
        <w:rPr>
          <w:spacing w:val="31"/>
          <w:sz w:val="24"/>
          <w:szCs w:val="24"/>
        </w:rPr>
        <w:t xml:space="preserve"> </w:t>
      </w:r>
      <w:r w:rsidRPr="00071E38">
        <w:rPr>
          <w:sz w:val="24"/>
          <w:szCs w:val="24"/>
        </w:rPr>
        <w:t>the</w:t>
      </w:r>
      <w:r w:rsidRPr="00071E38">
        <w:rPr>
          <w:spacing w:val="31"/>
          <w:sz w:val="24"/>
          <w:szCs w:val="24"/>
        </w:rPr>
        <w:t xml:space="preserve"> </w:t>
      </w:r>
      <w:r w:rsidRPr="00071E38">
        <w:rPr>
          <w:sz w:val="24"/>
          <w:szCs w:val="24"/>
        </w:rPr>
        <w:t>output</w:t>
      </w:r>
      <w:r w:rsidRPr="00071E38">
        <w:rPr>
          <w:spacing w:val="31"/>
          <w:sz w:val="24"/>
          <w:szCs w:val="24"/>
        </w:rPr>
        <w:t xml:space="preserve"> </w:t>
      </w:r>
      <w:r w:rsidRPr="00071E38">
        <w:rPr>
          <w:sz w:val="24"/>
          <w:szCs w:val="24"/>
        </w:rPr>
        <w:t>node</w:t>
      </w:r>
      <w:r w:rsidRPr="00071E38">
        <w:rPr>
          <w:spacing w:val="31"/>
          <w:sz w:val="24"/>
          <w:szCs w:val="24"/>
        </w:rPr>
        <w:t xml:space="preserve"> </w:t>
      </w:r>
      <w:r w:rsidRPr="00071E38">
        <w:rPr>
          <w:sz w:val="24"/>
          <w:szCs w:val="24"/>
        </w:rPr>
        <w:t>becomes</w:t>
      </w:r>
      <w:r w:rsidRPr="00071E38">
        <w:rPr>
          <w:spacing w:val="31"/>
          <w:sz w:val="24"/>
          <w:szCs w:val="24"/>
        </w:rPr>
        <w:t xml:space="preserve"> </w:t>
      </w:r>
      <w:r w:rsidRPr="00071E38">
        <w:rPr>
          <w:sz w:val="24"/>
          <w:szCs w:val="24"/>
        </w:rPr>
        <w:t>a</w:t>
      </w:r>
      <w:r w:rsidRPr="00071E38">
        <w:rPr>
          <w:spacing w:val="31"/>
          <w:sz w:val="24"/>
          <w:szCs w:val="24"/>
        </w:rPr>
        <w:t xml:space="preserve"> </w:t>
      </w:r>
      <w:r w:rsidRPr="00071E38">
        <w:rPr>
          <w:sz w:val="24"/>
          <w:szCs w:val="24"/>
        </w:rPr>
        <w:t>floating</w:t>
      </w:r>
      <w:r w:rsidRPr="00071E38">
        <w:rPr>
          <w:spacing w:val="31"/>
          <w:sz w:val="24"/>
          <w:szCs w:val="24"/>
        </w:rPr>
        <w:t xml:space="preserve"> </w:t>
      </w:r>
      <w:r w:rsidRPr="00071E38">
        <w:rPr>
          <w:sz w:val="24"/>
          <w:szCs w:val="24"/>
        </w:rPr>
        <w:t>state</w:t>
      </w:r>
      <w:r w:rsidRPr="00071E38">
        <w:rPr>
          <w:spacing w:val="31"/>
          <w:sz w:val="24"/>
          <w:szCs w:val="24"/>
        </w:rPr>
        <w:t xml:space="preserve"> </w:t>
      </w:r>
      <w:r w:rsidRPr="00071E38">
        <w:rPr>
          <w:sz w:val="24"/>
          <w:szCs w:val="24"/>
        </w:rPr>
        <w:t>in</w:t>
      </w:r>
      <w:r w:rsidRPr="00071E38">
        <w:rPr>
          <w:spacing w:val="31"/>
          <w:sz w:val="24"/>
          <w:szCs w:val="24"/>
        </w:rPr>
        <w:t xml:space="preserve"> </w:t>
      </w:r>
      <w:r w:rsidRPr="00071E38">
        <w:rPr>
          <w:sz w:val="24"/>
          <w:szCs w:val="24"/>
        </w:rPr>
        <w:t>the tri-state buffer, while the output node is held by either VDD</w:t>
      </w:r>
      <w:r w:rsidRPr="00071E38">
        <w:rPr>
          <w:spacing w:val="80"/>
          <w:sz w:val="24"/>
          <w:szCs w:val="24"/>
        </w:rPr>
        <w:t xml:space="preserve"> </w:t>
      </w:r>
      <w:r w:rsidRPr="00071E38">
        <w:rPr>
          <w:sz w:val="24"/>
          <w:szCs w:val="24"/>
        </w:rPr>
        <w:t xml:space="preserve">or VSS depending on the previous input value in the D latch. When the enable signal </w:t>
      </w:r>
      <w:r w:rsidRPr="00071E38">
        <w:rPr>
          <w:i/>
          <w:sz w:val="24"/>
          <w:szCs w:val="24"/>
        </w:rPr>
        <w:t xml:space="preserve">(En) </w:t>
      </w:r>
      <w:r w:rsidRPr="00071E38">
        <w:rPr>
          <w:sz w:val="24"/>
          <w:szCs w:val="24"/>
        </w:rPr>
        <w:t xml:space="preserve">is changing from ‘0’ to ‘1’, the input signal is delivered to the output signal of both the tri- state buffer and D latch. In the synchronization circuits shown above, the floating state of the output node (when </w:t>
      </w:r>
      <w:r w:rsidRPr="00071E38">
        <w:rPr>
          <w:i/>
          <w:sz w:val="24"/>
          <w:szCs w:val="24"/>
        </w:rPr>
        <w:t xml:space="preserve">En </w:t>
      </w:r>
      <w:r w:rsidRPr="00071E38">
        <w:rPr>
          <w:w w:val="110"/>
          <w:sz w:val="24"/>
          <w:szCs w:val="24"/>
        </w:rPr>
        <w:t xml:space="preserve">= </w:t>
      </w:r>
      <w:r w:rsidRPr="00071E38">
        <w:rPr>
          <w:sz w:val="24"/>
          <w:szCs w:val="24"/>
        </w:rPr>
        <w:t>0</w:t>
      </w:r>
      <w:r w:rsidRPr="00071E38">
        <w:rPr>
          <w:i/>
          <w:sz w:val="24"/>
          <w:szCs w:val="24"/>
        </w:rPr>
        <w:t xml:space="preserve">) </w:t>
      </w:r>
      <w:r w:rsidRPr="00071E38">
        <w:rPr>
          <w:sz w:val="24"/>
          <w:szCs w:val="24"/>
        </w:rPr>
        <w:t>removes unnecessary transitions like glitches.</w:t>
      </w:r>
    </w:p>
    <w:p w14:paraId="79ACC1D7" w14:textId="0321A8B1" w:rsidR="00656A65" w:rsidRDefault="00656A65" w:rsidP="00656A65">
      <w:pPr>
        <w:pStyle w:val="BodyText"/>
        <w:spacing w:before="61" w:line="360" w:lineRule="auto"/>
        <w:ind w:right="256"/>
        <w:jc w:val="center"/>
        <w:rPr>
          <w:sz w:val="24"/>
          <w:szCs w:val="24"/>
        </w:rPr>
      </w:pPr>
      <w:r>
        <w:rPr>
          <w:noProof/>
        </w:rPr>
        <w:drawing>
          <wp:inline distT="0" distB="0" distL="0" distR="0" wp14:anchorId="3F2DD51B" wp14:editId="01922899">
            <wp:extent cx="5806440" cy="2446020"/>
            <wp:effectExtent l="0" t="0" r="381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9" cstate="print"/>
                    <a:stretch>
                      <a:fillRect/>
                    </a:stretch>
                  </pic:blipFill>
                  <pic:spPr>
                    <a:xfrm>
                      <a:off x="0" y="0"/>
                      <a:ext cx="5806566" cy="2446073"/>
                    </a:xfrm>
                    <a:prstGeom prst="rect">
                      <a:avLst/>
                    </a:prstGeom>
                  </pic:spPr>
                </pic:pic>
              </a:graphicData>
            </a:graphic>
          </wp:inline>
        </w:drawing>
      </w:r>
    </w:p>
    <w:p w14:paraId="6414CB1D" w14:textId="77777777" w:rsidR="00656A65" w:rsidRDefault="00656A65" w:rsidP="00656A65">
      <w:pPr>
        <w:pStyle w:val="BodyText"/>
        <w:spacing w:before="61" w:line="360" w:lineRule="auto"/>
        <w:ind w:right="256"/>
        <w:jc w:val="center"/>
        <w:rPr>
          <w:sz w:val="24"/>
          <w:szCs w:val="24"/>
        </w:rPr>
      </w:pPr>
    </w:p>
    <w:p w14:paraId="6400DEA1" w14:textId="77777777" w:rsidR="00656A65" w:rsidRDefault="00656A65" w:rsidP="00656A65">
      <w:pPr>
        <w:pStyle w:val="BodyText"/>
        <w:spacing w:before="61" w:line="360" w:lineRule="auto"/>
        <w:ind w:right="256"/>
        <w:jc w:val="center"/>
        <w:rPr>
          <w:sz w:val="24"/>
          <w:szCs w:val="24"/>
        </w:rPr>
      </w:pPr>
    </w:p>
    <w:p w14:paraId="3F218939" w14:textId="77777777" w:rsidR="00656A65" w:rsidRDefault="00656A65" w:rsidP="00656A65">
      <w:pPr>
        <w:pStyle w:val="BodyText"/>
        <w:spacing w:before="61" w:line="360" w:lineRule="auto"/>
        <w:ind w:right="256"/>
        <w:jc w:val="center"/>
        <w:rPr>
          <w:sz w:val="24"/>
          <w:szCs w:val="24"/>
        </w:rPr>
      </w:pPr>
    </w:p>
    <w:p w14:paraId="28587B9F" w14:textId="77777777" w:rsidR="00656A65" w:rsidRDefault="00656A65" w:rsidP="00656A65">
      <w:pPr>
        <w:pStyle w:val="BodyText"/>
        <w:spacing w:before="61" w:line="360" w:lineRule="auto"/>
        <w:ind w:right="256"/>
        <w:jc w:val="center"/>
        <w:rPr>
          <w:sz w:val="24"/>
          <w:szCs w:val="24"/>
        </w:rPr>
      </w:pPr>
    </w:p>
    <w:p w14:paraId="2AC8FB85" w14:textId="77777777" w:rsidR="00656A65" w:rsidRPr="00071E38" w:rsidRDefault="00656A65" w:rsidP="00656A65">
      <w:pPr>
        <w:pStyle w:val="BodyText"/>
        <w:spacing w:before="61" w:line="360" w:lineRule="auto"/>
        <w:ind w:right="256"/>
        <w:jc w:val="center"/>
        <w:rPr>
          <w:sz w:val="24"/>
          <w:szCs w:val="24"/>
        </w:rPr>
      </w:pPr>
    </w:p>
    <w:p w14:paraId="1096D8EA" w14:textId="20E3829B" w:rsidR="00656A65" w:rsidRDefault="00656A65" w:rsidP="008A7563">
      <w:pPr>
        <w:spacing w:line="360" w:lineRule="auto"/>
        <w:rPr>
          <w:rFonts w:ascii="Times New Roman" w:hAnsi="Times New Roman" w:cs="Times New Roman"/>
        </w:rPr>
      </w:pPr>
      <w:r>
        <w:rPr>
          <w:noProof/>
          <w:sz w:val="16"/>
        </w:rPr>
        <w:lastRenderedPageBreak/>
        <w:drawing>
          <wp:anchor distT="0" distB="0" distL="0" distR="0" simplePos="0" relativeHeight="251659264" behindDoc="0" locked="0" layoutInCell="1" allowOverlap="1" wp14:anchorId="7D92FBAB" wp14:editId="6AF73928">
            <wp:simplePos x="0" y="0"/>
            <wp:positionH relativeFrom="page">
              <wp:posOffset>1607820</wp:posOffset>
            </wp:positionH>
            <wp:positionV relativeFrom="paragraph">
              <wp:posOffset>17780</wp:posOffset>
            </wp:positionV>
            <wp:extent cx="3901440" cy="2103120"/>
            <wp:effectExtent l="0" t="0" r="381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0" cstate="print"/>
                    <a:stretch>
                      <a:fillRect/>
                    </a:stretch>
                  </pic:blipFill>
                  <pic:spPr>
                    <a:xfrm>
                      <a:off x="0" y="0"/>
                      <a:ext cx="3901440" cy="2103120"/>
                    </a:xfrm>
                    <a:prstGeom prst="rect">
                      <a:avLst/>
                    </a:prstGeom>
                  </pic:spPr>
                </pic:pic>
              </a:graphicData>
            </a:graphic>
            <wp14:sizeRelH relativeFrom="margin">
              <wp14:pctWidth>0</wp14:pctWidth>
            </wp14:sizeRelH>
            <wp14:sizeRelV relativeFrom="margin">
              <wp14:pctHeight>0</wp14:pctHeight>
            </wp14:sizeRelV>
          </wp:anchor>
        </w:drawing>
      </w:r>
    </w:p>
    <w:p w14:paraId="6C9AF559" w14:textId="0220CB48" w:rsidR="00656A65" w:rsidRDefault="00656A65" w:rsidP="008A7563">
      <w:pPr>
        <w:spacing w:line="360" w:lineRule="auto"/>
        <w:rPr>
          <w:rFonts w:ascii="Times New Roman" w:hAnsi="Times New Roman" w:cs="Times New Roman"/>
        </w:rPr>
      </w:pPr>
    </w:p>
    <w:p w14:paraId="50CBD981" w14:textId="03017E31" w:rsidR="00656A65" w:rsidRDefault="00656A65" w:rsidP="008A7563">
      <w:pPr>
        <w:spacing w:line="360" w:lineRule="auto"/>
        <w:rPr>
          <w:rFonts w:ascii="Times New Roman" w:hAnsi="Times New Roman" w:cs="Times New Roman"/>
        </w:rPr>
      </w:pPr>
    </w:p>
    <w:p w14:paraId="1250C92E" w14:textId="6875DB21" w:rsidR="00656A65" w:rsidRDefault="00656A65" w:rsidP="008A7563">
      <w:pPr>
        <w:spacing w:line="360" w:lineRule="auto"/>
        <w:rPr>
          <w:rFonts w:ascii="Times New Roman" w:hAnsi="Times New Roman" w:cs="Times New Roman"/>
        </w:rPr>
      </w:pPr>
    </w:p>
    <w:p w14:paraId="55FCB2F6" w14:textId="14794E98" w:rsidR="00656A65" w:rsidRDefault="00656A65" w:rsidP="008A7563">
      <w:pPr>
        <w:spacing w:line="360" w:lineRule="auto"/>
        <w:rPr>
          <w:rFonts w:ascii="Times New Roman" w:hAnsi="Times New Roman" w:cs="Times New Roman"/>
        </w:rPr>
      </w:pPr>
    </w:p>
    <w:p w14:paraId="164E612F" w14:textId="77777777" w:rsidR="00656A65" w:rsidRDefault="00656A65" w:rsidP="008A7563">
      <w:pPr>
        <w:spacing w:line="360" w:lineRule="auto"/>
        <w:rPr>
          <w:rFonts w:ascii="Times New Roman" w:hAnsi="Times New Roman" w:cs="Times New Roman"/>
        </w:rPr>
      </w:pPr>
    </w:p>
    <w:p w14:paraId="1F784418" w14:textId="77777777" w:rsidR="00656A65" w:rsidRDefault="00656A65" w:rsidP="008A7563">
      <w:pPr>
        <w:spacing w:line="360" w:lineRule="auto"/>
        <w:rPr>
          <w:rFonts w:ascii="Times New Roman" w:hAnsi="Times New Roman" w:cs="Times New Roman"/>
        </w:rPr>
      </w:pPr>
    </w:p>
    <w:p w14:paraId="2FDB34AB" w14:textId="28DAB866" w:rsidR="00071E38" w:rsidRDefault="00656A65" w:rsidP="00656A65">
      <w:pPr>
        <w:spacing w:line="360" w:lineRule="auto"/>
        <w:jc w:val="center"/>
        <w:rPr>
          <w:rFonts w:ascii="Times New Roman" w:hAnsi="Times New Roman" w:cs="Times New Roman"/>
        </w:rPr>
      </w:pPr>
      <w:r>
        <w:rPr>
          <w:noProof/>
          <w:sz w:val="16"/>
        </w:rPr>
        <w:drawing>
          <wp:anchor distT="0" distB="0" distL="0" distR="0" simplePos="0" relativeHeight="251661312" behindDoc="0" locked="0" layoutInCell="1" allowOverlap="1" wp14:anchorId="004E28B3" wp14:editId="66725603">
            <wp:simplePos x="0" y="0"/>
            <wp:positionH relativeFrom="page">
              <wp:posOffset>1805940</wp:posOffset>
            </wp:positionH>
            <wp:positionV relativeFrom="paragraph">
              <wp:posOffset>222250</wp:posOffset>
            </wp:positionV>
            <wp:extent cx="4450080" cy="2773680"/>
            <wp:effectExtent l="0" t="0" r="7620" b="762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1" cstate="print"/>
                    <a:stretch>
                      <a:fillRect/>
                    </a:stretch>
                  </pic:blipFill>
                  <pic:spPr>
                    <a:xfrm>
                      <a:off x="0" y="0"/>
                      <a:ext cx="4450080" cy="27736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(b)</w:t>
      </w:r>
    </w:p>
    <w:p w14:paraId="2701C1D0" w14:textId="77777777" w:rsidR="00656A65" w:rsidRDefault="00656A65" w:rsidP="00656A65">
      <w:pPr>
        <w:spacing w:line="360" w:lineRule="auto"/>
        <w:jc w:val="center"/>
        <w:rPr>
          <w:sz w:val="16"/>
        </w:rPr>
      </w:pPr>
    </w:p>
    <w:p w14:paraId="6D84BD49" w14:textId="77777777" w:rsidR="00656A65" w:rsidRDefault="00656A65" w:rsidP="00656A65">
      <w:pPr>
        <w:spacing w:line="360" w:lineRule="auto"/>
        <w:jc w:val="center"/>
        <w:rPr>
          <w:sz w:val="16"/>
        </w:rPr>
      </w:pPr>
    </w:p>
    <w:p w14:paraId="7F2B0C29" w14:textId="77777777" w:rsidR="00656A65" w:rsidRDefault="00656A65" w:rsidP="00656A65">
      <w:pPr>
        <w:spacing w:line="360" w:lineRule="auto"/>
        <w:jc w:val="center"/>
        <w:rPr>
          <w:sz w:val="16"/>
        </w:rPr>
      </w:pPr>
    </w:p>
    <w:p w14:paraId="5E480119" w14:textId="77777777" w:rsidR="00656A65" w:rsidRDefault="00656A65" w:rsidP="00656A65">
      <w:pPr>
        <w:spacing w:line="360" w:lineRule="auto"/>
        <w:jc w:val="center"/>
        <w:rPr>
          <w:sz w:val="16"/>
        </w:rPr>
      </w:pPr>
    </w:p>
    <w:p w14:paraId="592C20F1" w14:textId="77777777" w:rsidR="00656A65" w:rsidRDefault="00656A65" w:rsidP="00656A65">
      <w:pPr>
        <w:spacing w:line="360" w:lineRule="auto"/>
        <w:jc w:val="center"/>
        <w:rPr>
          <w:sz w:val="16"/>
        </w:rPr>
      </w:pPr>
    </w:p>
    <w:p w14:paraId="3B1363A0" w14:textId="77777777" w:rsidR="00656A65" w:rsidRDefault="00656A65" w:rsidP="00656A65">
      <w:pPr>
        <w:spacing w:line="360" w:lineRule="auto"/>
        <w:jc w:val="center"/>
        <w:rPr>
          <w:sz w:val="16"/>
        </w:rPr>
      </w:pPr>
    </w:p>
    <w:p w14:paraId="7DE0DB26" w14:textId="77777777" w:rsidR="00656A65" w:rsidRDefault="00656A65" w:rsidP="00656A65">
      <w:pPr>
        <w:spacing w:line="360" w:lineRule="auto"/>
        <w:jc w:val="center"/>
        <w:rPr>
          <w:sz w:val="16"/>
        </w:rPr>
      </w:pPr>
    </w:p>
    <w:p w14:paraId="7419F47D" w14:textId="77777777" w:rsidR="00656A65" w:rsidRDefault="00656A65" w:rsidP="00656A65">
      <w:pPr>
        <w:spacing w:line="360" w:lineRule="auto"/>
        <w:jc w:val="center"/>
        <w:rPr>
          <w:sz w:val="16"/>
        </w:rPr>
      </w:pPr>
    </w:p>
    <w:p w14:paraId="0551657C" w14:textId="77777777" w:rsidR="00656A65" w:rsidRDefault="00656A65" w:rsidP="00656A65">
      <w:pPr>
        <w:spacing w:line="360" w:lineRule="auto"/>
        <w:jc w:val="center"/>
        <w:rPr>
          <w:sz w:val="16"/>
        </w:rPr>
      </w:pPr>
    </w:p>
    <w:p w14:paraId="37D8902C" w14:textId="77777777" w:rsidR="00656A65" w:rsidRDefault="00656A65" w:rsidP="00656A65">
      <w:pPr>
        <w:spacing w:line="360" w:lineRule="auto"/>
        <w:jc w:val="center"/>
        <w:rPr>
          <w:sz w:val="16"/>
        </w:rPr>
      </w:pPr>
    </w:p>
    <w:p w14:paraId="7A1DDBC1" w14:textId="1EAEED76" w:rsidR="00656A65" w:rsidRDefault="00656A65" w:rsidP="00656A65">
      <w:pPr>
        <w:spacing w:line="360" w:lineRule="auto"/>
        <w:jc w:val="center"/>
        <w:rPr>
          <w:rFonts w:ascii="Times New Roman" w:hAnsi="Times New Roman" w:cs="Times New Roman"/>
        </w:rPr>
      </w:pPr>
      <w:r w:rsidRPr="00656A65">
        <w:rPr>
          <w:rFonts w:ascii="Times New Roman" w:hAnsi="Times New Roman" w:cs="Times New Roman"/>
        </w:rPr>
        <w:t>Fig.</w:t>
      </w:r>
      <w:r w:rsidRPr="00656A65">
        <w:rPr>
          <w:rFonts w:ascii="Times New Roman" w:hAnsi="Times New Roman" w:cs="Times New Roman"/>
          <w:spacing w:val="21"/>
        </w:rPr>
        <w:t xml:space="preserve"> </w:t>
      </w:r>
      <w:r w:rsidRPr="00656A65">
        <w:rPr>
          <w:rFonts w:ascii="Times New Roman" w:hAnsi="Times New Roman" w:cs="Times New Roman"/>
        </w:rPr>
        <w:t>4.</w:t>
      </w:r>
      <w:r w:rsidRPr="00656A65">
        <w:rPr>
          <w:rFonts w:ascii="Times New Roman" w:hAnsi="Times New Roman" w:cs="Times New Roman"/>
          <w:spacing w:val="40"/>
        </w:rPr>
        <w:t xml:space="preserve">  </w:t>
      </w:r>
      <w:r w:rsidRPr="00656A65">
        <w:rPr>
          <w:rFonts w:ascii="Times New Roman" w:hAnsi="Times New Roman" w:cs="Times New Roman"/>
        </w:rPr>
        <w:t>(a)</w:t>
      </w:r>
      <w:r w:rsidRPr="00656A65">
        <w:rPr>
          <w:rFonts w:ascii="Times New Roman" w:hAnsi="Times New Roman" w:cs="Times New Roman"/>
          <w:spacing w:val="21"/>
        </w:rPr>
        <w:t xml:space="preserve"> </w:t>
      </w:r>
      <w:r w:rsidRPr="00656A65">
        <w:rPr>
          <w:rFonts w:ascii="Times New Roman" w:hAnsi="Times New Roman" w:cs="Times New Roman"/>
        </w:rPr>
        <w:t>Proposed</w:t>
      </w:r>
      <w:r w:rsidRPr="00656A65">
        <w:rPr>
          <w:rFonts w:ascii="Times New Roman" w:hAnsi="Times New Roman" w:cs="Times New Roman"/>
          <w:spacing w:val="21"/>
        </w:rPr>
        <w:t xml:space="preserve"> </w:t>
      </w:r>
      <w:r w:rsidRPr="00656A65">
        <w:rPr>
          <w:rFonts w:ascii="Times New Roman" w:hAnsi="Times New Roman" w:cs="Times New Roman"/>
        </w:rPr>
        <w:t>asynchronous</w:t>
      </w:r>
      <w:r w:rsidRPr="00656A65">
        <w:rPr>
          <w:rFonts w:ascii="Times New Roman" w:hAnsi="Times New Roman" w:cs="Times New Roman"/>
          <w:spacing w:val="21"/>
        </w:rPr>
        <w:t xml:space="preserve"> </w:t>
      </w:r>
      <w:r w:rsidRPr="00656A65">
        <w:rPr>
          <w:rFonts w:ascii="Times New Roman" w:hAnsi="Times New Roman" w:cs="Times New Roman"/>
        </w:rPr>
        <w:t>first-order</w:t>
      </w:r>
      <w:r w:rsidRPr="00656A65">
        <w:rPr>
          <w:rFonts w:ascii="Times New Roman" w:hAnsi="Times New Roman" w:cs="Times New Roman"/>
          <w:spacing w:val="21"/>
        </w:rPr>
        <w:t xml:space="preserve"> </w:t>
      </w:r>
      <w:r w:rsidRPr="00656A65">
        <w:rPr>
          <w:rFonts w:ascii="Times New Roman" w:hAnsi="Times New Roman" w:cs="Times New Roman"/>
        </w:rPr>
        <w:t>threshold</w:t>
      </w:r>
      <w:r w:rsidRPr="00656A65">
        <w:rPr>
          <w:rFonts w:ascii="Times New Roman" w:hAnsi="Times New Roman" w:cs="Times New Roman"/>
          <w:spacing w:val="21"/>
        </w:rPr>
        <w:t xml:space="preserve"> </w:t>
      </w:r>
      <w:r w:rsidRPr="00656A65">
        <w:rPr>
          <w:rFonts w:ascii="Times New Roman" w:hAnsi="Times New Roman" w:cs="Times New Roman"/>
        </w:rPr>
        <w:t>implementation</w:t>
      </w:r>
      <w:r w:rsidRPr="00656A65">
        <w:rPr>
          <w:rFonts w:ascii="Times New Roman" w:hAnsi="Times New Roman" w:cs="Times New Roman"/>
          <w:spacing w:val="21"/>
        </w:rPr>
        <w:t xml:space="preserve"> </w:t>
      </w:r>
      <w:r w:rsidRPr="00656A65">
        <w:rPr>
          <w:rFonts w:ascii="Times New Roman" w:hAnsi="Times New Roman" w:cs="Times New Roman"/>
        </w:rPr>
        <w:t>S-box</w:t>
      </w:r>
      <w:r w:rsidRPr="00656A65">
        <w:rPr>
          <w:rFonts w:ascii="Times New Roman" w:hAnsi="Times New Roman" w:cs="Times New Roman"/>
          <w:spacing w:val="21"/>
        </w:rPr>
        <w:t xml:space="preserve"> </w:t>
      </w:r>
      <w:r w:rsidRPr="00656A65">
        <w:rPr>
          <w:rFonts w:ascii="Times New Roman" w:hAnsi="Times New Roman" w:cs="Times New Roman"/>
        </w:rPr>
        <w:t>architecture</w:t>
      </w:r>
      <w:r w:rsidRPr="00656A65">
        <w:rPr>
          <w:rFonts w:ascii="Times New Roman" w:hAnsi="Times New Roman" w:cs="Times New Roman"/>
          <w:spacing w:val="21"/>
        </w:rPr>
        <w:t xml:space="preserve"> </w:t>
      </w:r>
      <w:r w:rsidRPr="00656A65">
        <w:rPr>
          <w:rFonts w:ascii="Times New Roman" w:hAnsi="Times New Roman" w:cs="Times New Roman"/>
        </w:rPr>
        <w:t>based</w:t>
      </w:r>
      <w:r w:rsidRPr="00656A65">
        <w:rPr>
          <w:rFonts w:ascii="Times New Roman" w:hAnsi="Times New Roman" w:cs="Times New Roman"/>
          <w:spacing w:val="21"/>
        </w:rPr>
        <w:t xml:space="preserve"> </w:t>
      </w:r>
      <w:r w:rsidRPr="00656A65">
        <w:rPr>
          <w:rFonts w:ascii="Times New Roman" w:hAnsi="Times New Roman" w:cs="Times New Roman"/>
        </w:rPr>
        <w:t>on</w:t>
      </w:r>
      <w:r w:rsidRPr="00656A65">
        <w:rPr>
          <w:rFonts w:ascii="Times New Roman" w:hAnsi="Times New Roman" w:cs="Times New Roman"/>
          <w:spacing w:val="12"/>
        </w:rPr>
        <w:t xml:space="preserve"> </w:t>
      </w:r>
      <w:r w:rsidRPr="00656A65">
        <w:rPr>
          <w:rFonts w:ascii="Times New Roman" w:hAnsi="Times New Roman" w:cs="Times New Roman"/>
        </w:rPr>
        <w:t>[</w:t>
      </w:r>
      <w:bookmarkStart w:id="0" w:name="_bookmark21"/>
      <w:bookmarkEnd w:id="0"/>
      <w:r w:rsidRPr="00656A65">
        <w:rPr>
          <w:rFonts w:ascii="Times New Roman" w:hAnsi="Times New Roman" w:cs="Times New Roman"/>
        </w:rPr>
        <w:fldChar w:fldCharType="begin"/>
      </w:r>
      <w:r w:rsidRPr="00656A65">
        <w:rPr>
          <w:rFonts w:ascii="Times New Roman" w:hAnsi="Times New Roman" w:cs="Times New Roman"/>
        </w:rPr>
        <w:instrText>HYPERLINK \l "_bookmark39"</w:instrText>
      </w:r>
      <w:r w:rsidRPr="00656A65">
        <w:rPr>
          <w:rFonts w:ascii="Times New Roman" w:hAnsi="Times New Roman" w:cs="Times New Roman"/>
        </w:rPr>
      </w:r>
      <w:r w:rsidRPr="00656A65">
        <w:rPr>
          <w:rFonts w:ascii="Times New Roman" w:hAnsi="Times New Roman" w:cs="Times New Roman"/>
        </w:rPr>
        <w:fldChar w:fldCharType="separate"/>
      </w:r>
      <w:r w:rsidRPr="00656A65">
        <w:rPr>
          <w:rFonts w:ascii="Times New Roman" w:hAnsi="Times New Roman" w:cs="Times New Roman"/>
          <w:color w:val="0000FF"/>
        </w:rPr>
        <w:t>10</w:t>
      </w:r>
      <w:r w:rsidRPr="00656A65">
        <w:rPr>
          <w:rFonts w:ascii="Times New Roman" w:hAnsi="Times New Roman" w:cs="Times New Roman"/>
        </w:rPr>
        <w:fldChar w:fldCharType="end"/>
      </w:r>
      <w:r w:rsidRPr="00656A65">
        <w:rPr>
          <w:rFonts w:ascii="Times New Roman" w:hAnsi="Times New Roman" w:cs="Times New Roman"/>
        </w:rPr>
        <w:t>].</w:t>
      </w:r>
      <w:r w:rsidRPr="00656A65">
        <w:rPr>
          <w:rFonts w:ascii="Times New Roman" w:hAnsi="Times New Roman" w:cs="Times New Roman"/>
          <w:spacing w:val="21"/>
        </w:rPr>
        <w:t xml:space="preserve"> </w:t>
      </w:r>
      <w:r w:rsidRPr="00656A65">
        <w:rPr>
          <w:rFonts w:ascii="Times New Roman" w:hAnsi="Times New Roman" w:cs="Times New Roman"/>
        </w:rPr>
        <w:t>(b)</w:t>
      </w:r>
      <w:r w:rsidRPr="00656A65">
        <w:rPr>
          <w:rFonts w:ascii="Times New Roman" w:hAnsi="Times New Roman" w:cs="Times New Roman"/>
          <w:spacing w:val="21"/>
        </w:rPr>
        <w:t xml:space="preserve"> </w:t>
      </w:r>
      <w:r w:rsidRPr="00656A65">
        <w:rPr>
          <w:rFonts w:ascii="Times New Roman" w:hAnsi="Times New Roman" w:cs="Times New Roman"/>
        </w:rPr>
        <w:t>Enable</w:t>
      </w:r>
      <w:r w:rsidRPr="00656A65">
        <w:rPr>
          <w:rFonts w:ascii="Times New Roman" w:hAnsi="Times New Roman" w:cs="Times New Roman"/>
          <w:spacing w:val="21"/>
        </w:rPr>
        <w:t xml:space="preserve"> </w:t>
      </w:r>
      <w:r w:rsidRPr="00656A65">
        <w:rPr>
          <w:rFonts w:ascii="Times New Roman" w:hAnsi="Times New Roman" w:cs="Times New Roman"/>
        </w:rPr>
        <w:t>generation</w:t>
      </w:r>
      <w:r w:rsidRPr="00656A65">
        <w:rPr>
          <w:rFonts w:ascii="Times New Roman" w:hAnsi="Times New Roman" w:cs="Times New Roman"/>
          <w:spacing w:val="21"/>
        </w:rPr>
        <w:t xml:space="preserve"> </w:t>
      </w:r>
      <w:r w:rsidRPr="00656A65">
        <w:rPr>
          <w:rFonts w:ascii="Times New Roman" w:hAnsi="Times New Roman" w:cs="Times New Roman"/>
        </w:rPr>
        <w:t>circuit</w:t>
      </w:r>
      <w:r w:rsidRPr="00656A65">
        <w:rPr>
          <w:rFonts w:ascii="Times New Roman" w:hAnsi="Times New Roman" w:cs="Times New Roman"/>
          <w:spacing w:val="21"/>
        </w:rPr>
        <w:t xml:space="preserve"> </w:t>
      </w:r>
      <w:r w:rsidRPr="00656A65">
        <w:rPr>
          <w:rFonts w:ascii="Times New Roman" w:hAnsi="Times New Roman" w:cs="Times New Roman"/>
        </w:rPr>
        <w:t>with</w:t>
      </w:r>
      <w:r w:rsidRPr="00656A65">
        <w:rPr>
          <w:rFonts w:ascii="Times New Roman" w:hAnsi="Times New Roman" w:cs="Times New Roman"/>
          <w:spacing w:val="21"/>
        </w:rPr>
        <w:t xml:space="preserve"> </w:t>
      </w:r>
      <w:r w:rsidRPr="00656A65">
        <w:rPr>
          <w:rFonts w:ascii="Times New Roman" w:hAnsi="Times New Roman" w:cs="Times New Roman"/>
        </w:rPr>
        <w:t>critical</w:t>
      </w:r>
      <w:r w:rsidRPr="00656A65">
        <w:rPr>
          <w:rFonts w:ascii="Times New Roman" w:hAnsi="Times New Roman" w:cs="Times New Roman"/>
          <w:spacing w:val="21"/>
        </w:rPr>
        <w:t xml:space="preserve"> </w:t>
      </w:r>
      <w:r w:rsidRPr="00656A65">
        <w:rPr>
          <w:rFonts w:ascii="Times New Roman" w:hAnsi="Times New Roman" w:cs="Times New Roman"/>
        </w:rPr>
        <w:t>path</w:t>
      </w:r>
      <w:r w:rsidRPr="00656A65">
        <w:rPr>
          <w:rFonts w:ascii="Times New Roman" w:hAnsi="Times New Roman" w:cs="Times New Roman"/>
          <w:spacing w:val="40"/>
        </w:rPr>
        <w:t xml:space="preserve"> </w:t>
      </w:r>
      <w:r w:rsidRPr="00656A65">
        <w:rPr>
          <w:rFonts w:ascii="Times New Roman" w:hAnsi="Times New Roman" w:cs="Times New Roman"/>
        </w:rPr>
        <w:t xml:space="preserve">replicas. (c) Timing diagram of </w:t>
      </w:r>
      <w:r w:rsidRPr="00656A65">
        <w:rPr>
          <w:rFonts w:ascii="Times New Roman" w:hAnsi="Times New Roman" w:cs="Times New Roman"/>
          <w:i/>
        </w:rPr>
        <w:t xml:space="preserve">En </w:t>
      </w:r>
      <w:r w:rsidRPr="00656A65">
        <w:rPr>
          <w:rFonts w:ascii="Times New Roman" w:hAnsi="Times New Roman" w:cs="Times New Roman"/>
        </w:rPr>
        <w:t>signals in the proposed TI S-box.</w:t>
      </w:r>
    </w:p>
    <w:p w14:paraId="64C35667" w14:textId="77777777" w:rsidR="008E1E0A" w:rsidRPr="008E1E0A" w:rsidRDefault="008E1E0A" w:rsidP="008E1E0A">
      <w:pPr>
        <w:pStyle w:val="BodyText"/>
        <w:spacing w:before="102" w:line="360" w:lineRule="auto"/>
        <w:jc w:val="both"/>
        <w:rPr>
          <w:sz w:val="24"/>
          <w:szCs w:val="24"/>
        </w:rPr>
      </w:pPr>
      <w:r w:rsidRPr="008E1E0A">
        <w:rPr>
          <w:sz w:val="24"/>
          <w:szCs w:val="24"/>
        </w:rPr>
        <w:t xml:space="preserve">The area and power consumption comparisons of the </w:t>
      </w:r>
      <w:proofErr w:type="spellStart"/>
      <w:r w:rsidRPr="008E1E0A">
        <w:rPr>
          <w:sz w:val="24"/>
          <w:szCs w:val="24"/>
        </w:rPr>
        <w:t>dif</w:t>
      </w:r>
      <w:proofErr w:type="spellEnd"/>
      <w:r w:rsidRPr="008E1E0A">
        <w:rPr>
          <w:sz w:val="24"/>
          <w:szCs w:val="24"/>
        </w:rPr>
        <w:t xml:space="preserve">- </w:t>
      </w:r>
      <w:proofErr w:type="spellStart"/>
      <w:r w:rsidRPr="008E1E0A">
        <w:rPr>
          <w:sz w:val="24"/>
          <w:szCs w:val="24"/>
        </w:rPr>
        <w:t>ferent</w:t>
      </w:r>
      <w:proofErr w:type="spellEnd"/>
      <w:r w:rsidRPr="008E1E0A">
        <w:rPr>
          <w:sz w:val="24"/>
          <w:szCs w:val="24"/>
        </w:rPr>
        <w:t xml:space="preserve"> synchronization circuits in 28nm CMOS process are presented</w:t>
      </w:r>
      <w:r w:rsidRPr="008E1E0A">
        <w:rPr>
          <w:spacing w:val="40"/>
          <w:sz w:val="24"/>
          <w:szCs w:val="24"/>
        </w:rPr>
        <w:t xml:space="preserve"> </w:t>
      </w:r>
      <w:r w:rsidRPr="008E1E0A">
        <w:rPr>
          <w:sz w:val="24"/>
          <w:szCs w:val="24"/>
        </w:rPr>
        <w:t>in</w:t>
      </w:r>
      <w:r w:rsidRPr="008E1E0A">
        <w:rPr>
          <w:spacing w:val="40"/>
          <w:sz w:val="24"/>
          <w:szCs w:val="24"/>
        </w:rPr>
        <w:t xml:space="preserve"> </w:t>
      </w:r>
      <w:r w:rsidRPr="008E1E0A">
        <w:rPr>
          <w:sz w:val="24"/>
          <w:szCs w:val="24"/>
        </w:rPr>
        <w:t xml:space="preserve">Fig. </w:t>
      </w:r>
      <w:hyperlink w:anchor="_bookmark19" w:history="1">
        <w:r w:rsidRPr="008E1E0A">
          <w:rPr>
            <w:color w:val="0000FF"/>
            <w:sz w:val="24"/>
            <w:szCs w:val="24"/>
          </w:rPr>
          <w:t>3</w:t>
        </w:r>
      </w:hyperlink>
      <w:r w:rsidRPr="008E1E0A">
        <w:rPr>
          <w:color w:val="0000FF"/>
          <w:spacing w:val="40"/>
          <w:sz w:val="24"/>
          <w:szCs w:val="24"/>
        </w:rPr>
        <w:t xml:space="preserve"> </w:t>
      </w:r>
      <w:r w:rsidRPr="008E1E0A">
        <w:rPr>
          <w:sz w:val="24"/>
          <w:szCs w:val="24"/>
        </w:rPr>
        <w:t>(e)</w:t>
      </w:r>
      <w:r w:rsidRPr="008E1E0A">
        <w:rPr>
          <w:spacing w:val="40"/>
          <w:sz w:val="24"/>
          <w:szCs w:val="24"/>
        </w:rPr>
        <w:t xml:space="preserve"> </w:t>
      </w:r>
      <w:r w:rsidRPr="008E1E0A">
        <w:rPr>
          <w:sz w:val="24"/>
          <w:szCs w:val="24"/>
        </w:rPr>
        <w:t>and</w:t>
      </w:r>
      <w:r w:rsidRPr="008E1E0A">
        <w:rPr>
          <w:spacing w:val="40"/>
          <w:sz w:val="24"/>
          <w:szCs w:val="24"/>
        </w:rPr>
        <w:t xml:space="preserve"> </w:t>
      </w:r>
      <w:r w:rsidRPr="008E1E0A">
        <w:rPr>
          <w:sz w:val="24"/>
          <w:szCs w:val="24"/>
        </w:rPr>
        <w:t>(f).</w:t>
      </w:r>
      <w:r w:rsidRPr="008E1E0A">
        <w:rPr>
          <w:spacing w:val="40"/>
          <w:sz w:val="24"/>
          <w:szCs w:val="24"/>
        </w:rPr>
        <w:t xml:space="preserve"> </w:t>
      </w:r>
      <w:r w:rsidRPr="008E1E0A">
        <w:rPr>
          <w:sz w:val="24"/>
          <w:szCs w:val="24"/>
        </w:rPr>
        <w:t>As</w:t>
      </w:r>
      <w:r w:rsidRPr="008E1E0A">
        <w:rPr>
          <w:spacing w:val="40"/>
          <w:sz w:val="24"/>
          <w:szCs w:val="24"/>
        </w:rPr>
        <w:t xml:space="preserve"> </w:t>
      </w:r>
      <w:r w:rsidRPr="008E1E0A">
        <w:rPr>
          <w:sz w:val="24"/>
          <w:szCs w:val="24"/>
        </w:rPr>
        <w:t>the</w:t>
      </w:r>
      <w:r w:rsidRPr="008E1E0A">
        <w:rPr>
          <w:spacing w:val="40"/>
          <w:sz w:val="24"/>
          <w:szCs w:val="24"/>
        </w:rPr>
        <w:t xml:space="preserve"> </w:t>
      </w:r>
      <w:r w:rsidRPr="008E1E0A">
        <w:rPr>
          <w:sz w:val="24"/>
          <w:szCs w:val="24"/>
        </w:rPr>
        <w:t>number</w:t>
      </w:r>
      <w:r w:rsidRPr="008E1E0A">
        <w:rPr>
          <w:spacing w:val="40"/>
          <w:sz w:val="24"/>
          <w:szCs w:val="24"/>
        </w:rPr>
        <w:t xml:space="preserve"> </w:t>
      </w:r>
      <w:r w:rsidRPr="008E1E0A">
        <w:rPr>
          <w:sz w:val="24"/>
          <w:szCs w:val="24"/>
        </w:rPr>
        <w:t>of</w:t>
      </w:r>
      <w:r w:rsidRPr="008E1E0A">
        <w:rPr>
          <w:spacing w:val="40"/>
          <w:sz w:val="24"/>
          <w:szCs w:val="24"/>
        </w:rPr>
        <w:t xml:space="preserve"> </w:t>
      </w:r>
      <w:proofErr w:type="spellStart"/>
      <w:r w:rsidRPr="008E1E0A">
        <w:rPr>
          <w:sz w:val="24"/>
          <w:szCs w:val="24"/>
        </w:rPr>
        <w:t>transis</w:t>
      </w:r>
      <w:proofErr w:type="spellEnd"/>
      <w:r w:rsidRPr="008E1E0A">
        <w:rPr>
          <w:sz w:val="24"/>
          <w:szCs w:val="24"/>
        </w:rPr>
        <w:t>- tors used in low-cost synchronization circuits (tri-state XOR gate,</w:t>
      </w:r>
      <w:r w:rsidRPr="008E1E0A">
        <w:rPr>
          <w:spacing w:val="-8"/>
          <w:sz w:val="24"/>
          <w:szCs w:val="24"/>
        </w:rPr>
        <w:t xml:space="preserve"> </w:t>
      </w:r>
      <w:r w:rsidRPr="008E1E0A">
        <w:rPr>
          <w:sz w:val="24"/>
          <w:szCs w:val="24"/>
        </w:rPr>
        <w:t>tri-state</w:t>
      </w:r>
      <w:r w:rsidRPr="008E1E0A">
        <w:rPr>
          <w:spacing w:val="-9"/>
          <w:sz w:val="24"/>
          <w:szCs w:val="24"/>
        </w:rPr>
        <w:t xml:space="preserve"> </w:t>
      </w:r>
      <w:r w:rsidRPr="008E1E0A">
        <w:rPr>
          <w:sz w:val="24"/>
          <w:szCs w:val="24"/>
        </w:rPr>
        <w:t>buffer,</w:t>
      </w:r>
      <w:r w:rsidRPr="008E1E0A">
        <w:rPr>
          <w:spacing w:val="-8"/>
          <w:sz w:val="24"/>
          <w:szCs w:val="24"/>
        </w:rPr>
        <w:t xml:space="preserve"> </w:t>
      </w:r>
      <w:r w:rsidRPr="008E1E0A">
        <w:rPr>
          <w:sz w:val="24"/>
          <w:szCs w:val="24"/>
        </w:rPr>
        <w:t>and</w:t>
      </w:r>
      <w:r w:rsidRPr="008E1E0A">
        <w:rPr>
          <w:spacing w:val="-8"/>
          <w:sz w:val="24"/>
          <w:szCs w:val="24"/>
        </w:rPr>
        <w:t xml:space="preserve"> </w:t>
      </w:r>
      <w:r w:rsidRPr="008E1E0A">
        <w:rPr>
          <w:sz w:val="24"/>
          <w:szCs w:val="24"/>
        </w:rPr>
        <w:t>D</w:t>
      </w:r>
      <w:r w:rsidRPr="008E1E0A">
        <w:rPr>
          <w:spacing w:val="-8"/>
          <w:sz w:val="24"/>
          <w:szCs w:val="24"/>
        </w:rPr>
        <w:t xml:space="preserve"> </w:t>
      </w:r>
      <w:r w:rsidRPr="008E1E0A">
        <w:rPr>
          <w:sz w:val="24"/>
          <w:szCs w:val="24"/>
        </w:rPr>
        <w:t>latch)</w:t>
      </w:r>
      <w:r w:rsidRPr="008E1E0A">
        <w:rPr>
          <w:spacing w:val="-8"/>
          <w:sz w:val="24"/>
          <w:szCs w:val="24"/>
        </w:rPr>
        <w:t xml:space="preserve"> </w:t>
      </w:r>
      <w:r w:rsidRPr="008E1E0A">
        <w:rPr>
          <w:sz w:val="24"/>
          <w:szCs w:val="24"/>
        </w:rPr>
        <w:t>is</w:t>
      </w:r>
      <w:r w:rsidRPr="008E1E0A">
        <w:rPr>
          <w:spacing w:val="-8"/>
          <w:sz w:val="24"/>
          <w:szCs w:val="24"/>
        </w:rPr>
        <w:t xml:space="preserve"> </w:t>
      </w:r>
      <w:r w:rsidRPr="008E1E0A">
        <w:rPr>
          <w:sz w:val="24"/>
          <w:szCs w:val="24"/>
        </w:rPr>
        <w:t>significantly</w:t>
      </w:r>
      <w:r w:rsidRPr="008E1E0A">
        <w:rPr>
          <w:spacing w:val="-8"/>
          <w:sz w:val="24"/>
          <w:szCs w:val="24"/>
        </w:rPr>
        <w:t xml:space="preserve"> </w:t>
      </w:r>
      <w:r w:rsidRPr="008E1E0A">
        <w:rPr>
          <w:sz w:val="24"/>
          <w:szCs w:val="24"/>
        </w:rPr>
        <w:t>reduced</w:t>
      </w:r>
      <w:r w:rsidRPr="008E1E0A">
        <w:rPr>
          <w:spacing w:val="-8"/>
          <w:sz w:val="24"/>
          <w:szCs w:val="24"/>
        </w:rPr>
        <w:t xml:space="preserve"> </w:t>
      </w:r>
      <w:r w:rsidRPr="008E1E0A">
        <w:rPr>
          <w:sz w:val="24"/>
          <w:szCs w:val="24"/>
        </w:rPr>
        <w:t>com- pared to the conventional D flip-flops, the tri-state XOR gate reduces</w:t>
      </w:r>
      <w:r w:rsidRPr="008E1E0A">
        <w:rPr>
          <w:spacing w:val="-5"/>
          <w:sz w:val="24"/>
          <w:szCs w:val="24"/>
        </w:rPr>
        <w:t xml:space="preserve"> </w:t>
      </w:r>
      <w:r w:rsidRPr="008E1E0A">
        <w:rPr>
          <w:sz w:val="24"/>
          <w:szCs w:val="24"/>
        </w:rPr>
        <w:t>area</w:t>
      </w:r>
      <w:r w:rsidRPr="008E1E0A">
        <w:rPr>
          <w:spacing w:val="-5"/>
          <w:sz w:val="24"/>
          <w:szCs w:val="24"/>
        </w:rPr>
        <w:t xml:space="preserve"> </w:t>
      </w:r>
      <w:r w:rsidRPr="008E1E0A">
        <w:rPr>
          <w:sz w:val="24"/>
          <w:szCs w:val="24"/>
        </w:rPr>
        <w:t>around</w:t>
      </w:r>
      <w:r w:rsidRPr="008E1E0A">
        <w:rPr>
          <w:spacing w:val="-5"/>
          <w:sz w:val="24"/>
          <w:szCs w:val="24"/>
        </w:rPr>
        <w:t xml:space="preserve"> </w:t>
      </w:r>
      <w:r w:rsidRPr="008E1E0A">
        <w:rPr>
          <w:sz w:val="24"/>
          <w:szCs w:val="24"/>
        </w:rPr>
        <w:t>49%,</w:t>
      </w:r>
      <w:r w:rsidRPr="008E1E0A">
        <w:rPr>
          <w:spacing w:val="-5"/>
          <w:sz w:val="24"/>
          <w:szCs w:val="24"/>
        </w:rPr>
        <w:t xml:space="preserve"> </w:t>
      </w:r>
      <w:r w:rsidRPr="008E1E0A">
        <w:rPr>
          <w:sz w:val="24"/>
          <w:szCs w:val="24"/>
        </w:rPr>
        <w:t>while</w:t>
      </w:r>
      <w:r w:rsidRPr="008E1E0A">
        <w:rPr>
          <w:spacing w:val="-5"/>
          <w:sz w:val="24"/>
          <w:szCs w:val="24"/>
        </w:rPr>
        <w:t xml:space="preserve"> </w:t>
      </w:r>
      <w:r w:rsidRPr="008E1E0A">
        <w:rPr>
          <w:sz w:val="24"/>
          <w:szCs w:val="24"/>
        </w:rPr>
        <w:t>the</w:t>
      </w:r>
      <w:r w:rsidRPr="008E1E0A">
        <w:rPr>
          <w:spacing w:val="-5"/>
          <w:sz w:val="24"/>
          <w:szCs w:val="24"/>
        </w:rPr>
        <w:t xml:space="preserve"> </w:t>
      </w:r>
      <w:r w:rsidRPr="008E1E0A">
        <w:rPr>
          <w:sz w:val="24"/>
          <w:szCs w:val="24"/>
        </w:rPr>
        <w:t>D</w:t>
      </w:r>
      <w:r w:rsidRPr="008E1E0A">
        <w:rPr>
          <w:spacing w:val="-5"/>
          <w:sz w:val="24"/>
          <w:szCs w:val="24"/>
        </w:rPr>
        <w:t xml:space="preserve"> </w:t>
      </w:r>
      <w:r w:rsidRPr="008E1E0A">
        <w:rPr>
          <w:sz w:val="24"/>
          <w:szCs w:val="24"/>
        </w:rPr>
        <w:t>latch</w:t>
      </w:r>
      <w:r w:rsidRPr="008E1E0A">
        <w:rPr>
          <w:spacing w:val="-5"/>
          <w:sz w:val="24"/>
          <w:szCs w:val="24"/>
        </w:rPr>
        <w:t xml:space="preserve"> </w:t>
      </w:r>
      <w:r w:rsidRPr="008E1E0A">
        <w:rPr>
          <w:sz w:val="24"/>
          <w:szCs w:val="24"/>
        </w:rPr>
        <w:t>and</w:t>
      </w:r>
      <w:r w:rsidRPr="008E1E0A">
        <w:rPr>
          <w:spacing w:val="-5"/>
          <w:sz w:val="24"/>
          <w:szCs w:val="24"/>
        </w:rPr>
        <w:t xml:space="preserve"> </w:t>
      </w:r>
      <w:r w:rsidRPr="008E1E0A">
        <w:rPr>
          <w:sz w:val="24"/>
          <w:szCs w:val="24"/>
        </w:rPr>
        <w:t>tri-state</w:t>
      </w:r>
      <w:r w:rsidRPr="008E1E0A">
        <w:rPr>
          <w:spacing w:val="-6"/>
          <w:sz w:val="24"/>
          <w:szCs w:val="24"/>
        </w:rPr>
        <w:t xml:space="preserve"> </w:t>
      </w:r>
      <w:r w:rsidRPr="008E1E0A">
        <w:rPr>
          <w:sz w:val="24"/>
          <w:szCs w:val="24"/>
        </w:rPr>
        <w:t xml:space="preserve">buffer reduce area about 44% and 50%, respectively. In addition, since the internal load capacitance of low-cost </w:t>
      </w:r>
      <w:proofErr w:type="spellStart"/>
      <w:r w:rsidRPr="008E1E0A">
        <w:rPr>
          <w:sz w:val="24"/>
          <w:szCs w:val="24"/>
        </w:rPr>
        <w:t>synchroniza</w:t>
      </w:r>
      <w:proofErr w:type="spellEnd"/>
      <w:r w:rsidRPr="008E1E0A">
        <w:rPr>
          <w:sz w:val="24"/>
          <w:szCs w:val="24"/>
        </w:rPr>
        <w:t xml:space="preserve">- </w:t>
      </w:r>
      <w:proofErr w:type="spellStart"/>
      <w:r w:rsidRPr="008E1E0A">
        <w:rPr>
          <w:sz w:val="24"/>
          <w:szCs w:val="24"/>
        </w:rPr>
        <w:t>tion</w:t>
      </w:r>
      <w:proofErr w:type="spellEnd"/>
      <w:r w:rsidRPr="008E1E0A">
        <w:rPr>
          <w:sz w:val="24"/>
          <w:szCs w:val="24"/>
        </w:rPr>
        <w:t xml:space="preserve"> circuits is reduced, the power consumption is reduced 69% on average. In the comparisons, D flip-flop without reset signal that is provided in the 28nm standard cell library is used. The </w:t>
      </w:r>
      <w:r w:rsidRPr="008E1E0A">
        <w:rPr>
          <w:sz w:val="24"/>
          <w:szCs w:val="24"/>
        </w:rPr>
        <w:lastRenderedPageBreak/>
        <w:t>reduction rate can be slightly changed depending</w:t>
      </w:r>
      <w:r w:rsidRPr="008E1E0A">
        <w:rPr>
          <w:spacing w:val="80"/>
          <w:sz w:val="24"/>
          <w:szCs w:val="24"/>
        </w:rPr>
        <w:t xml:space="preserve"> </w:t>
      </w:r>
      <w:r w:rsidRPr="008E1E0A">
        <w:rPr>
          <w:sz w:val="24"/>
          <w:szCs w:val="24"/>
        </w:rPr>
        <w:t>on different process technologies used, but it is obvious that the low-cost synchronization circuits significantly reduce the overall hardware cost.</w:t>
      </w:r>
    </w:p>
    <w:p w14:paraId="34D68742" w14:textId="77777777" w:rsidR="008E1E0A" w:rsidRPr="008E1E0A" w:rsidRDefault="008E1E0A" w:rsidP="008E1E0A">
      <w:pPr>
        <w:pStyle w:val="BodyText"/>
        <w:spacing w:before="146" w:line="360" w:lineRule="auto"/>
        <w:rPr>
          <w:sz w:val="24"/>
          <w:szCs w:val="24"/>
        </w:rPr>
      </w:pPr>
    </w:p>
    <w:p w14:paraId="250FC0A6" w14:textId="77777777" w:rsidR="008E1E0A" w:rsidRPr="008E1E0A" w:rsidRDefault="008E1E0A" w:rsidP="008E1E0A">
      <w:pPr>
        <w:pStyle w:val="ListParagraph"/>
        <w:widowControl w:val="0"/>
        <w:numPr>
          <w:ilvl w:val="0"/>
          <w:numId w:val="6"/>
        </w:numPr>
        <w:tabs>
          <w:tab w:val="left" w:pos="467"/>
        </w:tabs>
        <w:autoSpaceDE w:val="0"/>
        <w:autoSpaceDN w:val="0"/>
        <w:spacing w:before="52" w:after="0" w:line="240" w:lineRule="auto"/>
        <w:ind w:left="467" w:hanging="269"/>
        <w:contextualSpacing w:val="0"/>
        <w:jc w:val="both"/>
        <w:rPr>
          <w:rFonts w:ascii="Times New Roman" w:hAnsi="Times New Roman" w:cs="Times New Roman"/>
          <w:b/>
          <w:bCs/>
          <w:iCs/>
          <w:spacing w:val="-2"/>
          <w:szCs w:val="32"/>
        </w:rPr>
      </w:pPr>
      <w:r w:rsidRPr="008E1E0A">
        <w:rPr>
          <w:rFonts w:ascii="Times New Roman" w:hAnsi="Times New Roman" w:cs="Times New Roman"/>
          <w:b/>
          <w:bCs/>
          <w:iCs/>
          <w:spacing w:val="-2"/>
          <w:szCs w:val="32"/>
        </w:rPr>
        <w:t>Proposed Asynchronous TI S-Box Implementation</w:t>
      </w:r>
    </w:p>
    <w:p w14:paraId="2293F8B8" w14:textId="77777777" w:rsidR="008E1E0A" w:rsidRDefault="008E1E0A" w:rsidP="008E1E0A">
      <w:pPr>
        <w:pStyle w:val="BodyText"/>
        <w:spacing w:before="1" w:line="360" w:lineRule="auto"/>
        <w:ind w:right="38"/>
        <w:jc w:val="both"/>
      </w:pPr>
    </w:p>
    <w:p w14:paraId="0B6F6FE5" w14:textId="66D0F7F6" w:rsidR="008E1E0A" w:rsidRPr="008E1E0A" w:rsidRDefault="008E1E0A" w:rsidP="008E1E0A">
      <w:pPr>
        <w:pStyle w:val="BodyText"/>
        <w:spacing w:before="1" w:line="360" w:lineRule="auto"/>
        <w:ind w:right="38" w:firstLine="198"/>
        <w:jc w:val="both"/>
        <w:rPr>
          <w:sz w:val="24"/>
          <w:szCs w:val="24"/>
        </w:rPr>
      </w:pPr>
      <w:r w:rsidRPr="008E1E0A">
        <w:rPr>
          <w:sz w:val="24"/>
          <w:szCs w:val="24"/>
        </w:rPr>
        <w:t xml:space="preserve">In our TI S-box design, low-cost synchronization circuits are used, and Fig. </w:t>
      </w:r>
      <w:hyperlink w:anchor="_bookmark21" w:history="1">
        <w:r w:rsidRPr="008E1E0A">
          <w:rPr>
            <w:sz w:val="24"/>
            <w:szCs w:val="24"/>
          </w:rPr>
          <w:t>4</w:t>
        </w:r>
      </w:hyperlink>
      <w:r w:rsidRPr="008E1E0A">
        <w:rPr>
          <w:sz w:val="24"/>
          <w:szCs w:val="24"/>
        </w:rPr>
        <w:t xml:space="preserve"> (a) presents the asynchronous first-order TI S-box architecture. As shown in the figure, the D flip-flops in Fig. </w:t>
      </w:r>
      <w:hyperlink w:anchor="_bookmark17" w:history="1">
        <w:r w:rsidRPr="008E1E0A">
          <w:rPr>
            <w:sz w:val="24"/>
            <w:szCs w:val="24"/>
          </w:rPr>
          <w:t>2</w:t>
        </w:r>
      </w:hyperlink>
      <w:r w:rsidRPr="008E1E0A">
        <w:rPr>
          <w:sz w:val="24"/>
          <w:szCs w:val="24"/>
        </w:rPr>
        <w:t xml:space="preserve"> are replaced with low-cost synchronization circuits such as a D latch, tri-state buffer, and tri-state XOR gate, which synchronize output signals when En signals are changed from ‘0’ to ‘1’. In the architecture, for the proper operation of synchronization, the enable signals (En1 </w:t>
      </w:r>
      <w:r w:rsidRPr="008E1E0A">
        <w:rPr>
          <w:rFonts w:ascii="Cambria Math" w:hAnsi="Cambria Math" w:cs="Cambria Math"/>
          <w:sz w:val="24"/>
          <w:szCs w:val="24"/>
        </w:rPr>
        <w:t>∼</w:t>
      </w:r>
      <w:r w:rsidRPr="008E1E0A">
        <w:rPr>
          <w:sz w:val="24"/>
          <w:szCs w:val="24"/>
        </w:rPr>
        <w:t xml:space="preserve"> En5) are needed at the right time. Fig. </w:t>
      </w:r>
      <w:hyperlink w:anchor="_bookmark21" w:history="1">
        <w:r w:rsidRPr="008E1E0A">
          <w:rPr>
            <w:sz w:val="24"/>
            <w:szCs w:val="24"/>
          </w:rPr>
          <w:t>4</w:t>
        </w:r>
      </w:hyperlink>
      <w:r w:rsidRPr="008E1E0A">
        <w:rPr>
          <w:sz w:val="24"/>
          <w:szCs w:val="24"/>
        </w:rPr>
        <w:t xml:space="preserve"> (b) presents the enable signal generation circuit, which operates with a clock signal and a delayed clock. The timing diagram of the proposed TI S-box design is shown in Fig. </w:t>
      </w:r>
      <w:hyperlink w:anchor="_bookmark21" w:history="1">
        <w:r w:rsidRPr="008E1E0A">
          <w:rPr>
            <w:sz w:val="24"/>
            <w:szCs w:val="24"/>
          </w:rPr>
          <w:t>4</w:t>
        </w:r>
      </w:hyperlink>
      <w:r w:rsidRPr="008E1E0A">
        <w:rPr>
          <w:sz w:val="24"/>
          <w:szCs w:val="24"/>
        </w:rPr>
        <w:t xml:space="preserve"> (c). First, En0 is generated and it is inverted from the previous value in every positive edge clock. En0prop is also generated using the delayed clock, and it is inverted in every positive edge delayed clock like En0. En1prop to En4prop signals are generated from En0prop passing through the critical path replica (CPR) circuits </w:t>
      </w:r>
      <w:bookmarkStart w:id="1" w:name="_bookmark22"/>
      <w:bookmarkEnd w:id="1"/>
      <w:r w:rsidRPr="008E1E0A">
        <w:rPr>
          <w:sz w:val="24"/>
          <w:szCs w:val="24"/>
        </w:rPr>
        <w:t>[</w:t>
      </w:r>
      <w:hyperlink w:anchor="_bookmark48" w:history="1">
        <w:r w:rsidRPr="008E1E0A">
          <w:rPr>
            <w:sz w:val="24"/>
            <w:szCs w:val="24"/>
          </w:rPr>
          <w:t>19</w:t>
        </w:r>
      </w:hyperlink>
      <w:r w:rsidRPr="008E1E0A">
        <w:rPr>
          <w:sz w:val="24"/>
          <w:szCs w:val="24"/>
        </w:rPr>
        <w:t>], [</w:t>
      </w:r>
      <w:hyperlink w:anchor="_bookmark49" w:history="1">
        <w:r w:rsidRPr="008E1E0A">
          <w:rPr>
            <w:sz w:val="24"/>
            <w:szCs w:val="24"/>
          </w:rPr>
          <w:t>20</w:t>
        </w:r>
      </w:hyperlink>
      <w:r w:rsidRPr="008E1E0A">
        <w:rPr>
          <w:sz w:val="24"/>
          <w:szCs w:val="24"/>
        </w:rPr>
        <w:t>], and those are XNOR computed with En0 to create En2 to En5. Here, please note that</w:t>
      </w:r>
      <w:r w:rsidRPr="008E1E0A">
        <w:rPr>
          <w:sz w:val="24"/>
          <w:szCs w:val="24"/>
        </w:rPr>
        <w:t xml:space="preserve"> </w:t>
      </w:r>
      <w:r w:rsidRPr="008E1E0A">
        <w:rPr>
          <w:sz w:val="24"/>
          <w:szCs w:val="24"/>
        </w:rPr>
        <w:t xml:space="preserve">the low-to-high edge (‘0’ to ‘1’ transition) of the enable signals should occur at the right time to guarantee the proper operations of D latches, tri-state buffers and tri-state XOR gates. In other words, En1 should change from ‘0’ to ‘1’ after the stage 1 is finished, and En2 should be switched from ‘0’ to ‘1’ after the stage 2 is finished. For the transition of the En signals at the right time, the delays of 1 bit critical path </w:t>
      </w:r>
      <w:proofErr w:type="spellStart"/>
      <w:r w:rsidRPr="008E1E0A">
        <w:rPr>
          <w:sz w:val="24"/>
          <w:szCs w:val="24"/>
        </w:rPr>
        <w:t>repli</w:t>
      </w:r>
      <w:proofErr w:type="spellEnd"/>
      <w:r w:rsidRPr="008E1E0A">
        <w:rPr>
          <w:sz w:val="24"/>
          <w:szCs w:val="24"/>
        </w:rPr>
        <w:t xml:space="preserve">- </w:t>
      </w:r>
      <w:proofErr w:type="spellStart"/>
      <w:r w:rsidRPr="008E1E0A">
        <w:rPr>
          <w:sz w:val="24"/>
          <w:szCs w:val="24"/>
        </w:rPr>
        <w:t>cas</w:t>
      </w:r>
      <w:proofErr w:type="spellEnd"/>
      <w:r w:rsidRPr="008E1E0A">
        <w:rPr>
          <w:sz w:val="24"/>
          <w:szCs w:val="24"/>
        </w:rPr>
        <w:t xml:space="preserve"> (CPRs) [</w:t>
      </w:r>
      <w:hyperlink w:anchor="_bookmark48" w:history="1">
        <w:r w:rsidRPr="008E1E0A">
          <w:rPr>
            <w:sz w:val="24"/>
            <w:szCs w:val="24"/>
          </w:rPr>
          <w:t>19</w:t>
        </w:r>
      </w:hyperlink>
      <w:r w:rsidRPr="008E1E0A">
        <w:rPr>
          <w:sz w:val="24"/>
          <w:szCs w:val="24"/>
        </w:rPr>
        <w:t>], [</w:t>
      </w:r>
      <w:hyperlink w:anchor="_bookmark49" w:history="1">
        <w:r w:rsidRPr="008E1E0A">
          <w:rPr>
            <w:sz w:val="24"/>
            <w:szCs w:val="24"/>
          </w:rPr>
          <w:t>20</w:t>
        </w:r>
      </w:hyperlink>
      <w:r w:rsidRPr="008E1E0A">
        <w:rPr>
          <w:sz w:val="24"/>
          <w:szCs w:val="24"/>
        </w:rPr>
        <w:t>] should be same with or a little longer than those of the corresponding stages. For example, the delay of CPR 2 should be same with or slightly longer than the delay of stage 2 computations. If the delay of CPR is shorter than that of the corresponding stage, the uncompleted values from the corresponding stage cause glitches in the following stages. So, the CPR delay can be expressed as followings:</w:t>
      </w:r>
    </w:p>
    <w:p w14:paraId="724539B2" w14:textId="5DFB3E1A" w:rsidR="008E1E0A" w:rsidRDefault="00316AE4" w:rsidP="00656A65">
      <w:pPr>
        <w:spacing w:line="360" w:lineRule="auto"/>
        <w:jc w:val="center"/>
        <w:rPr>
          <w:rFonts w:ascii="Times New Roman" w:eastAsia="Times New Roman" w:hAnsi="Times New Roman" w:cs="Times New Roman"/>
          <w:kern w:val="0"/>
          <w:lang w:val="en-US"/>
          <w14:ligatures w14:val="none"/>
        </w:rPr>
      </w:pPr>
      <w:r w:rsidRPr="00316AE4">
        <w:rPr>
          <w:rFonts w:ascii="Times New Roman" w:eastAsia="Times New Roman" w:hAnsi="Times New Roman" w:cs="Times New Roman"/>
          <w:kern w:val="0"/>
          <w:lang w:val="en-US"/>
          <w14:ligatures w14:val="none"/>
        </w:rPr>
        <w:drawing>
          <wp:inline distT="0" distB="0" distL="0" distR="0" wp14:anchorId="0A8A47FC" wp14:editId="2B39E25E">
            <wp:extent cx="4573907" cy="640192"/>
            <wp:effectExtent l="0" t="0" r="0" b="7620"/>
            <wp:docPr id="55346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68057" name=""/>
                    <pic:cNvPicPr/>
                  </pic:nvPicPr>
                  <pic:blipFill>
                    <a:blip r:embed="rId12"/>
                    <a:stretch>
                      <a:fillRect/>
                    </a:stretch>
                  </pic:blipFill>
                  <pic:spPr>
                    <a:xfrm>
                      <a:off x="0" y="0"/>
                      <a:ext cx="4608900" cy="645090"/>
                    </a:xfrm>
                    <a:prstGeom prst="rect">
                      <a:avLst/>
                    </a:prstGeom>
                  </pic:spPr>
                </pic:pic>
              </a:graphicData>
            </a:graphic>
          </wp:inline>
        </w:drawing>
      </w:r>
    </w:p>
    <w:p w14:paraId="34DF6154" w14:textId="77777777" w:rsidR="00316AE4" w:rsidRPr="00316AE4" w:rsidRDefault="00316AE4" w:rsidP="00316AE4">
      <w:pPr>
        <w:pStyle w:val="BodyText"/>
        <w:spacing w:before="107" w:line="360" w:lineRule="auto"/>
        <w:ind w:right="257"/>
        <w:jc w:val="both"/>
        <w:rPr>
          <w:sz w:val="24"/>
          <w:szCs w:val="24"/>
        </w:rPr>
      </w:pPr>
      <w:r w:rsidRPr="00316AE4">
        <w:rPr>
          <w:sz w:val="24"/>
          <w:szCs w:val="24"/>
        </w:rPr>
        <w:t xml:space="preserve">where </w:t>
      </w:r>
      <w:proofErr w:type="spellStart"/>
      <w:r w:rsidRPr="00316AE4">
        <w:rPr>
          <w:sz w:val="24"/>
          <w:szCs w:val="24"/>
        </w:rPr>
        <w:t>tcpdn</w:t>
      </w:r>
      <w:proofErr w:type="spellEnd"/>
      <w:r w:rsidRPr="00316AE4">
        <w:rPr>
          <w:sz w:val="24"/>
          <w:szCs w:val="24"/>
        </w:rPr>
        <w:t xml:space="preserve"> is the critical path delay of stage n, </w:t>
      </w:r>
      <w:proofErr w:type="spellStart"/>
      <w:r w:rsidRPr="00316AE4">
        <w:rPr>
          <w:sz w:val="24"/>
          <w:szCs w:val="24"/>
        </w:rPr>
        <w:t>tCPRn</w:t>
      </w:r>
      <w:proofErr w:type="spellEnd"/>
      <w:r w:rsidRPr="00316AE4">
        <w:rPr>
          <w:sz w:val="24"/>
          <w:szCs w:val="24"/>
        </w:rPr>
        <w:t xml:space="preserve"> is the delay of CPR n, </w:t>
      </w:r>
      <w:proofErr w:type="spellStart"/>
      <w:r w:rsidRPr="00316AE4">
        <w:rPr>
          <w:sz w:val="24"/>
          <w:szCs w:val="24"/>
        </w:rPr>
        <w:t>tpcq</w:t>
      </w:r>
      <w:proofErr w:type="spellEnd"/>
      <w:r w:rsidRPr="00316AE4">
        <w:rPr>
          <w:sz w:val="24"/>
          <w:szCs w:val="24"/>
        </w:rPr>
        <w:t xml:space="preserve"> is clock to Q delay of D flip-flop, and </w:t>
      </w:r>
      <w:proofErr w:type="spellStart"/>
      <w:r w:rsidRPr="00316AE4">
        <w:rPr>
          <w:sz w:val="24"/>
          <w:szCs w:val="24"/>
        </w:rPr>
        <w:t>tbuffer</w:t>
      </w:r>
      <w:proofErr w:type="spellEnd"/>
      <w:r w:rsidRPr="00316AE4">
        <w:rPr>
          <w:sz w:val="24"/>
          <w:szCs w:val="24"/>
        </w:rPr>
        <w:t xml:space="preserve"> and </w:t>
      </w:r>
      <w:proofErr w:type="spellStart"/>
      <w:r w:rsidRPr="00316AE4">
        <w:rPr>
          <w:sz w:val="24"/>
          <w:szCs w:val="24"/>
        </w:rPr>
        <w:t>tXNOR</w:t>
      </w:r>
      <w:proofErr w:type="spellEnd"/>
      <w:r w:rsidRPr="00316AE4">
        <w:rPr>
          <w:sz w:val="24"/>
          <w:szCs w:val="24"/>
        </w:rPr>
        <w:t xml:space="preserve"> mean the delay of buffer and XNOR gate, </w:t>
      </w:r>
      <w:r w:rsidRPr="00316AE4">
        <w:rPr>
          <w:sz w:val="24"/>
          <w:szCs w:val="24"/>
        </w:rPr>
        <w:lastRenderedPageBreak/>
        <w:t>respectively.</w:t>
      </w:r>
    </w:p>
    <w:p w14:paraId="78A5A436" w14:textId="77777777" w:rsidR="00316AE4" w:rsidRPr="00316AE4" w:rsidRDefault="00316AE4" w:rsidP="00316AE4">
      <w:pPr>
        <w:pStyle w:val="BodyText"/>
        <w:spacing w:before="107" w:line="360" w:lineRule="auto"/>
        <w:ind w:right="257"/>
        <w:jc w:val="both"/>
        <w:rPr>
          <w:sz w:val="24"/>
          <w:szCs w:val="24"/>
        </w:rPr>
      </w:pPr>
      <w:r w:rsidRPr="00316AE4">
        <w:rPr>
          <w:sz w:val="24"/>
          <w:szCs w:val="24"/>
        </w:rPr>
        <w:t xml:space="preserve">Since the delayed clock decides En1 signal’s low-to-high transition time, it also has a timing issue. If the delay of delayed clock is shorter than stage 1 critical path delay or if it is longer than half of the clock period, glitches occur in the following stages. </w:t>
      </w:r>
      <w:proofErr w:type="gramStart"/>
      <w:r w:rsidRPr="00316AE4">
        <w:rPr>
          <w:sz w:val="24"/>
          <w:szCs w:val="24"/>
        </w:rPr>
        <w:t>So</w:t>
      </w:r>
      <w:proofErr w:type="gramEnd"/>
      <w:r w:rsidRPr="00316AE4">
        <w:rPr>
          <w:sz w:val="24"/>
          <w:szCs w:val="24"/>
        </w:rPr>
        <w:t xml:space="preserve"> the delayed clock can be expressed as following:</w:t>
      </w:r>
    </w:p>
    <w:p w14:paraId="101459E2" w14:textId="77777777" w:rsidR="00316AE4" w:rsidRPr="00316AE4" w:rsidRDefault="00316AE4" w:rsidP="00316AE4">
      <w:pPr>
        <w:pStyle w:val="BodyText"/>
        <w:spacing w:before="107" w:line="360" w:lineRule="auto"/>
        <w:ind w:right="257"/>
        <w:jc w:val="both"/>
        <w:rPr>
          <w:sz w:val="24"/>
          <w:szCs w:val="24"/>
        </w:rPr>
      </w:pPr>
      <w:r w:rsidRPr="00316AE4">
        <w:rPr>
          <w:sz w:val="24"/>
          <w:szCs w:val="24"/>
        </w:rPr>
        <w:t xml:space="preserve">where </w:t>
      </w:r>
      <w:proofErr w:type="spellStart"/>
      <w:r w:rsidRPr="00316AE4">
        <w:rPr>
          <w:sz w:val="24"/>
          <w:szCs w:val="24"/>
        </w:rPr>
        <w:t>tdly</w:t>
      </w:r>
      <w:proofErr w:type="spellEnd"/>
      <w:r w:rsidRPr="00316AE4">
        <w:rPr>
          <w:sz w:val="24"/>
          <w:szCs w:val="24"/>
        </w:rPr>
        <w:t xml:space="preserve"> </w:t>
      </w:r>
      <w:proofErr w:type="spellStart"/>
      <w:r w:rsidRPr="00316AE4">
        <w:rPr>
          <w:sz w:val="24"/>
          <w:szCs w:val="24"/>
        </w:rPr>
        <w:t>clk</w:t>
      </w:r>
      <w:proofErr w:type="spellEnd"/>
      <w:r w:rsidRPr="00316AE4">
        <w:rPr>
          <w:sz w:val="24"/>
          <w:szCs w:val="24"/>
        </w:rPr>
        <w:t xml:space="preserve"> is a delay of delayed clock in Fig. </w:t>
      </w:r>
      <w:hyperlink w:anchor="_bookmark21" w:history="1">
        <w:r w:rsidRPr="00316AE4">
          <w:rPr>
            <w:sz w:val="24"/>
            <w:szCs w:val="24"/>
          </w:rPr>
          <w:t>4</w:t>
        </w:r>
      </w:hyperlink>
      <w:r w:rsidRPr="00316AE4">
        <w:rPr>
          <w:sz w:val="24"/>
          <w:szCs w:val="24"/>
        </w:rPr>
        <w:t xml:space="preserve"> (b).</w:t>
      </w:r>
    </w:p>
    <w:p w14:paraId="77C8F3FD" w14:textId="77777777" w:rsidR="00316AE4" w:rsidRPr="00316AE4" w:rsidRDefault="00316AE4" w:rsidP="00316AE4">
      <w:pPr>
        <w:pStyle w:val="BodyText"/>
        <w:spacing w:before="107" w:line="360" w:lineRule="auto"/>
        <w:ind w:right="257"/>
        <w:jc w:val="both"/>
        <w:rPr>
          <w:sz w:val="24"/>
          <w:szCs w:val="24"/>
        </w:rPr>
      </w:pPr>
      <w:r w:rsidRPr="00316AE4">
        <w:rPr>
          <w:sz w:val="24"/>
          <w:szCs w:val="24"/>
        </w:rPr>
        <w:t xml:space="preserve">Considering the operations of the proposed synchronization circuits, when the enable signals stay at ‘0’, the D latches keep previous values, and the tri-state buffers and tri-state XOR gates maintain the previous values at a floating state. When the enable signals (En) change from ‘0’ to ‘1’, the correspond- </w:t>
      </w:r>
      <w:proofErr w:type="spellStart"/>
      <w:r w:rsidRPr="00316AE4">
        <w:rPr>
          <w:sz w:val="24"/>
          <w:szCs w:val="24"/>
        </w:rPr>
        <w:t>ing</w:t>
      </w:r>
      <w:proofErr w:type="spellEnd"/>
      <w:r w:rsidRPr="00316AE4">
        <w:rPr>
          <w:sz w:val="24"/>
          <w:szCs w:val="24"/>
        </w:rPr>
        <w:t xml:space="preserve"> stages are computed, and the next stage begins with the</w:t>
      </w:r>
    </w:p>
    <w:p w14:paraId="482E577E" w14:textId="77777777" w:rsidR="00316AE4" w:rsidRDefault="00316AE4" w:rsidP="00656A65">
      <w:pPr>
        <w:spacing w:line="360" w:lineRule="auto"/>
        <w:jc w:val="center"/>
        <w:rPr>
          <w:rFonts w:ascii="Times New Roman" w:eastAsia="Times New Roman" w:hAnsi="Times New Roman" w:cs="Times New Roman"/>
          <w:kern w:val="0"/>
          <w:lang w:val="en-US"/>
          <w14:ligatures w14:val="none"/>
        </w:rPr>
      </w:pPr>
    </w:p>
    <w:p w14:paraId="0EE7E567" w14:textId="74C8C8D4" w:rsidR="00316AE4" w:rsidRDefault="00316AE4" w:rsidP="00656A65">
      <w:pPr>
        <w:spacing w:line="360" w:lineRule="auto"/>
        <w:jc w:val="center"/>
        <w:rPr>
          <w:rFonts w:ascii="Times New Roman" w:eastAsia="Times New Roman" w:hAnsi="Times New Roman" w:cs="Times New Roman"/>
          <w:kern w:val="0"/>
          <w:lang w:val="en-US"/>
          <w14:ligatures w14:val="none"/>
        </w:rPr>
      </w:pPr>
      <w:r w:rsidRPr="00316AE4">
        <w:rPr>
          <w:rFonts w:ascii="Times New Roman" w:eastAsia="Times New Roman" w:hAnsi="Times New Roman" w:cs="Times New Roman"/>
          <w:kern w:val="0"/>
          <w:lang w:val="en-US"/>
          <w14:ligatures w14:val="none"/>
        </w:rPr>
        <w:drawing>
          <wp:inline distT="0" distB="0" distL="0" distR="0" wp14:anchorId="55CD687F" wp14:editId="2AFE13AF">
            <wp:extent cx="4550410" cy="460788"/>
            <wp:effectExtent l="0" t="0" r="2540" b="0"/>
            <wp:docPr id="173832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27888" name=""/>
                    <pic:cNvPicPr/>
                  </pic:nvPicPr>
                  <pic:blipFill>
                    <a:blip r:embed="rId13"/>
                    <a:stretch>
                      <a:fillRect/>
                    </a:stretch>
                  </pic:blipFill>
                  <pic:spPr>
                    <a:xfrm>
                      <a:off x="0" y="0"/>
                      <a:ext cx="4609250" cy="466746"/>
                    </a:xfrm>
                    <a:prstGeom prst="rect">
                      <a:avLst/>
                    </a:prstGeom>
                  </pic:spPr>
                </pic:pic>
              </a:graphicData>
            </a:graphic>
          </wp:inline>
        </w:drawing>
      </w:r>
    </w:p>
    <w:p w14:paraId="5AF0F2C5" w14:textId="77777777" w:rsidR="00316AE4" w:rsidRPr="00316AE4" w:rsidRDefault="00316AE4" w:rsidP="00316AE4">
      <w:pPr>
        <w:pStyle w:val="BodyText"/>
        <w:spacing w:before="107" w:line="360" w:lineRule="auto"/>
        <w:ind w:right="257"/>
        <w:jc w:val="both"/>
        <w:rPr>
          <w:sz w:val="24"/>
          <w:szCs w:val="24"/>
        </w:rPr>
      </w:pPr>
      <w:r w:rsidRPr="00316AE4">
        <w:rPr>
          <w:sz w:val="24"/>
          <w:szCs w:val="24"/>
        </w:rPr>
        <w:t>next enable signal’s transition. After the last stage is finished, the output values are captured with a positive edge clock. At this time, all the nodes, including the output nodes of the tri- state buffer and tri-state XOR gate, are held by either VDD or VSS. It means that the function of the TI S-box is guar- anteed even if the noise affects the low-cost synchronization circuits at the floating state.</w:t>
      </w:r>
    </w:p>
    <w:p w14:paraId="689E5EAF" w14:textId="77777777" w:rsidR="00316AE4" w:rsidRPr="00316AE4" w:rsidRDefault="00316AE4" w:rsidP="00316AE4">
      <w:pPr>
        <w:pStyle w:val="BodyText"/>
        <w:spacing w:before="107" w:line="360" w:lineRule="auto"/>
        <w:ind w:right="257"/>
        <w:jc w:val="both"/>
        <w:rPr>
          <w:sz w:val="24"/>
          <w:szCs w:val="24"/>
        </w:rPr>
      </w:pPr>
      <w:r w:rsidRPr="00316AE4">
        <w:rPr>
          <w:sz w:val="24"/>
          <w:szCs w:val="24"/>
        </w:rPr>
        <w:t xml:space="preserve">In the proposed asynchronous TI S-box, all the D flip- flops can be replaced with a tri-state buffers without using D latches. However, if the tri-state buffers are used with En1 sig- </w:t>
      </w:r>
      <w:proofErr w:type="spellStart"/>
      <w:r w:rsidRPr="00316AE4">
        <w:rPr>
          <w:sz w:val="24"/>
          <w:szCs w:val="24"/>
        </w:rPr>
        <w:t>nal</w:t>
      </w:r>
      <w:proofErr w:type="spellEnd"/>
      <w:r w:rsidRPr="00316AE4">
        <w:rPr>
          <w:sz w:val="24"/>
          <w:szCs w:val="24"/>
        </w:rPr>
        <w:t xml:space="preserve">, which is generated by the delayed clock passing through the buffer, the output nodes of tri-state buffer become floating state while the S-box output values are captured, incurring the data instability. En1 signal can be also generated like En2 </w:t>
      </w:r>
      <w:r w:rsidRPr="00316AE4">
        <w:rPr>
          <w:rFonts w:ascii="Cambria Math" w:hAnsi="Cambria Math" w:cs="Cambria Math"/>
          <w:sz w:val="24"/>
          <w:szCs w:val="24"/>
        </w:rPr>
        <w:t>∼</w:t>
      </w:r>
      <w:r w:rsidRPr="00316AE4">
        <w:rPr>
          <w:sz w:val="24"/>
          <w:szCs w:val="24"/>
        </w:rPr>
        <w:t xml:space="preserve"> En5 as presented in Fig. </w:t>
      </w:r>
      <w:hyperlink w:anchor="_bookmark21" w:history="1">
        <w:r w:rsidRPr="00316AE4">
          <w:rPr>
            <w:sz w:val="24"/>
            <w:szCs w:val="24"/>
          </w:rPr>
          <w:t>4</w:t>
        </w:r>
      </w:hyperlink>
      <w:r w:rsidRPr="00316AE4">
        <w:rPr>
          <w:sz w:val="24"/>
          <w:szCs w:val="24"/>
        </w:rPr>
        <w:t xml:space="preserve"> (b) and (c). In a positive edge clock, En1 signal is set to ‘0’ after clock to Q delay and XNOR gate delay, which means that En1 signal </w:t>
      </w:r>
      <w:proofErr w:type="spellStart"/>
      <w:r w:rsidRPr="00316AE4">
        <w:rPr>
          <w:sz w:val="24"/>
          <w:szCs w:val="24"/>
        </w:rPr>
        <w:t>momen</w:t>
      </w:r>
      <w:proofErr w:type="spellEnd"/>
      <w:r w:rsidRPr="00316AE4">
        <w:rPr>
          <w:sz w:val="24"/>
          <w:szCs w:val="24"/>
        </w:rPr>
        <w:t xml:space="preserve">- </w:t>
      </w:r>
      <w:proofErr w:type="spellStart"/>
      <w:r w:rsidRPr="00316AE4">
        <w:rPr>
          <w:sz w:val="24"/>
          <w:szCs w:val="24"/>
        </w:rPr>
        <w:t>tarily</w:t>
      </w:r>
      <w:proofErr w:type="spellEnd"/>
      <w:r w:rsidRPr="00316AE4">
        <w:rPr>
          <w:sz w:val="24"/>
          <w:szCs w:val="24"/>
        </w:rPr>
        <w:t xml:space="preserve"> has a value of ‘1’ at the positive edge. It causes the uncompleted results of the linear map to pass through the </w:t>
      </w:r>
      <w:proofErr w:type="spellStart"/>
      <w:r w:rsidRPr="00316AE4">
        <w:rPr>
          <w:sz w:val="24"/>
          <w:szCs w:val="24"/>
        </w:rPr>
        <w:t>fol</w:t>
      </w:r>
      <w:proofErr w:type="spellEnd"/>
      <w:r w:rsidRPr="00316AE4">
        <w:rPr>
          <w:sz w:val="24"/>
          <w:szCs w:val="24"/>
        </w:rPr>
        <w:t>- lowing stages leading to a violation of the non-completeness condition. So, we use the D latches at the beginning of stage 2 instead of the tri-state buffers.</w:t>
      </w:r>
    </w:p>
    <w:p w14:paraId="4205770C" w14:textId="77777777" w:rsidR="000D0889" w:rsidRDefault="000D0889" w:rsidP="000D0889">
      <w:pPr>
        <w:pStyle w:val="BodyText"/>
        <w:spacing w:before="107" w:line="360" w:lineRule="auto"/>
        <w:ind w:right="257"/>
        <w:jc w:val="center"/>
        <w:rPr>
          <w:b/>
          <w:bCs/>
          <w:sz w:val="32"/>
          <w:szCs w:val="32"/>
        </w:rPr>
      </w:pPr>
    </w:p>
    <w:p w14:paraId="45AE8200" w14:textId="77777777" w:rsidR="000D0889" w:rsidRDefault="000D0889" w:rsidP="000D0889">
      <w:pPr>
        <w:pStyle w:val="BodyText"/>
        <w:spacing w:before="107" w:line="360" w:lineRule="auto"/>
        <w:ind w:right="257"/>
        <w:jc w:val="center"/>
        <w:rPr>
          <w:b/>
          <w:bCs/>
          <w:sz w:val="32"/>
          <w:szCs w:val="32"/>
        </w:rPr>
      </w:pPr>
    </w:p>
    <w:p w14:paraId="1EA347BA" w14:textId="66B4EB29" w:rsidR="00316AE4" w:rsidRDefault="000D0889" w:rsidP="000D0889">
      <w:pPr>
        <w:pStyle w:val="BodyText"/>
        <w:spacing w:before="107" w:line="360" w:lineRule="auto"/>
        <w:ind w:right="257"/>
        <w:jc w:val="center"/>
        <w:rPr>
          <w:b/>
          <w:bCs/>
          <w:sz w:val="32"/>
          <w:szCs w:val="32"/>
        </w:rPr>
      </w:pPr>
      <w:r w:rsidRPr="000D0889">
        <w:rPr>
          <w:b/>
          <w:bCs/>
          <w:sz w:val="32"/>
          <w:szCs w:val="32"/>
        </w:rPr>
        <w:lastRenderedPageBreak/>
        <w:t>SIMULATION RESULTS</w:t>
      </w:r>
    </w:p>
    <w:p w14:paraId="3A0B9269" w14:textId="77777777" w:rsidR="000D0889" w:rsidRDefault="000D0889" w:rsidP="000D0889">
      <w:pPr>
        <w:jc w:val="center"/>
      </w:pPr>
      <w:r w:rsidRPr="00365996">
        <w:rPr>
          <w:noProof/>
        </w:rPr>
        <w:drawing>
          <wp:inline distT="0" distB="0" distL="0" distR="0" wp14:anchorId="53C464C6" wp14:editId="305AF02C">
            <wp:extent cx="3048425" cy="5134692"/>
            <wp:effectExtent l="0" t="0" r="0" b="8890"/>
            <wp:docPr id="28658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85394" name=""/>
                    <pic:cNvPicPr/>
                  </pic:nvPicPr>
                  <pic:blipFill>
                    <a:blip r:embed="rId14"/>
                    <a:stretch>
                      <a:fillRect/>
                    </a:stretch>
                  </pic:blipFill>
                  <pic:spPr>
                    <a:xfrm>
                      <a:off x="0" y="0"/>
                      <a:ext cx="3048425" cy="5134692"/>
                    </a:xfrm>
                    <a:prstGeom prst="rect">
                      <a:avLst/>
                    </a:prstGeom>
                  </pic:spPr>
                </pic:pic>
              </a:graphicData>
            </a:graphic>
          </wp:inline>
        </w:drawing>
      </w:r>
    </w:p>
    <w:p w14:paraId="68FCA7C6" w14:textId="77777777" w:rsidR="000D0889" w:rsidRDefault="000D0889" w:rsidP="000D0889">
      <w:pPr>
        <w:jc w:val="center"/>
      </w:pPr>
      <w:r>
        <w:t>Figure: RTL Diagram</w:t>
      </w:r>
    </w:p>
    <w:p w14:paraId="3FBD4AC5" w14:textId="77777777" w:rsidR="000D0889" w:rsidRDefault="000D0889" w:rsidP="000D0889"/>
    <w:p w14:paraId="5BEA3A5C" w14:textId="77777777" w:rsidR="000D0889" w:rsidRDefault="000D0889" w:rsidP="000D0889"/>
    <w:p w14:paraId="43CDD09C" w14:textId="77777777" w:rsidR="000D0889" w:rsidRDefault="000D0889" w:rsidP="000D0889">
      <w:r>
        <w:t>#-----------------------------------------------------------</w:t>
      </w:r>
    </w:p>
    <w:p w14:paraId="49C8CDCF" w14:textId="77777777" w:rsidR="000D0889" w:rsidRDefault="000D0889" w:rsidP="000D0889">
      <w:r>
        <w:t xml:space="preserve"># </w:t>
      </w:r>
      <w:proofErr w:type="spellStart"/>
      <w:r>
        <w:t>Vivado</w:t>
      </w:r>
      <w:proofErr w:type="spellEnd"/>
      <w:r>
        <w:t xml:space="preserve"> v2023.2 (64-bit)</w:t>
      </w:r>
    </w:p>
    <w:p w14:paraId="378C4F92" w14:textId="77777777" w:rsidR="000D0889" w:rsidRDefault="000D0889" w:rsidP="000D0889">
      <w:r>
        <w:t># SW Build 4029153 on Fri Oct 13 20:14:34 MDT 2023</w:t>
      </w:r>
    </w:p>
    <w:p w14:paraId="1CD577EC" w14:textId="77777777" w:rsidR="000D0889" w:rsidRDefault="000D0889" w:rsidP="000D0889">
      <w:r>
        <w:t># IP Build 4028589 on Sat Oct 14 00:45:43 MDT 2023</w:t>
      </w:r>
    </w:p>
    <w:p w14:paraId="44665115" w14:textId="77777777" w:rsidR="000D0889" w:rsidRDefault="000D0889" w:rsidP="000D0889">
      <w:r>
        <w:t xml:space="preserve"># </w:t>
      </w:r>
      <w:proofErr w:type="spellStart"/>
      <w:r>
        <w:t>SharedData</w:t>
      </w:r>
      <w:proofErr w:type="spellEnd"/>
      <w:r>
        <w:t xml:space="preserve"> Build 4025554 on Tue Oct 10 17:18:54 MDT 2023</w:t>
      </w:r>
    </w:p>
    <w:p w14:paraId="24415CE3" w14:textId="77777777" w:rsidR="000D0889" w:rsidRDefault="000D0889" w:rsidP="000D0889">
      <w:r>
        <w:t xml:space="preserve"># Start of session at: Sat </w:t>
      </w:r>
      <w:proofErr w:type="gramStart"/>
      <w:r>
        <w:t>Mar  1</w:t>
      </w:r>
      <w:proofErr w:type="gramEnd"/>
      <w:r>
        <w:t xml:space="preserve"> 09:00:29 2025</w:t>
      </w:r>
    </w:p>
    <w:p w14:paraId="7A95242A" w14:textId="77777777" w:rsidR="000D0889" w:rsidRDefault="000D0889" w:rsidP="000D0889">
      <w:r>
        <w:t># Process ID: 2840</w:t>
      </w:r>
    </w:p>
    <w:p w14:paraId="469945D6" w14:textId="77777777" w:rsidR="000D0889" w:rsidRDefault="000D0889" w:rsidP="000D0889">
      <w:r>
        <w:lastRenderedPageBreak/>
        <w:t># Current directory: C:/Users/javee/OneDrive/Desktop/project_2/project_2.runs/synth_1</w:t>
      </w:r>
    </w:p>
    <w:p w14:paraId="0118EFD9" w14:textId="77777777" w:rsidR="000D0889" w:rsidRDefault="000D0889" w:rsidP="000D0889">
      <w:r>
        <w:t xml:space="preserve"># Command line: vivado.exe -log </w:t>
      </w:r>
      <w:proofErr w:type="spellStart"/>
      <w:r>
        <w:t>AES_SBox_TB.vds</w:t>
      </w:r>
      <w:proofErr w:type="spellEnd"/>
      <w:r>
        <w:t xml:space="preserve"> -product </w:t>
      </w:r>
      <w:proofErr w:type="spellStart"/>
      <w:r>
        <w:t>Vivado</w:t>
      </w:r>
      <w:proofErr w:type="spellEnd"/>
      <w:r>
        <w:t xml:space="preserve"> -mode batch -</w:t>
      </w:r>
      <w:proofErr w:type="spellStart"/>
      <w:r>
        <w:t>messageDb</w:t>
      </w:r>
      <w:proofErr w:type="spellEnd"/>
      <w:r>
        <w:t xml:space="preserve"> </w:t>
      </w:r>
      <w:proofErr w:type="spellStart"/>
      <w:proofErr w:type="gramStart"/>
      <w:r>
        <w:t>vivado.pb</w:t>
      </w:r>
      <w:proofErr w:type="spellEnd"/>
      <w:proofErr w:type="gramEnd"/>
      <w:r>
        <w:t xml:space="preserve"> -</w:t>
      </w:r>
      <w:proofErr w:type="spellStart"/>
      <w:r>
        <w:t>notrace</w:t>
      </w:r>
      <w:proofErr w:type="spellEnd"/>
      <w:r>
        <w:t xml:space="preserve"> -source </w:t>
      </w:r>
      <w:proofErr w:type="spellStart"/>
      <w:r>
        <w:t>AES_SBox_TB.tcl</w:t>
      </w:r>
      <w:proofErr w:type="spellEnd"/>
    </w:p>
    <w:p w14:paraId="34B607CA" w14:textId="77777777" w:rsidR="000D0889" w:rsidRDefault="000D0889" w:rsidP="000D0889">
      <w:r>
        <w:t># Log file: C:/Users/javee/OneDrive/Desktop/project_2/project_2.runs/synth_1/AES_SBox_TB.vds</w:t>
      </w:r>
    </w:p>
    <w:p w14:paraId="46558D73" w14:textId="77777777" w:rsidR="000D0889" w:rsidRDefault="000D0889" w:rsidP="000D0889">
      <w:r>
        <w:t># Journal file: C:/Users/javee/OneDrive/Desktop/project_2/project_2.runs/synth_1\vivado.jou</w:t>
      </w:r>
    </w:p>
    <w:p w14:paraId="5B205B8A" w14:textId="77777777" w:rsidR="000D0889" w:rsidRDefault="000D0889" w:rsidP="000D0889">
      <w:r>
        <w:t># Running On: LAPTOP-PL99D8T0, OS: Windows, CPU Frequency: 1190 MHz, CPU Physical cores: 2, Host memory: 8319 MB</w:t>
      </w:r>
    </w:p>
    <w:p w14:paraId="0364AEBA" w14:textId="77777777" w:rsidR="000D0889" w:rsidRDefault="000D0889" w:rsidP="000D0889">
      <w:r>
        <w:t>#-----------------------------------------------------------</w:t>
      </w:r>
    </w:p>
    <w:p w14:paraId="488FD722" w14:textId="77777777" w:rsidR="000D0889" w:rsidRDefault="000D0889" w:rsidP="000D0889">
      <w:r>
        <w:t xml:space="preserve">source </w:t>
      </w:r>
      <w:proofErr w:type="spellStart"/>
      <w:r>
        <w:t>AES_SBox_TB.tcl</w:t>
      </w:r>
      <w:proofErr w:type="spellEnd"/>
      <w:r>
        <w:t xml:space="preserve"> -</w:t>
      </w:r>
      <w:proofErr w:type="spellStart"/>
      <w:r>
        <w:t>notrace</w:t>
      </w:r>
      <w:proofErr w:type="spellEnd"/>
    </w:p>
    <w:p w14:paraId="513D0AB8" w14:textId="77777777" w:rsidR="000D0889" w:rsidRDefault="000D0889" w:rsidP="000D0889">
      <w:proofErr w:type="spellStart"/>
      <w:r>
        <w:t>create_project</w:t>
      </w:r>
      <w:proofErr w:type="spellEnd"/>
      <w:r>
        <w:t xml:space="preserve">: Time (s): </w:t>
      </w:r>
      <w:proofErr w:type="spellStart"/>
      <w:r>
        <w:t>cpu</w:t>
      </w:r>
      <w:proofErr w:type="spellEnd"/>
      <w:r>
        <w:t xml:space="preserve"> = </w:t>
      </w:r>
      <w:proofErr w:type="gramStart"/>
      <w:r>
        <w:t>00:00:07 ;</w:t>
      </w:r>
      <w:proofErr w:type="gramEnd"/>
      <w:r>
        <w:t xml:space="preserve"> elapsed = 00:00:14 . Memory (MB): peak = </w:t>
      </w:r>
      <w:proofErr w:type="gramStart"/>
      <w:r>
        <w:t>470.043 ;</w:t>
      </w:r>
      <w:proofErr w:type="gramEnd"/>
      <w:r>
        <w:t xml:space="preserve"> gain = 185.047</w:t>
      </w:r>
    </w:p>
    <w:p w14:paraId="2DD106BE" w14:textId="77777777" w:rsidR="000D0889" w:rsidRDefault="000D0889" w:rsidP="000D0889">
      <w:r>
        <w:t xml:space="preserve">Command: </w:t>
      </w:r>
      <w:proofErr w:type="spellStart"/>
      <w:r>
        <w:t>synth_design</w:t>
      </w:r>
      <w:proofErr w:type="spellEnd"/>
      <w:r>
        <w:t xml:space="preserve"> -top </w:t>
      </w:r>
      <w:proofErr w:type="spellStart"/>
      <w:r>
        <w:t>AES_SBox_TB</w:t>
      </w:r>
      <w:proofErr w:type="spellEnd"/>
      <w:r>
        <w:t xml:space="preserve"> -part xc7k70tfbv676-1</w:t>
      </w:r>
    </w:p>
    <w:p w14:paraId="46FC6EF4" w14:textId="77777777" w:rsidR="000D0889" w:rsidRDefault="000D0889" w:rsidP="000D0889">
      <w:r>
        <w:t xml:space="preserve">Starting </w:t>
      </w:r>
      <w:proofErr w:type="spellStart"/>
      <w:r>
        <w:t>synth_design</w:t>
      </w:r>
      <w:proofErr w:type="spellEnd"/>
    </w:p>
    <w:p w14:paraId="5D396EDD" w14:textId="77777777" w:rsidR="000D0889" w:rsidRDefault="000D0889" w:rsidP="000D0889">
      <w:r>
        <w:t>Attempting to get a license for feature 'Synthesis' and/or device 'xc7k70t'</w:t>
      </w:r>
    </w:p>
    <w:p w14:paraId="7F5F0785" w14:textId="77777777" w:rsidR="000D0889" w:rsidRDefault="000D0889" w:rsidP="000D0889">
      <w:r>
        <w:t>INFO: [Common 17-349] Got license for feature 'Synthesis' and/or device 'xc7k70t'</w:t>
      </w:r>
    </w:p>
    <w:p w14:paraId="7BB08774" w14:textId="77777777" w:rsidR="000D0889" w:rsidRDefault="000D0889" w:rsidP="000D0889">
      <w:r>
        <w:t xml:space="preserve">INFO: [Synth 8-7079] Multithreading enabled for </w:t>
      </w:r>
      <w:proofErr w:type="spellStart"/>
      <w:r>
        <w:t>synth_design</w:t>
      </w:r>
      <w:proofErr w:type="spellEnd"/>
      <w:r>
        <w:t xml:space="preserve"> using a maximum of 2 processes.</w:t>
      </w:r>
    </w:p>
    <w:p w14:paraId="3E495D02" w14:textId="77777777" w:rsidR="000D0889" w:rsidRDefault="000D0889" w:rsidP="000D0889">
      <w:r>
        <w:t xml:space="preserve">INFO: [Synth 8-7078] Launching helper process for spawning children </w:t>
      </w:r>
      <w:proofErr w:type="spellStart"/>
      <w:r>
        <w:t>vivado</w:t>
      </w:r>
      <w:proofErr w:type="spellEnd"/>
      <w:r>
        <w:t xml:space="preserve"> processes</w:t>
      </w:r>
    </w:p>
    <w:p w14:paraId="1F81F6E9" w14:textId="77777777" w:rsidR="000D0889" w:rsidRDefault="000D0889" w:rsidP="000D0889">
      <w:r>
        <w:t>INFO: [Synth 8-7075] Helper process launched with PID 2500</w:t>
      </w:r>
    </w:p>
    <w:p w14:paraId="57EA12AC" w14:textId="77777777" w:rsidR="000D0889" w:rsidRDefault="000D0889" w:rsidP="000D0889">
      <w:r>
        <w:t>---------------------------------------------------------------------------------</w:t>
      </w:r>
    </w:p>
    <w:p w14:paraId="49DB3C02" w14:textId="77777777" w:rsidR="000D0889" w:rsidRDefault="000D0889" w:rsidP="000D0889">
      <w:r>
        <w:t xml:space="preserve">Starting </w:t>
      </w:r>
      <w:proofErr w:type="gramStart"/>
      <w:r>
        <w:t>Synthesize :</w:t>
      </w:r>
      <w:proofErr w:type="gramEnd"/>
      <w:r>
        <w:t xml:space="preserve"> Time (s): </w:t>
      </w:r>
      <w:proofErr w:type="spellStart"/>
      <w:r>
        <w:t>cpu</w:t>
      </w:r>
      <w:proofErr w:type="spellEnd"/>
      <w:r>
        <w:t xml:space="preserve"> = 00:00:06 ; elapsed = 00:00:06 . Memory (MB): peak = </w:t>
      </w:r>
      <w:proofErr w:type="gramStart"/>
      <w:r>
        <w:t>916.449 ;</w:t>
      </w:r>
      <w:proofErr w:type="gramEnd"/>
      <w:r>
        <w:t xml:space="preserve"> gain = 443.434</w:t>
      </w:r>
    </w:p>
    <w:p w14:paraId="7A99E54D" w14:textId="77777777" w:rsidR="000D0889" w:rsidRDefault="000D0889" w:rsidP="000D0889">
      <w:r>
        <w:t>---------------------------------------------------------------------------------</w:t>
      </w:r>
    </w:p>
    <w:p w14:paraId="7CFEAD3C" w14:textId="77777777" w:rsidR="000D0889" w:rsidRDefault="000D0889" w:rsidP="000D0889">
      <w:r>
        <w:t>INFO: [Synth 8-6157] synthesizing module '</w:t>
      </w:r>
      <w:proofErr w:type="spellStart"/>
      <w:r>
        <w:t>AES_SBox_TB</w:t>
      </w:r>
      <w:proofErr w:type="spellEnd"/>
      <w:r>
        <w:t>' [E:/PROJECTS/VLSI PROJECTS/AESSBOX/AES_SBox_</w:t>
      </w:r>
      <w:proofErr w:type="gramStart"/>
      <w:r>
        <w:t>TB.v</w:t>
      </w:r>
      <w:proofErr w:type="gramEnd"/>
      <w:r>
        <w:t>:5]</w:t>
      </w:r>
    </w:p>
    <w:p w14:paraId="5148D726" w14:textId="77777777" w:rsidR="000D0889" w:rsidRDefault="000D0889" w:rsidP="000D0889">
      <w:r>
        <w:t>WARNING: [Synth 8-6896] loop limit (65536) exceeded inside initial block, initial block items will be ignored [E:/PROJECTS/VLSI PROJECTS/AESSBOX/AES_SBox_</w:t>
      </w:r>
      <w:proofErr w:type="gramStart"/>
      <w:r>
        <w:t>TB.v</w:t>
      </w:r>
      <w:proofErr w:type="gramEnd"/>
      <w:r>
        <w:t>:19]</w:t>
      </w:r>
    </w:p>
    <w:p w14:paraId="7272AC7C" w14:textId="77777777" w:rsidR="000D0889" w:rsidRDefault="000D0889" w:rsidP="000D0889">
      <w:r>
        <w:t>WARNING: [Synth 8-11581] system task call '</w:t>
      </w:r>
      <w:proofErr w:type="spellStart"/>
      <w:r>
        <w:t>dumpfile</w:t>
      </w:r>
      <w:proofErr w:type="spellEnd"/>
      <w:r>
        <w:t>' not supported [E:/PROJECTS/VLSI PROJECTS/AESSBOX/AES_SBox_</w:t>
      </w:r>
      <w:proofErr w:type="gramStart"/>
      <w:r>
        <w:t>TB.v</w:t>
      </w:r>
      <w:proofErr w:type="gramEnd"/>
      <w:r>
        <w:t>:23]</w:t>
      </w:r>
    </w:p>
    <w:p w14:paraId="34500F87" w14:textId="77777777" w:rsidR="000D0889" w:rsidRDefault="000D0889" w:rsidP="000D0889">
      <w:r>
        <w:lastRenderedPageBreak/>
        <w:t>WARNING: [Synth 8-11581] system task call '</w:t>
      </w:r>
      <w:proofErr w:type="spellStart"/>
      <w:r>
        <w:t>dumpvars</w:t>
      </w:r>
      <w:proofErr w:type="spellEnd"/>
      <w:r>
        <w:t>' not supported [E:/PROJECTS/VLSI PROJECTS/AESSBOX/AES_SBox_</w:t>
      </w:r>
      <w:proofErr w:type="gramStart"/>
      <w:r>
        <w:t>TB.v</w:t>
      </w:r>
      <w:proofErr w:type="gramEnd"/>
      <w:r>
        <w:t>:24]</w:t>
      </w:r>
    </w:p>
    <w:p w14:paraId="7E7078E5" w14:textId="77777777" w:rsidR="000D0889" w:rsidRDefault="000D0889" w:rsidP="000D0889">
      <w:r>
        <w:t>WARNING: [Synth 8-11581] system task call 'monitor' not supported [E:/PROJECTS/VLSI PROJECTS/AESSBOX/AES_SBox_</w:t>
      </w:r>
      <w:proofErr w:type="gramStart"/>
      <w:r>
        <w:t>TB.v</w:t>
      </w:r>
      <w:proofErr w:type="gramEnd"/>
      <w:r>
        <w:t>:25]</w:t>
      </w:r>
    </w:p>
    <w:p w14:paraId="3BDAD4A4" w14:textId="77777777" w:rsidR="000D0889" w:rsidRDefault="000D0889" w:rsidP="000D0889">
      <w:r>
        <w:t>WARNING: [Synth 8-11581] system task call 'finish' not supported [E:/PROJECTS/VLSI PROJECTS/AESSBOX/AES_SBox_</w:t>
      </w:r>
      <w:proofErr w:type="gramStart"/>
      <w:r>
        <w:t>TB.v</w:t>
      </w:r>
      <w:proofErr w:type="gramEnd"/>
      <w:r>
        <w:t>:32]</w:t>
      </w:r>
    </w:p>
    <w:p w14:paraId="551C5D56" w14:textId="77777777" w:rsidR="000D0889" w:rsidRDefault="000D0889" w:rsidP="000D0889">
      <w:r>
        <w:t>INFO: [Synth 8-6157] synthesizing module '</w:t>
      </w:r>
      <w:proofErr w:type="spellStart"/>
      <w:r>
        <w:t>AES_SBox_Top</w:t>
      </w:r>
      <w:proofErr w:type="spellEnd"/>
      <w:r>
        <w:t>' [E:/PROJECTS/VLSI PROJECTS/AESSBOX/AES_SBox_Top.v:2]</w:t>
      </w:r>
    </w:p>
    <w:p w14:paraId="3C358A34" w14:textId="77777777" w:rsidR="000D0889" w:rsidRDefault="000D0889" w:rsidP="000D0889">
      <w:r>
        <w:t>INFO: [Synth 8-6157] synthesizing module 'DFF_16bit' [E:/PROJECTS/VLSI PROJECTS/AESSBOX/DFF_16bit.v:2]</w:t>
      </w:r>
    </w:p>
    <w:p w14:paraId="6D03BE2F" w14:textId="77777777" w:rsidR="000D0889" w:rsidRDefault="000D0889" w:rsidP="000D0889">
      <w:r>
        <w:t>INFO: [Synth 8-6155] done synthesizing module 'DFF_16bit' (0#1) [E:/PROJECTS/VLSI PROJECTS/AESSBOX/DFF_16bit.v:2]</w:t>
      </w:r>
    </w:p>
    <w:p w14:paraId="43A41459" w14:textId="77777777" w:rsidR="000D0889" w:rsidRDefault="000D0889" w:rsidP="000D0889">
      <w:r>
        <w:t>INFO: [Synth 8-6157] synthesizing module '</w:t>
      </w:r>
      <w:proofErr w:type="spellStart"/>
      <w:r>
        <w:t>Linear_Map</w:t>
      </w:r>
      <w:proofErr w:type="spellEnd"/>
      <w:r>
        <w:t>' [E:/PROJECTS/VLSI PROJECTS/AESSBOX/Linear_Map.v:2]</w:t>
      </w:r>
    </w:p>
    <w:p w14:paraId="08AD7D2B" w14:textId="77777777" w:rsidR="000D0889" w:rsidRDefault="000D0889" w:rsidP="000D0889">
      <w:r>
        <w:t>INFO: [Synth 8-6155] done synthesizing module '</w:t>
      </w:r>
      <w:proofErr w:type="spellStart"/>
      <w:r>
        <w:t>Linear_Map</w:t>
      </w:r>
      <w:proofErr w:type="spellEnd"/>
      <w:r>
        <w:t>' (0#1) [E:/PROJECTS/VLSI PROJECTS/AESSBOX/Linear_Map.v:2]</w:t>
      </w:r>
    </w:p>
    <w:p w14:paraId="02A77E24" w14:textId="77777777" w:rsidR="000D0889" w:rsidRDefault="000D0889" w:rsidP="000D0889">
      <w:r>
        <w:t>INFO: [Synth 8-6157] synthesizing module '</w:t>
      </w:r>
      <w:proofErr w:type="spellStart"/>
      <w:r>
        <w:t>D_Latch</w:t>
      </w:r>
      <w:proofErr w:type="spellEnd"/>
      <w:r>
        <w:t>' [E:/PROJECTS/VLSI PROJECTS/AESSBOX/D_Latch.v:2]</w:t>
      </w:r>
    </w:p>
    <w:p w14:paraId="6E9EE24C" w14:textId="77777777" w:rsidR="000D0889" w:rsidRDefault="000D0889" w:rsidP="000D0889">
      <w:r>
        <w:t>INFO: [Synth 8-6155] done synthesizing module '</w:t>
      </w:r>
      <w:proofErr w:type="spellStart"/>
      <w:r>
        <w:t>D_Latch</w:t>
      </w:r>
      <w:proofErr w:type="spellEnd"/>
      <w:r>
        <w:t>' (0#1) [E:/PROJECTS/VLSI PROJECTS/AESSBOX/D_Latch.v:2]</w:t>
      </w:r>
    </w:p>
    <w:p w14:paraId="605C78CB" w14:textId="77777777" w:rsidR="000D0889" w:rsidRDefault="000D0889" w:rsidP="000D0889">
      <w:r>
        <w:t>INFO: [Synth 8-6157] synthesizing module 'GF2_Mult' [E:/PROJECTS/VLSI PROJECTS/AESSBOX/GF2_Mult.v:2]</w:t>
      </w:r>
    </w:p>
    <w:p w14:paraId="5692E5FA" w14:textId="77777777" w:rsidR="000D0889" w:rsidRDefault="000D0889" w:rsidP="000D0889">
      <w:r>
        <w:t>INFO: [Synth 8-6155] done synthesizing module 'GF2_Mult' (0#1) [E:/PROJECTS/VLSI PROJECTS/AESSBOX/GF2_Mult.v:2]</w:t>
      </w:r>
    </w:p>
    <w:p w14:paraId="5C8D86AE" w14:textId="77777777" w:rsidR="000D0889" w:rsidRDefault="000D0889" w:rsidP="000D0889">
      <w:r>
        <w:t>INFO: [Synth 8-6157] synthesizing module '</w:t>
      </w:r>
      <w:proofErr w:type="spellStart"/>
      <w:r>
        <w:t>Tri_State_XOR</w:t>
      </w:r>
      <w:proofErr w:type="spellEnd"/>
      <w:r>
        <w:t>' [E:/PROJECTS/VLSI PROJECTS/AESSBOX/Tri_State_XOR.v:2]</w:t>
      </w:r>
    </w:p>
    <w:p w14:paraId="3C749967" w14:textId="77777777" w:rsidR="000D0889" w:rsidRDefault="000D0889" w:rsidP="000D0889">
      <w:r>
        <w:t>INFO: [Synth 8-6155] done synthesizing module '</w:t>
      </w:r>
      <w:proofErr w:type="spellStart"/>
      <w:r>
        <w:t>Tri_State_XOR</w:t>
      </w:r>
      <w:proofErr w:type="spellEnd"/>
      <w:r>
        <w:t>' (0#1) [E:/PROJECTS/VLSI PROJECTS/AESSBOX/Tri_State_XOR.v:2]</w:t>
      </w:r>
    </w:p>
    <w:p w14:paraId="602DD63D" w14:textId="77777777" w:rsidR="000D0889" w:rsidRDefault="000D0889" w:rsidP="000D0889">
      <w:r>
        <w:t>INFO: [Synth 8-6157] synthesizing module 'GF2_Inverse' [E:/PROJECTS/VLSI PROJECTS/AESSBOX/GF2_Inverse.v:2]</w:t>
      </w:r>
    </w:p>
    <w:p w14:paraId="5980C97C" w14:textId="77777777" w:rsidR="000D0889" w:rsidRDefault="000D0889" w:rsidP="000D0889">
      <w:r>
        <w:t>INFO: [Synth 8-6155] done synthesizing module 'GF2_Inverse' (0#1) [E:/PROJECTS/VLSI PROJECTS/AESSBOX/GF2_Inverse.v:2]</w:t>
      </w:r>
    </w:p>
    <w:p w14:paraId="3CBE8665" w14:textId="77777777" w:rsidR="000D0889" w:rsidRDefault="000D0889" w:rsidP="000D0889">
      <w:r>
        <w:lastRenderedPageBreak/>
        <w:t>INFO: [Synth 8-6157] synthesizing module '</w:t>
      </w:r>
      <w:proofErr w:type="spellStart"/>
      <w:r>
        <w:t>Inverse_Linear_Map</w:t>
      </w:r>
      <w:proofErr w:type="spellEnd"/>
      <w:r>
        <w:t>' [E:/PROJECTS/VLSI PROJECTS/AESSBOX/Inverse_Linear_Map.v:2]</w:t>
      </w:r>
    </w:p>
    <w:p w14:paraId="74369D31" w14:textId="77777777" w:rsidR="000D0889" w:rsidRDefault="000D0889" w:rsidP="000D0889">
      <w:r>
        <w:t>INFO: [Synth 8-6155] done synthesizing module '</w:t>
      </w:r>
      <w:proofErr w:type="spellStart"/>
      <w:r>
        <w:t>Inverse_Linear_Map</w:t>
      </w:r>
      <w:proofErr w:type="spellEnd"/>
      <w:r>
        <w:t>' (0#1) [E:/PROJECTS/VLSI PROJECTS/AESSBOX/Inverse_Linear_Map.v:2]</w:t>
      </w:r>
    </w:p>
    <w:p w14:paraId="6E394C18" w14:textId="77777777" w:rsidR="000D0889" w:rsidRDefault="000D0889" w:rsidP="000D0889">
      <w:r>
        <w:t>INFO: [Synth 8-6155] done synthesizing module '</w:t>
      </w:r>
      <w:proofErr w:type="spellStart"/>
      <w:r>
        <w:t>AES_SBox_Top</w:t>
      </w:r>
      <w:proofErr w:type="spellEnd"/>
      <w:r>
        <w:t>' (0#1) [E:/PROJECTS/VLSI PROJECTS/AESSBOX/AES_SBox_Top.v:2]</w:t>
      </w:r>
    </w:p>
    <w:p w14:paraId="2729391E" w14:textId="77777777" w:rsidR="000D0889" w:rsidRDefault="000D0889" w:rsidP="000D0889">
      <w:r>
        <w:t>INFO: [Synth 8-6155] done synthesizing module '</w:t>
      </w:r>
      <w:proofErr w:type="spellStart"/>
      <w:r>
        <w:t>AES_SBox_TB</w:t>
      </w:r>
      <w:proofErr w:type="spellEnd"/>
      <w:r>
        <w:t>' (0#1) [E:/PROJECTS/VLSI PROJECTS/AESSBOX/AES_SBox_</w:t>
      </w:r>
      <w:proofErr w:type="gramStart"/>
      <w:r>
        <w:t>TB.v</w:t>
      </w:r>
      <w:proofErr w:type="gramEnd"/>
      <w:r>
        <w:t>:5]</w:t>
      </w:r>
    </w:p>
    <w:p w14:paraId="73810C3C" w14:textId="77777777" w:rsidR="000D0889" w:rsidRDefault="000D0889" w:rsidP="000D0889">
      <w:r>
        <w:t xml:space="preserve">WARNING: [Synth 8-3848] Net </w:t>
      </w:r>
      <w:proofErr w:type="spellStart"/>
      <w:r>
        <w:t>clk</w:t>
      </w:r>
      <w:proofErr w:type="spellEnd"/>
      <w:r>
        <w:t xml:space="preserve"> in module/entity </w:t>
      </w:r>
      <w:proofErr w:type="spellStart"/>
      <w:r>
        <w:t>AES_SBox_TB</w:t>
      </w:r>
      <w:proofErr w:type="spellEnd"/>
      <w:r>
        <w:t xml:space="preserve"> does not have driver. [E:/PROJECTS/VLSI PROJECTS/AESSBOX/AES_SBox_</w:t>
      </w:r>
      <w:proofErr w:type="gramStart"/>
      <w:r>
        <w:t>TB.v</w:t>
      </w:r>
      <w:proofErr w:type="gramEnd"/>
      <w:r>
        <w:t>:6]</w:t>
      </w:r>
    </w:p>
    <w:p w14:paraId="38BF5FEB" w14:textId="77777777" w:rsidR="000D0889" w:rsidRDefault="000D0889" w:rsidP="000D0889">
      <w:r>
        <w:t>---------------------------------------------------------------------------------</w:t>
      </w:r>
    </w:p>
    <w:p w14:paraId="20CF999B" w14:textId="77777777" w:rsidR="000D0889" w:rsidRDefault="000D0889" w:rsidP="000D0889">
      <w:r>
        <w:t xml:space="preserve">Finished </w:t>
      </w:r>
      <w:proofErr w:type="gramStart"/>
      <w:r>
        <w:t>Synthesize :</w:t>
      </w:r>
      <w:proofErr w:type="gramEnd"/>
      <w:r>
        <w:t xml:space="preserve"> Time (s): </w:t>
      </w:r>
      <w:proofErr w:type="spellStart"/>
      <w:r>
        <w:t>cpu</w:t>
      </w:r>
      <w:proofErr w:type="spellEnd"/>
      <w:r>
        <w:t xml:space="preserve"> = 00:00:10 ; elapsed = 00:00:10 . Memory (MB): peak = </w:t>
      </w:r>
      <w:proofErr w:type="gramStart"/>
      <w:r>
        <w:t>1059.902 ;</w:t>
      </w:r>
      <w:proofErr w:type="gramEnd"/>
      <w:r>
        <w:t xml:space="preserve"> gain = 586.887</w:t>
      </w:r>
    </w:p>
    <w:p w14:paraId="5744A3FA" w14:textId="77777777" w:rsidR="000D0889" w:rsidRDefault="000D0889" w:rsidP="000D0889">
      <w:r>
        <w:t>---------------------------------------------------------------------------------</w:t>
      </w:r>
    </w:p>
    <w:p w14:paraId="7F539165" w14:textId="77777777" w:rsidR="000D0889" w:rsidRDefault="000D0889" w:rsidP="000D0889">
      <w:r>
        <w:t>---------------------------------------------------------------------------------</w:t>
      </w:r>
    </w:p>
    <w:p w14:paraId="43FDDF41" w14:textId="77777777" w:rsidR="000D0889" w:rsidRDefault="000D0889" w:rsidP="000D0889">
      <w:r>
        <w:t xml:space="preserve">Finished Constraint </w:t>
      </w:r>
      <w:proofErr w:type="gramStart"/>
      <w:r>
        <w:t>Validation :</w:t>
      </w:r>
      <w:proofErr w:type="gramEnd"/>
      <w:r>
        <w:t xml:space="preserve"> Time (s): </w:t>
      </w:r>
      <w:proofErr w:type="spellStart"/>
      <w:r>
        <w:t>cpu</w:t>
      </w:r>
      <w:proofErr w:type="spellEnd"/>
      <w:r>
        <w:t xml:space="preserve"> = 00:00:10 ; elapsed = 00:00:11 . Memory (MB): peak = </w:t>
      </w:r>
      <w:proofErr w:type="gramStart"/>
      <w:r>
        <w:t>1059.902 ;</w:t>
      </w:r>
      <w:proofErr w:type="gramEnd"/>
      <w:r>
        <w:t xml:space="preserve"> gain = 586.887</w:t>
      </w:r>
    </w:p>
    <w:p w14:paraId="7D6A9B59" w14:textId="77777777" w:rsidR="000D0889" w:rsidRDefault="000D0889" w:rsidP="000D0889">
      <w:r>
        <w:t>---------------------------------------------------------------------------------</w:t>
      </w:r>
    </w:p>
    <w:p w14:paraId="7DD6A442" w14:textId="77777777" w:rsidR="000D0889" w:rsidRDefault="000D0889" w:rsidP="000D0889">
      <w:r>
        <w:t>---------------------------------------------------------------------------------</w:t>
      </w:r>
    </w:p>
    <w:p w14:paraId="2E686CCB" w14:textId="77777777" w:rsidR="000D0889" w:rsidRDefault="000D0889" w:rsidP="000D0889">
      <w:r>
        <w:t>Start Loading Part and Timing Information</w:t>
      </w:r>
    </w:p>
    <w:p w14:paraId="7722621D" w14:textId="77777777" w:rsidR="000D0889" w:rsidRDefault="000D0889" w:rsidP="000D0889">
      <w:r>
        <w:t>---------------------------------------------------------------------------------</w:t>
      </w:r>
    </w:p>
    <w:p w14:paraId="7D1ADF7A" w14:textId="77777777" w:rsidR="000D0889" w:rsidRDefault="000D0889" w:rsidP="000D0889">
      <w:r>
        <w:t>Loading part: xc7k70tfbv676-1</w:t>
      </w:r>
    </w:p>
    <w:p w14:paraId="0AFC4FB9" w14:textId="77777777" w:rsidR="000D0889" w:rsidRDefault="000D0889" w:rsidP="000D0889">
      <w:r>
        <w:t>---------------------------------------------------------------------------------</w:t>
      </w:r>
    </w:p>
    <w:p w14:paraId="0C8B1E30" w14:textId="77777777" w:rsidR="000D0889" w:rsidRDefault="000D0889" w:rsidP="000D0889">
      <w:r>
        <w:t>INFO: [Device 21-403] Loading part xc7k70tfbv676-1</w:t>
      </w:r>
    </w:p>
    <w:p w14:paraId="5011D0D5" w14:textId="77777777" w:rsidR="000D0889" w:rsidRDefault="000D0889" w:rsidP="000D0889">
      <w:r>
        <w:t xml:space="preserve">Finished Loading Part and Timing </w:t>
      </w:r>
      <w:proofErr w:type="gramStart"/>
      <w:r>
        <w:t>Information :</w:t>
      </w:r>
      <w:proofErr w:type="gramEnd"/>
      <w:r>
        <w:t xml:space="preserve"> Time (s): </w:t>
      </w:r>
      <w:proofErr w:type="spellStart"/>
      <w:r>
        <w:t>cpu</w:t>
      </w:r>
      <w:proofErr w:type="spellEnd"/>
      <w:r>
        <w:t xml:space="preserve"> = 00:00:10 ; elapsed = 00:00:11 . Memory (MB): peak = </w:t>
      </w:r>
      <w:proofErr w:type="gramStart"/>
      <w:r>
        <w:t>1059.902 ;</w:t>
      </w:r>
      <w:proofErr w:type="gramEnd"/>
      <w:r>
        <w:t xml:space="preserve"> gain = 586.887</w:t>
      </w:r>
    </w:p>
    <w:p w14:paraId="56855A76" w14:textId="77777777" w:rsidR="000D0889" w:rsidRDefault="000D0889" w:rsidP="000D0889">
      <w:r>
        <w:t>---------------------------------------------------------------------------------</w:t>
      </w:r>
    </w:p>
    <w:p w14:paraId="54EC4DF6" w14:textId="77777777" w:rsidR="000D0889" w:rsidRDefault="000D0889" w:rsidP="000D0889">
      <w:r>
        <w:t>---------------------------------------------------------------------------------</w:t>
      </w:r>
    </w:p>
    <w:p w14:paraId="0877C231" w14:textId="77777777" w:rsidR="000D0889" w:rsidRDefault="000D0889" w:rsidP="000D0889">
      <w:r>
        <w:t xml:space="preserve">Finished RTL Optimization Phase </w:t>
      </w:r>
      <w:proofErr w:type="gramStart"/>
      <w:r>
        <w:t>2 :</w:t>
      </w:r>
      <w:proofErr w:type="gramEnd"/>
      <w:r>
        <w:t xml:space="preserve"> Time (s): </w:t>
      </w:r>
      <w:proofErr w:type="spellStart"/>
      <w:r>
        <w:t>cpu</w:t>
      </w:r>
      <w:proofErr w:type="spellEnd"/>
      <w:r>
        <w:t xml:space="preserve"> = 00:00:11 ; elapsed = 00:00:12 . Memory (MB): peak = </w:t>
      </w:r>
      <w:proofErr w:type="gramStart"/>
      <w:r>
        <w:t>1059.902 ;</w:t>
      </w:r>
      <w:proofErr w:type="gramEnd"/>
      <w:r>
        <w:t xml:space="preserve"> gain = 586.887</w:t>
      </w:r>
    </w:p>
    <w:p w14:paraId="756193E2" w14:textId="77777777" w:rsidR="000D0889" w:rsidRDefault="000D0889" w:rsidP="000D0889">
      <w:r>
        <w:t>---------------------------------------------------------------------------------</w:t>
      </w:r>
    </w:p>
    <w:p w14:paraId="3B734D3F" w14:textId="77777777" w:rsidR="000D0889" w:rsidRDefault="000D0889" w:rsidP="000D0889">
      <w:r>
        <w:lastRenderedPageBreak/>
        <w:t>No constraint files found.</w:t>
      </w:r>
    </w:p>
    <w:p w14:paraId="51674560" w14:textId="77777777" w:rsidR="000D0889" w:rsidRDefault="000D0889" w:rsidP="000D0889">
      <w:r>
        <w:t>---------------------------------------------------------------------------------</w:t>
      </w:r>
    </w:p>
    <w:p w14:paraId="01DD4567" w14:textId="77777777" w:rsidR="000D0889" w:rsidRDefault="000D0889" w:rsidP="000D0889">
      <w:r>
        <w:t xml:space="preserve">Start RTL Component Statistics </w:t>
      </w:r>
    </w:p>
    <w:p w14:paraId="20BC2582" w14:textId="77777777" w:rsidR="000D0889" w:rsidRDefault="000D0889" w:rsidP="000D0889">
      <w:r>
        <w:t>---------------------------------------------------------------------------------</w:t>
      </w:r>
    </w:p>
    <w:p w14:paraId="6CF7C2B2" w14:textId="77777777" w:rsidR="000D0889" w:rsidRDefault="000D0889" w:rsidP="000D0889">
      <w:r>
        <w:t xml:space="preserve">Detailed RTL Component </w:t>
      </w:r>
      <w:proofErr w:type="gramStart"/>
      <w:r>
        <w:t>Info :</w:t>
      </w:r>
      <w:proofErr w:type="gramEnd"/>
      <w:r>
        <w:t xml:space="preserve"> </w:t>
      </w:r>
    </w:p>
    <w:p w14:paraId="77F508AB" w14:textId="77777777" w:rsidR="000D0889" w:rsidRDefault="000D0889" w:rsidP="000D0889">
      <w:r>
        <w:t>+---</w:t>
      </w:r>
      <w:proofErr w:type="gramStart"/>
      <w:r>
        <w:t>XORs :</w:t>
      </w:r>
      <w:proofErr w:type="gramEnd"/>
      <w:r>
        <w:t xml:space="preserve"> </w:t>
      </w:r>
    </w:p>
    <w:p w14:paraId="0E5A7871" w14:textId="77777777" w:rsidR="000D0889" w:rsidRDefault="000D0889" w:rsidP="000D0889">
      <w:r>
        <w:tab/>
        <w:t xml:space="preserve">   2 Input     16 Bit         </w:t>
      </w:r>
      <w:proofErr w:type="gramStart"/>
      <w:r>
        <w:t>XORs :</w:t>
      </w:r>
      <w:proofErr w:type="gramEnd"/>
      <w:r>
        <w:t xml:space="preserve">= 3     </w:t>
      </w:r>
    </w:p>
    <w:p w14:paraId="3FCB4551" w14:textId="77777777" w:rsidR="000D0889" w:rsidRDefault="000D0889" w:rsidP="000D0889">
      <w:r>
        <w:t>+---</w:t>
      </w:r>
      <w:proofErr w:type="gramStart"/>
      <w:r>
        <w:t>Registers :</w:t>
      </w:r>
      <w:proofErr w:type="gramEnd"/>
      <w:r>
        <w:t xml:space="preserve"> </w:t>
      </w:r>
    </w:p>
    <w:p w14:paraId="742F0C17" w14:textId="77777777" w:rsidR="000D0889" w:rsidRDefault="000D0889" w:rsidP="000D0889">
      <w:r>
        <w:tab/>
        <w:t xml:space="preserve">               16 Bit    </w:t>
      </w:r>
      <w:proofErr w:type="gramStart"/>
      <w:r>
        <w:t>Registers :</w:t>
      </w:r>
      <w:proofErr w:type="gramEnd"/>
      <w:r>
        <w:t xml:space="preserve">= 2     </w:t>
      </w:r>
    </w:p>
    <w:p w14:paraId="4BEFBC20" w14:textId="77777777" w:rsidR="000D0889" w:rsidRDefault="000D0889" w:rsidP="000D0889">
      <w:r>
        <w:t>---------------------------------------------------------------------------------</w:t>
      </w:r>
    </w:p>
    <w:p w14:paraId="4710F583" w14:textId="77777777" w:rsidR="000D0889" w:rsidRDefault="000D0889" w:rsidP="000D0889">
      <w:r>
        <w:t xml:space="preserve">Finished RTL Component Statistics </w:t>
      </w:r>
    </w:p>
    <w:p w14:paraId="70A76CEB" w14:textId="77777777" w:rsidR="000D0889" w:rsidRDefault="000D0889" w:rsidP="000D0889">
      <w:r>
        <w:t>---------------------------------------------------------------------------------</w:t>
      </w:r>
    </w:p>
    <w:p w14:paraId="620A5467" w14:textId="77777777" w:rsidR="000D0889" w:rsidRDefault="000D0889" w:rsidP="000D0889">
      <w:r>
        <w:t>---------------------------------------------------------------------------------</w:t>
      </w:r>
    </w:p>
    <w:p w14:paraId="4154D5F3" w14:textId="77777777" w:rsidR="000D0889" w:rsidRDefault="000D0889" w:rsidP="000D0889">
      <w:r>
        <w:t>Start Part Resource Summary</w:t>
      </w:r>
    </w:p>
    <w:p w14:paraId="6EA09FA5" w14:textId="77777777" w:rsidR="000D0889" w:rsidRDefault="000D0889" w:rsidP="000D0889">
      <w:r>
        <w:t>---------------------------------------------------------------------------------</w:t>
      </w:r>
    </w:p>
    <w:p w14:paraId="23196B03" w14:textId="77777777" w:rsidR="000D0889" w:rsidRDefault="000D0889" w:rsidP="000D0889">
      <w:r>
        <w:t>Part Resources:</w:t>
      </w:r>
    </w:p>
    <w:p w14:paraId="212B257D" w14:textId="77777777" w:rsidR="000D0889" w:rsidRDefault="000D0889" w:rsidP="000D0889">
      <w:r>
        <w:t>DSPs: 240 (col length:80)</w:t>
      </w:r>
    </w:p>
    <w:p w14:paraId="0F49E642" w14:textId="77777777" w:rsidR="000D0889" w:rsidRDefault="000D0889" w:rsidP="000D0889">
      <w:r>
        <w:t>BRAMs: 270 (col length: RAMB18 80 RAMB36 40)</w:t>
      </w:r>
    </w:p>
    <w:p w14:paraId="21132E25" w14:textId="77777777" w:rsidR="000D0889" w:rsidRDefault="000D0889" w:rsidP="000D0889">
      <w:r>
        <w:t>---------------------------------------------------------------------------------</w:t>
      </w:r>
    </w:p>
    <w:p w14:paraId="77DE15CF" w14:textId="77777777" w:rsidR="000D0889" w:rsidRDefault="000D0889" w:rsidP="000D0889">
      <w:r>
        <w:t>Finished Part Resource Summary</w:t>
      </w:r>
    </w:p>
    <w:p w14:paraId="1DF79445" w14:textId="77777777" w:rsidR="000D0889" w:rsidRDefault="000D0889" w:rsidP="000D0889">
      <w:r>
        <w:t>---------------------------------------------------------------------------------</w:t>
      </w:r>
    </w:p>
    <w:p w14:paraId="3DFFEE76" w14:textId="77777777" w:rsidR="000D0889" w:rsidRDefault="000D0889" w:rsidP="000D0889">
      <w:r>
        <w:t>No constraint files found.</w:t>
      </w:r>
    </w:p>
    <w:p w14:paraId="1E6C0514" w14:textId="77777777" w:rsidR="000D0889" w:rsidRDefault="000D0889" w:rsidP="000D0889">
      <w:r>
        <w:t>---------------------------------------------------------------------------------</w:t>
      </w:r>
    </w:p>
    <w:p w14:paraId="310B8C6F" w14:textId="77777777" w:rsidR="000D0889" w:rsidRDefault="000D0889" w:rsidP="000D0889">
      <w:r>
        <w:t>Start Cross Boundary and Area Optimization</w:t>
      </w:r>
    </w:p>
    <w:p w14:paraId="231752B2" w14:textId="77777777" w:rsidR="000D0889" w:rsidRDefault="000D0889" w:rsidP="000D0889">
      <w:r>
        <w:t>---------------------------------------------------------------------------------</w:t>
      </w:r>
    </w:p>
    <w:p w14:paraId="50CC3E5F" w14:textId="77777777" w:rsidR="000D0889" w:rsidRDefault="000D0889" w:rsidP="000D0889">
      <w:r>
        <w:t>WARNING: [Synth 8-7080] Parallel synthesis criteria is not met</w:t>
      </w:r>
    </w:p>
    <w:p w14:paraId="468195D5" w14:textId="77777777" w:rsidR="000D0889" w:rsidRDefault="000D0889" w:rsidP="000D0889">
      <w:r>
        <w:t>---------------------------------------------------------------------------------</w:t>
      </w:r>
    </w:p>
    <w:p w14:paraId="745DE59E" w14:textId="77777777" w:rsidR="000D0889" w:rsidRDefault="000D0889" w:rsidP="000D0889">
      <w:r>
        <w:lastRenderedPageBreak/>
        <w:t xml:space="preserve">Finished Cross Boundary and Area </w:t>
      </w:r>
      <w:proofErr w:type="gramStart"/>
      <w:r>
        <w:t>Optimization :</w:t>
      </w:r>
      <w:proofErr w:type="gramEnd"/>
      <w:r>
        <w:t xml:space="preserve"> Time (s): </w:t>
      </w:r>
      <w:proofErr w:type="spellStart"/>
      <w:r>
        <w:t>cpu</w:t>
      </w:r>
      <w:proofErr w:type="spellEnd"/>
      <w:r>
        <w:t xml:space="preserve"> = 00:00:16 ; elapsed = 00:00:21 . Memory (MB): peak = </w:t>
      </w:r>
      <w:proofErr w:type="gramStart"/>
      <w:r>
        <w:t>1196.680 ;</w:t>
      </w:r>
      <w:proofErr w:type="gramEnd"/>
      <w:r>
        <w:t xml:space="preserve"> gain = 723.664</w:t>
      </w:r>
    </w:p>
    <w:p w14:paraId="513EC50D" w14:textId="77777777" w:rsidR="000D0889" w:rsidRDefault="000D0889" w:rsidP="000D0889">
      <w:r>
        <w:t>---------------------------------------------------------------------------------</w:t>
      </w:r>
    </w:p>
    <w:p w14:paraId="701A57DD" w14:textId="77777777" w:rsidR="000D0889" w:rsidRDefault="000D0889" w:rsidP="000D0889">
      <w:r>
        <w:t>No constraint files found.</w:t>
      </w:r>
    </w:p>
    <w:p w14:paraId="3DA9B8D0" w14:textId="77777777" w:rsidR="000D0889" w:rsidRDefault="000D0889" w:rsidP="000D0889">
      <w:r>
        <w:t>---------------------------------------------------------------------------------</w:t>
      </w:r>
    </w:p>
    <w:p w14:paraId="3323E366" w14:textId="77777777" w:rsidR="000D0889" w:rsidRDefault="000D0889" w:rsidP="000D0889">
      <w:r>
        <w:t>Start Timing Optimization</w:t>
      </w:r>
    </w:p>
    <w:p w14:paraId="02D77FBF" w14:textId="77777777" w:rsidR="000D0889" w:rsidRDefault="000D0889" w:rsidP="000D0889">
      <w:r>
        <w:t>---------------------------------------------------------------------------------</w:t>
      </w:r>
    </w:p>
    <w:p w14:paraId="204C8500" w14:textId="77777777" w:rsidR="000D0889" w:rsidRDefault="000D0889" w:rsidP="000D0889">
      <w:r>
        <w:t>---------------------------------------------------------------------------------</w:t>
      </w:r>
    </w:p>
    <w:p w14:paraId="329716D6" w14:textId="77777777" w:rsidR="000D0889" w:rsidRDefault="000D0889" w:rsidP="000D0889">
      <w:r>
        <w:t xml:space="preserve">Finished Timing </w:t>
      </w:r>
      <w:proofErr w:type="gramStart"/>
      <w:r>
        <w:t>Optimization :</w:t>
      </w:r>
      <w:proofErr w:type="gramEnd"/>
      <w:r>
        <w:t xml:space="preserve"> Time (s): </w:t>
      </w:r>
      <w:proofErr w:type="spellStart"/>
      <w:r>
        <w:t>cpu</w:t>
      </w:r>
      <w:proofErr w:type="spellEnd"/>
      <w:r>
        <w:t xml:space="preserve"> = 00:00:16 ; elapsed = 00:00:22 . Memory (MB): peak = </w:t>
      </w:r>
      <w:proofErr w:type="gramStart"/>
      <w:r>
        <w:t>1196.680 ;</w:t>
      </w:r>
      <w:proofErr w:type="gramEnd"/>
      <w:r>
        <w:t xml:space="preserve"> gain = 723.664</w:t>
      </w:r>
    </w:p>
    <w:p w14:paraId="6953E54F" w14:textId="77777777" w:rsidR="000D0889" w:rsidRDefault="000D0889" w:rsidP="000D0889">
      <w:r>
        <w:t>---------------------------------------------------------------------------------</w:t>
      </w:r>
    </w:p>
    <w:p w14:paraId="5290F22C" w14:textId="77777777" w:rsidR="000D0889" w:rsidRDefault="000D0889" w:rsidP="000D0889">
      <w:r>
        <w:t>---------------------------------------------------------------------------------</w:t>
      </w:r>
    </w:p>
    <w:p w14:paraId="1DA76019" w14:textId="77777777" w:rsidR="000D0889" w:rsidRDefault="000D0889" w:rsidP="000D0889">
      <w:r>
        <w:t>Start Technology Mapping</w:t>
      </w:r>
    </w:p>
    <w:p w14:paraId="391E57F4" w14:textId="77777777" w:rsidR="000D0889" w:rsidRDefault="000D0889" w:rsidP="000D0889">
      <w:r>
        <w:t>---------------------------------------------------------------------------------</w:t>
      </w:r>
    </w:p>
    <w:p w14:paraId="5C21004F" w14:textId="77777777" w:rsidR="000D0889" w:rsidRDefault="000D0889" w:rsidP="000D0889">
      <w:r>
        <w:t>---------------------------------------------------------------------------------</w:t>
      </w:r>
    </w:p>
    <w:p w14:paraId="7915BA47" w14:textId="77777777" w:rsidR="000D0889" w:rsidRDefault="000D0889" w:rsidP="000D0889">
      <w:r>
        <w:t xml:space="preserve">Finished Technology </w:t>
      </w:r>
      <w:proofErr w:type="gramStart"/>
      <w:r>
        <w:t>Mapping :</w:t>
      </w:r>
      <w:proofErr w:type="gramEnd"/>
      <w:r>
        <w:t xml:space="preserve"> Time (s): </w:t>
      </w:r>
      <w:proofErr w:type="spellStart"/>
      <w:r>
        <w:t>cpu</w:t>
      </w:r>
      <w:proofErr w:type="spellEnd"/>
      <w:r>
        <w:t xml:space="preserve"> = 00:00:16 ; elapsed = 00:00:22 . Memory (MB): peak = </w:t>
      </w:r>
      <w:proofErr w:type="gramStart"/>
      <w:r>
        <w:t>1196.680 ;</w:t>
      </w:r>
      <w:proofErr w:type="gramEnd"/>
      <w:r>
        <w:t xml:space="preserve"> gain = 723.664</w:t>
      </w:r>
    </w:p>
    <w:p w14:paraId="51981EFE" w14:textId="77777777" w:rsidR="000D0889" w:rsidRDefault="000D0889" w:rsidP="000D0889">
      <w:r>
        <w:t>---------------------------------------------------------------------------------</w:t>
      </w:r>
    </w:p>
    <w:p w14:paraId="53E9D103" w14:textId="77777777" w:rsidR="000D0889" w:rsidRDefault="000D0889" w:rsidP="000D0889">
      <w:r>
        <w:t>---------------------------------------------------------------------------------</w:t>
      </w:r>
    </w:p>
    <w:p w14:paraId="4C0438A8" w14:textId="77777777" w:rsidR="000D0889" w:rsidRDefault="000D0889" w:rsidP="000D0889">
      <w:r>
        <w:t>Start IO Insertion</w:t>
      </w:r>
    </w:p>
    <w:p w14:paraId="58FE5355" w14:textId="77777777" w:rsidR="000D0889" w:rsidRDefault="000D0889" w:rsidP="000D0889">
      <w:r>
        <w:t>---------------------------------------------------------------------------------</w:t>
      </w:r>
    </w:p>
    <w:p w14:paraId="2FCFB69A" w14:textId="77777777" w:rsidR="000D0889" w:rsidRDefault="000D0889" w:rsidP="000D0889">
      <w:r>
        <w:t>---------------------------------------------------------------------------------</w:t>
      </w:r>
    </w:p>
    <w:p w14:paraId="4E9CF9CD" w14:textId="77777777" w:rsidR="000D0889" w:rsidRDefault="000D0889" w:rsidP="000D0889">
      <w:r>
        <w:t>Start Flattening Before IO Insertion</w:t>
      </w:r>
    </w:p>
    <w:p w14:paraId="77280EBA" w14:textId="77777777" w:rsidR="000D0889" w:rsidRDefault="000D0889" w:rsidP="000D0889">
      <w:r>
        <w:t>---------------------------------------------------------------------------------</w:t>
      </w:r>
    </w:p>
    <w:p w14:paraId="56C9ECEE" w14:textId="77777777" w:rsidR="000D0889" w:rsidRDefault="000D0889" w:rsidP="000D0889">
      <w:r>
        <w:t>---------------------------------------------------------------------------------</w:t>
      </w:r>
    </w:p>
    <w:p w14:paraId="1B934DF1" w14:textId="77777777" w:rsidR="000D0889" w:rsidRDefault="000D0889" w:rsidP="000D0889">
      <w:r>
        <w:t>Finished Flattening Before IO Insertion</w:t>
      </w:r>
    </w:p>
    <w:p w14:paraId="7D21C41B" w14:textId="77777777" w:rsidR="000D0889" w:rsidRDefault="000D0889" w:rsidP="000D0889">
      <w:r>
        <w:t>---------------------------------------------------------------------------------</w:t>
      </w:r>
    </w:p>
    <w:p w14:paraId="136D2A6F" w14:textId="77777777" w:rsidR="000D0889" w:rsidRDefault="000D0889" w:rsidP="000D0889">
      <w:r>
        <w:t>---------------------------------------------------------------------------------</w:t>
      </w:r>
    </w:p>
    <w:p w14:paraId="5E01AA15" w14:textId="77777777" w:rsidR="000D0889" w:rsidRDefault="000D0889" w:rsidP="000D0889">
      <w:r>
        <w:t>Start Final Netlist Cleanup</w:t>
      </w:r>
    </w:p>
    <w:p w14:paraId="00E6C598" w14:textId="77777777" w:rsidR="000D0889" w:rsidRDefault="000D0889" w:rsidP="000D0889">
      <w:r>
        <w:lastRenderedPageBreak/>
        <w:t>---------------------------------------------------------------------------------</w:t>
      </w:r>
    </w:p>
    <w:p w14:paraId="30370327" w14:textId="77777777" w:rsidR="000D0889" w:rsidRDefault="000D0889" w:rsidP="000D0889">
      <w:r>
        <w:t>---------------------------------------------------------------------------------</w:t>
      </w:r>
    </w:p>
    <w:p w14:paraId="4980CC14" w14:textId="77777777" w:rsidR="000D0889" w:rsidRDefault="000D0889" w:rsidP="000D0889">
      <w:r>
        <w:t>Finished Final Netlist Cleanup</w:t>
      </w:r>
    </w:p>
    <w:p w14:paraId="6D220998" w14:textId="77777777" w:rsidR="000D0889" w:rsidRDefault="000D0889" w:rsidP="000D0889">
      <w:r>
        <w:t>---------------------------------------------------------------------------------</w:t>
      </w:r>
    </w:p>
    <w:p w14:paraId="4DD70B26" w14:textId="77777777" w:rsidR="000D0889" w:rsidRDefault="000D0889" w:rsidP="000D0889">
      <w:r>
        <w:t>---------------------------------------------------------------------------------</w:t>
      </w:r>
    </w:p>
    <w:p w14:paraId="4DD37F41" w14:textId="77777777" w:rsidR="000D0889" w:rsidRDefault="000D0889" w:rsidP="000D0889">
      <w:r>
        <w:t xml:space="preserve">Finished IO </w:t>
      </w:r>
      <w:proofErr w:type="gramStart"/>
      <w:r>
        <w:t>Insertion :</w:t>
      </w:r>
      <w:proofErr w:type="gramEnd"/>
      <w:r>
        <w:t xml:space="preserve"> Time (s): </w:t>
      </w:r>
      <w:proofErr w:type="spellStart"/>
      <w:r>
        <w:t>cpu</w:t>
      </w:r>
      <w:proofErr w:type="spellEnd"/>
      <w:r>
        <w:t xml:space="preserve"> = 00:00:21 ; elapsed = 00:00:26 . Memory (MB): peak = </w:t>
      </w:r>
      <w:proofErr w:type="gramStart"/>
      <w:r>
        <w:t>1196.680 ;</w:t>
      </w:r>
      <w:proofErr w:type="gramEnd"/>
      <w:r>
        <w:t xml:space="preserve"> gain = 723.664</w:t>
      </w:r>
    </w:p>
    <w:p w14:paraId="45C5C145" w14:textId="77777777" w:rsidR="000D0889" w:rsidRDefault="000D0889" w:rsidP="000D0889">
      <w:r>
        <w:t>---------------------------------------------------------------------------------</w:t>
      </w:r>
    </w:p>
    <w:p w14:paraId="4E945A0B" w14:textId="77777777" w:rsidR="000D0889" w:rsidRDefault="000D0889" w:rsidP="000D0889">
      <w:r>
        <w:t>---------------------------------------------------------------------------------</w:t>
      </w:r>
    </w:p>
    <w:p w14:paraId="2C4F3A01" w14:textId="77777777" w:rsidR="000D0889" w:rsidRDefault="000D0889" w:rsidP="000D0889">
      <w:r>
        <w:t>Start Renaming Generated Instances</w:t>
      </w:r>
    </w:p>
    <w:p w14:paraId="76710251" w14:textId="77777777" w:rsidR="000D0889" w:rsidRDefault="000D0889" w:rsidP="000D0889">
      <w:r>
        <w:t>---------------------------------------------------------------------------------</w:t>
      </w:r>
    </w:p>
    <w:p w14:paraId="6872C1FA" w14:textId="77777777" w:rsidR="000D0889" w:rsidRDefault="000D0889" w:rsidP="000D0889">
      <w:r>
        <w:t>---------------------------------------------------------------------------------</w:t>
      </w:r>
    </w:p>
    <w:p w14:paraId="15888B09" w14:textId="77777777" w:rsidR="000D0889" w:rsidRDefault="000D0889" w:rsidP="000D0889">
      <w:r>
        <w:t xml:space="preserve">Finished Renaming Generated </w:t>
      </w:r>
      <w:proofErr w:type="gramStart"/>
      <w:r>
        <w:t>Instances :</w:t>
      </w:r>
      <w:proofErr w:type="gramEnd"/>
      <w:r>
        <w:t xml:space="preserve"> Time (s): </w:t>
      </w:r>
      <w:proofErr w:type="spellStart"/>
      <w:r>
        <w:t>cpu</w:t>
      </w:r>
      <w:proofErr w:type="spellEnd"/>
      <w:r>
        <w:t xml:space="preserve"> = 00:00:21 ; elapsed = 00:00:26 . Memory (MB): peak = </w:t>
      </w:r>
      <w:proofErr w:type="gramStart"/>
      <w:r>
        <w:t>1196.680 ;</w:t>
      </w:r>
      <w:proofErr w:type="gramEnd"/>
      <w:r>
        <w:t xml:space="preserve"> gain = 723.664</w:t>
      </w:r>
    </w:p>
    <w:p w14:paraId="324A8B5F" w14:textId="77777777" w:rsidR="000D0889" w:rsidRDefault="000D0889" w:rsidP="000D0889">
      <w:r>
        <w:t>---------------------------------------------------------------------------------</w:t>
      </w:r>
    </w:p>
    <w:p w14:paraId="70D190B4" w14:textId="77777777" w:rsidR="000D0889" w:rsidRDefault="000D0889" w:rsidP="000D0889">
      <w:r>
        <w:t>---------------------------------------------------------------------------------</w:t>
      </w:r>
    </w:p>
    <w:p w14:paraId="32A93763" w14:textId="77777777" w:rsidR="000D0889" w:rsidRDefault="000D0889" w:rsidP="000D0889">
      <w:r>
        <w:t>Start Rebuilding User Hierarchy</w:t>
      </w:r>
    </w:p>
    <w:p w14:paraId="20BE9D52" w14:textId="77777777" w:rsidR="000D0889" w:rsidRDefault="000D0889" w:rsidP="000D0889">
      <w:r>
        <w:t>---------------------------------------------------------------------------------</w:t>
      </w:r>
    </w:p>
    <w:p w14:paraId="4BA609C9" w14:textId="77777777" w:rsidR="000D0889" w:rsidRDefault="000D0889" w:rsidP="000D0889">
      <w:r>
        <w:t>---------------------------------------------------------------------------------</w:t>
      </w:r>
    </w:p>
    <w:p w14:paraId="3BD24A4C" w14:textId="77777777" w:rsidR="000D0889" w:rsidRDefault="000D0889" w:rsidP="000D0889">
      <w:r>
        <w:t xml:space="preserve">Finished Rebuilding User </w:t>
      </w:r>
      <w:proofErr w:type="gramStart"/>
      <w:r>
        <w:t>Hierarchy :</w:t>
      </w:r>
      <w:proofErr w:type="gramEnd"/>
      <w:r>
        <w:t xml:space="preserve"> Time (s): </w:t>
      </w:r>
      <w:proofErr w:type="spellStart"/>
      <w:r>
        <w:t>cpu</w:t>
      </w:r>
      <w:proofErr w:type="spellEnd"/>
      <w:r>
        <w:t xml:space="preserve"> = 00:00:21 ; elapsed = 00:00:26 . Memory (MB): peak = </w:t>
      </w:r>
      <w:proofErr w:type="gramStart"/>
      <w:r>
        <w:t>1196.680 ;</w:t>
      </w:r>
      <w:proofErr w:type="gramEnd"/>
      <w:r>
        <w:t xml:space="preserve"> gain = 723.664</w:t>
      </w:r>
    </w:p>
    <w:p w14:paraId="0D791D21" w14:textId="77777777" w:rsidR="000D0889" w:rsidRDefault="000D0889" w:rsidP="000D0889">
      <w:r>
        <w:t>---------------------------------------------------------------------------------</w:t>
      </w:r>
    </w:p>
    <w:p w14:paraId="7A5F3474" w14:textId="77777777" w:rsidR="000D0889" w:rsidRDefault="000D0889" w:rsidP="000D0889">
      <w:r>
        <w:t>---------------------------------------------------------------------------------</w:t>
      </w:r>
    </w:p>
    <w:p w14:paraId="316C528F" w14:textId="77777777" w:rsidR="000D0889" w:rsidRDefault="000D0889" w:rsidP="000D0889">
      <w:r>
        <w:t>Start Renaming Generated Ports</w:t>
      </w:r>
    </w:p>
    <w:p w14:paraId="23A7FAB6" w14:textId="77777777" w:rsidR="000D0889" w:rsidRDefault="000D0889" w:rsidP="000D0889">
      <w:r>
        <w:t>---------------------------------------------------------------------------------</w:t>
      </w:r>
    </w:p>
    <w:p w14:paraId="7E49EBE2" w14:textId="77777777" w:rsidR="000D0889" w:rsidRDefault="000D0889" w:rsidP="000D0889">
      <w:r>
        <w:t>---------------------------------------------------------------------------------</w:t>
      </w:r>
    </w:p>
    <w:p w14:paraId="74EB4026" w14:textId="77777777" w:rsidR="000D0889" w:rsidRDefault="000D0889" w:rsidP="000D0889">
      <w:r>
        <w:t xml:space="preserve">Finished Renaming Generated </w:t>
      </w:r>
      <w:proofErr w:type="gramStart"/>
      <w:r>
        <w:t>Ports :</w:t>
      </w:r>
      <w:proofErr w:type="gramEnd"/>
      <w:r>
        <w:t xml:space="preserve"> Time (s): </w:t>
      </w:r>
      <w:proofErr w:type="spellStart"/>
      <w:r>
        <w:t>cpu</w:t>
      </w:r>
      <w:proofErr w:type="spellEnd"/>
      <w:r>
        <w:t xml:space="preserve"> = 00:00:21 ; elapsed = 00:00:26 . Memory (MB): peak = </w:t>
      </w:r>
      <w:proofErr w:type="gramStart"/>
      <w:r>
        <w:t>1196.680 ;</w:t>
      </w:r>
      <w:proofErr w:type="gramEnd"/>
      <w:r>
        <w:t xml:space="preserve"> gain = 723.664</w:t>
      </w:r>
    </w:p>
    <w:p w14:paraId="0008E62C" w14:textId="77777777" w:rsidR="000D0889" w:rsidRDefault="000D0889" w:rsidP="000D0889">
      <w:r>
        <w:t>---------------------------------------------------------------------------------</w:t>
      </w:r>
    </w:p>
    <w:p w14:paraId="7072DCE7" w14:textId="77777777" w:rsidR="000D0889" w:rsidRDefault="000D0889" w:rsidP="000D0889">
      <w:r>
        <w:lastRenderedPageBreak/>
        <w:t>---------------------------------------------------------------------------------</w:t>
      </w:r>
    </w:p>
    <w:p w14:paraId="01918F98" w14:textId="77777777" w:rsidR="000D0889" w:rsidRDefault="000D0889" w:rsidP="000D0889">
      <w:r>
        <w:t>Start Handling Custom Attributes</w:t>
      </w:r>
    </w:p>
    <w:p w14:paraId="483E7D48" w14:textId="77777777" w:rsidR="000D0889" w:rsidRDefault="000D0889" w:rsidP="000D0889">
      <w:r>
        <w:t>---------------------------------------------------------------------------------</w:t>
      </w:r>
    </w:p>
    <w:p w14:paraId="2058FC71" w14:textId="77777777" w:rsidR="000D0889" w:rsidRDefault="000D0889" w:rsidP="000D0889">
      <w:r>
        <w:t>---------------------------------------------------------------------------------</w:t>
      </w:r>
    </w:p>
    <w:p w14:paraId="10D92C5B" w14:textId="77777777" w:rsidR="000D0889" w:rsidRDefault="000D0889" w:rsidP="000D0889">
      <w:r>
        <w:t xml:space="preserve">Finished Handling Custom </w:t>
      </w:r>
      <w:proofErr w:type="gramStart"/>
      <w:r>
        <w:t>Attributes :</w:t>
      </w:r>
      <w:proofErr w:type="gramEnd"/>
      <w:r>
        <w:t xml:space="preserve"> Time (s): </w:t>
      </w:r>
      <w:proofErr w:type="spellStart"/>
      <w:r>
        <w:t>cpu</w:t>
      </w:r>
      <w:proofErr w:type="spellEnd"/>
      <w:r>
        <w:t xml:space="preserve"> = 00:00:21 ; elapsed = 00:00:26 . Memory (MB): peak = </w:t>
      </w:r>
      <w:proofErr w:type="gramStart"/>
      <w:r>
        <w:t>1196.680 ;</w:t>
      </w:r>
      <w:proofErr w:type="gramEnd"/>
      <w:r>
        <w:t xml:space="preserve"> gain = 723.664</w:t>
      </w:r>
    </w:p>
    <w:p w14:paraId="76876676" w14:textId="77777777" w:rsidR="000D0889" w:rsidRDefault="000D0889" w:rsidP="000D0889">
      <w:r>
        <w:t>---------------------------------------------------------------------------------</w:t>
      </w:r>
    </w:p>
    <w:p w14:paraId="4372C10A" w14:textId="77777777" w:rsidR="000D0889" w:rsidRDefault="000D0889" w:rsidP="000D0889">
      <w:r>
        <w:t>---------------------------------------------------------------------------------</w:t>
      </w:r>
    </w:p>
    <w:p w14:paraId="2464865C" w14:textId="77777777" w:rsidR="000D0889" w:rsidRDefault="000D0889" w:rsidP="000D0889">
      <w:r>
        <w:t>Start Renaming Generated Nets</w:t>
      </w:r>
    </w:p>
    <w:p w14:paraId="3F833636" w14:textId="77777777" w:rsidR="000D0889" w:rsidRDefault="000D0889" w:rsidP="000D0889">
      <w:r>
        <w:t>---------------------------------------------------------------------------------</w:t>
      </w:r>
    </w:p>
    <w:p w14:paraId="27C397B3" w14:textId="77777777" w:rsidR="000D0889" w:rsidRDefault="000D0889" w:rsidP="000D0889">
      <w:r>
        <w:t>---------------------------------------------------------------------------------</w:t>
      </w:r>
    </w:p>
    <w:p w14:paraId="159F7EF4" w14:textId="77777777" w:rsidR="000D0889" w:rsidRDefault="000D0889" w:rsidP="000D0889">
      <w:r>
        <w:t xml:space="preserve">Finished Renaming Generated </w:t>
      </w:r>
      <w:proofErr w:type="gramStart"/>
      <w:r>
        <w:t>Nets :</w:t>
      </w:r>
      <w:proofErr w:type="gramEnd"/>
      <w:r>
        <w:t xml:space="preserve"> Time (s): </w:t>
      </w:r>
      <w:proofErr w:type="spellStart"/>
      <w:r>
        <w:t>cpu</w:t>
      </w:r>
      <w:proofErr w:type="spellEnd"/>
      <w:r>
        <w:t xml:space="preserve"> = 00:00:21 ; elapsed = 00:00:26 . Memory (MB): peak = </w:t>
      </w:r>
      <w:proofErr w:type="gramStart"/>
      <w:r>
        <w:t>1196.680 ;</w:t>
      </w:r>
      <w:proofErr w:type="gramEnd"/>
      <w:r>
        <w:t xml:space="preserve"> gain = 723.664</w:t>
      </w:r>
    </w:p>
    <w:p w14:paraId="22D610B6" w14:textId="77777777" w:rsidR="000D0889" w:rsidRDefault="000D0889" w:rsidP="000D0889">
      <w:r>
        <w:t>---------------------------------------------------------------------------------</w:t>
      </w:r>
    </w:p>
    <w:p w14:paraId="094BE731" w14:textId="77777777" w:rsidR="000D0889" w:rsidRDefault="000D0889" w:rsidP="000D0889">
      <w:r>
        <w:t>---------------------------------------------------------------------------------</w:t>
      </w:r>
    </w:p>
    <w:p w14:paraId="3FF10ACF" w14:textId="77777777" w:rsidR="000D0889" w:rsidRDefault="000D0889" w:rsidP="000D0889">
      <w:r>
        <w:t>Start Writing Synthesis Report</w:t>
      </w:r>
    </w:p>
    <w:p w14:paraId="1D387008" w14:textId="77777777" w:rsidR="000D0889" w:rsidRDefault="000D0889" w:rsidP="000D0889">
      <w:r>
        <w:t>---------------------------------------------------------------------------------</w:t>
      </w:r>
    </w:p>
    <w:p w14:paraId="192EABAA" w14:textId="77777777" w:rsidR="000D0889" w:rsidRDefault="000D0889" w:rsidP="000D0889"/>
    <w:p w14:paraId="2E7C5A8C" w14:textId="77777777" w:rsidR="000D0889" w:rsidRDefault="000D0889" w:rsidP="000D0889">
      <w:r>
        <w:t xml:space="preserve">Report </w:t>
      </w:r>
      <w:proofErr w:type="spellStart"/>
      <w:r>
        <w:t>BlackBoxes</w:t>
      </w:r>
      <w:proofErr w:type="spellEnd"/>
      <w:r>
        <w:t xml:space="preserve">: </w:t>
      </w:r>
    </w:p>
    <w:p w14:paraId="73AA72C4" w14:textId="77777777" w:rsidR="000D0889" w:rsidRDefault="000D0889" w:rsidP="000D0889">
      <w:r>
        <w:t>+-+--------------+----------+</w:t>
      </w:r>
    </w:p>
    <w:p w14:paraId="6D01B519" w14:textId="77777777" w:rsidR="000D0889" w:rsidRDefault="000D0889" w:rsidP="000D0889">
      <w:r>
        <w:t>| |BlackBox name |Instances |</w:t>
      </w:r>
    </w:p>
    <w:p w14:paraId="758D6F7F" w14:textId="77777777" w:rsidR="000D0889" w:rsidRDefault="000D0889" w:rsidP="000D0889">
      <w:r>
        <w:t>+-+--------------+----------+</w:t>
      </w:r>
    </w:p>
    <w:p w14:paraId="4DFB5F3C" w14:textId="77777777" w:rsidR="000D0889" w:rsidRDefault="000D0889" w:rsidP="000D0889">
      <w:r>
        <w:t>+-+--------------+----------+</w:t>
      </w:r>
    </w:p>
    <w:p w14:paraId="3F8163A1" w14:textId="77777777" w:rsidR="000D0889" w:rsidRDefault="000D0889" w:rsidP="000D0889"/>
    <w:p w14:paraId="61D7E15E" w14:textId="77777777" w:rsidR="000D0889" w:rsidRDefault="000D0889" w:rsidP="000D0889">
      <w:r>
        <w:t xml:space="preserve">Report Cell Usage: </w:t>
      </w:r>
    </w:p>
    <w:p w14:paraId="31EDB0BC" w14:textId="77777777" w:rsidR="000D0889" w:rsidRDefault="000D0889" w:rsidP="000D0889">
      <w:r>
        <w:t>+-+-----+------+</w:t>
      </w:r>
    </w:p>
    <w:p w14:paraId="06A1F11F" w14:textId="77777777" w:rsidR="000D0889" w:rsidRDefault="000D0889" w:rsidP="000D0889">
      <w:r>
        <w:t>| |Cell |Count |</w:t>
      </w:r>
    </w:p>
    <w:p w14:paraId="0DABD70E" w14:textId="77777777" w:rsidR="000D0889" w:rsidRDefault="000D0889" w:rsidP="000D0889">
      <w:r>
        <w:t>+-+-----+------+</w:t>
      </w:r>
    </w:p>
    <w:p w14:paraId="1465EEAF" w14:textId="77777777" w:rsidR="000D0889" w:rsidRDefault="000D0889" w:rsidP="000D0889">
      <w:r>
        <w:t>+-+-----+------+</w:t>
      </w:r>
    </w:p>
    <w:p w14:paraId="258264B3" w14:textId="77777777" w:rsidR="000D0889" w:rsidRDefault="000D0889" w:rsidP="000D0889"/>
    <w:p w14:paraId="165DF88D" w14:textId="77777777" w:rsidR="000D0889" w:rsidRDefault="000D0889" w:rsidP="000D0889">
      <w:r>
        <w:t xml:space="preserve">Report Instance Areas: </w:t>
      </w:r>
    </w:p>
    <w:p w14:paraId="2E1504AD" w14:textId="77777777" w:rsidR="000D0889" w:rsidRDefault="000D0889" w:rsidP="000D0889">
      <w:r>
        <w:t>+------+---------+-------+------+</w:t>
      </w:r>
    </w:p>
    <w:p w14:paraId="77613750" w14:textId="77777777" w:rsidR="000D0889" w:rsidRDefault="000D0889" w:rsidP="000D0889">
      <w:r>
        <w:t>|      |Instance |Module |Cells |</w:t>
      </w:r>
    </w:p>
    <w:p w14:paraId="6793E96D" w14:textId="77777777" w:rsidR="000D0889" w:rsidRDefault="000D0889" w:rsidP="000D0889">
      <w:r>
        <w:t>+------+---------+-------+------+</w:t>
      </w:r>
    </w:p>
    <w:p w14:paraId="306EF40F" w14:textId="77777777" w:rsidR="000D0889" w:rsidRDefault="000D0889" w:rsidP="000D0889">
      <w:r>
        <w:t>|1     |top      |       |     0|</w:t>
      </w:r>
    </w:p>
    <w:p w14:paraId="2B95A7C9" w14:textId="77777777" w:rsidR="000D0889" w:rsidRDefault="000D0889" w:rsidP="000D0889">
      <w:r>
        <w:t>+------+---------+-------+------+</w:t>
      </w:r>
    </w:p>
    <w:p w14:paraId="275296AC" w14:textId="77777777" w:rsidR="000D0889" w:rsidRDefault="000D0889" w:rsidP="000D0889">
      <w:r>
        <w:t>---------------------------------------------------------------------------------</w:t>
      </w:r>
    </w:p>
    <w:p w14:paraId="266B175B" w14:textId="77777777" w:rsidR="000D0889" w:rsidRDefault="000D0889" w:rsidP="000D0889">
      <w:r>
        <w:t xml:space="preserve">Finished Writing Synthesis </w:t>
      </w:r>
      <w:proofErr w:type="gramStart"/>
      <w:r>
        <w:t>Report :</w:t>
      </w:r>
      <w:proofErr w:type="gramEnd"/>
      <w:r>
        <w:t xml:space="preserve"> Time (s): </w:t>
      </w:r>
      <w:proofErr w:type="spellStart"/>
      <w:r>
        <w:t>cpu</w:t>
      </w:r>
      <w:proofErr w:type="spellEnd"/>
      <w:r>
        <w:t xml:space="preserve"> = 00:00:21 ; elapsed = 00:00:26 . Memory (MB): peak = </w:t>
      </w:r>
      <w:proofErr w:type="gramStart"/>
      <w:r>
        <w:t>1196.680 ;</w:t>
      </w:r>
      <w:proofErr w:type="gramEnd"/>
      <w:r>
        <w:t xml:space="preserve"> gain = 723.664</w:t>
      </w:r>
    </w:p>
    <w:p w14:paraId="756BD3D9" w14:textId="77777777" w:rsidR="000D0889" w:rsidRDefault="000D0889" w:rsidP="000D0889">
      <w:r>
        <w:t>---------------------------------------------------------------------------------</w:t>
      </w:r>
    </w:p>
    <w:p w14:paraId="44AB2B36" w14:textId="77777777" w:rsidR="000D0889" w:rsidRDefault="000D0889" w:rsidP="000D0889">
      <w:r>
        <w:t>Synthesis finished with 0 errors, 0 critical warnings and 7 warnings.</w:t>
      </w:r>
    </w:p>
    <w:p w14:paraId="75A5885C" w14:textId="77777777" w:rsidR="000D0889" w:rsidRDefault="000D0889" w:rsidP="000D0889">
      <w:r>
        <w:t xml:space="preserve">Synthesis Optimization </w:t>
      </w:r>
      <w:proofErr w:type="gramStart"/>
      <w:r>
        <w:t>Runtime :</w:t>
      </w:r>
      <w:proofErr w:type="gramEnd"/>
      <w:r>
        <w:t xml:space="preserve"> Time (s): </w:t>
      </w:r>
      <w:proofErr w:type="spellStart"/>
      <w:r>
        <w:t>cpu</w:t>
      </w:r>
      <w:proofErr w:type="spellEnd"/>
      <w:r>
        <w:t xml:space="preserve"> = 00:00:21 ; elapsed = 00:00:26 . Memory (MB): peak = </w:t>
      </w:r>
      <w:proofErr w:type="gramStart"/>
      <w:r>
        <w:t>1196.680 ;</w:t>
      </w:r>
      <w:proofErr w:type="gramEnd"/>
      <w:r>
        <w:t xml:space="preserve"> gain = 723.664</w:t>
      </w:r>
    </w:p>
    <w:p w14:paraId="6A6D3824" w14:textId="77777777" w:rsidR="000D0889" w:rsidRDefault="000D0889" w:rsidP="000D0889">
      <w:r>
        <w:t xml:space="preserve">Synthesis Optimization </w:t>
      </w:r>
      <w:proofErr w:type="gramStart"/>
      <w:r>
        <w:t>Complete :</w:t>
      </w:r>
      <w:proofErr w:type="gramEnd"/>
      <w:r>
        <w:t xml:space="preserve"> Time (s): </w:t>
      </w:r>
      <w:proofErr w:type="spellStart"/>
      <w:r>
        <w:t>cpu</w:t>
      </w:r>
      <w:proofErr w:type="spellEnd"/>
      <w:r>
        <w:t xml:space="preserve"> = 00:00:21 ; elapsed = 00:00:26 . Memory (MB): peak = </w:t>
      </w:r>
      <w:proofErr w:type="gramStart"/>
      <w:r>
        <w:t>1196.680 ;</w:t>
      </w:r>
      <w:proofErr w:type="gramEnd"/>
      <w:r>
        <w:t xml:space="preserve"> gain = 723.664</w:t>
      </w:r>
    </w:p>
    <w:p w14:paraId="7B0FADB1" w14:textId="77777777" w:rsidR="000D0889" w:rsidRDefault="000D0889" w:rsidP="000D0889">
      <w:r>
        <w:t>INFO: [Project 1-571] Translating synthesized netlist</w:t>
      </w:r>
    </w:p>
    <w:p w14:paraId="23875FBB" w14:textId="77777777" w:rsidR="000D0889" w:rsidRDefault="000D0889" w:rsidP="000D0889">
      <w:r>
        <w:t xml:space="preserve">Netlist sorting complete. Time (s): </w:t>
      </w:r>
      <w:proofErr w:type="spellStart"/>
      <w:r>
        <w:t>cpu</w:t>
      </w:r>
      <w:proofErr w:type="spellEnd"/>
      <w:r>
        <w:t xml:space="preserve"> = </w:t>
      </w:r>
      <w:proofErr w:type="gramStart"/>
      <w:r>
        <w:t>00:00:00 ;</w:t>
      </w:r>
      <w:proofErr w:type="gramEnd"/>
      <w:r>
        <w:t xml:space="preserve"> elapsed = 00:00:00 . Memory (MB): peak = </w:t>
      </w:r>
      <w:proofErr w:type="gramStart"/>
      <w:r>
        <w:t>1197.594 ;</w:t>
      </w:r>
      <w:proofErr w:type="gramEnd"/>
      <w:r>
        <w:t xml:space="preserve"> gain = 0.000</w:t>
      </w:r>
    </w:p>
    <w:p w14:paraId="1B70494D" w14:textId="77777777" w:rsidR="000D0889" w:rsidRDefault="000D0889" w:rsidP="000D0889">
      <w:r>
        <w:t>INFO: [Project 1-570] Preparing netlist for logic optimization</w:t>
      </w:r>
    </w:p>
    <w:p w14:paraId="3DB8C393" w14:textId="77777777" w:rsidR="000D0889" w:rsidRDefault="000D0889" w:rsidP="000D0889">
      <w:r>
        <w:t>INFO: [</w:t>
      </w:r>
      <w:proofErr w:type="spellStart"/>
      <w:r>
        <w:t>Opt</w:t>
      </w:r>
      <w:proofErr w:type="spellEnd"/>
      <w:r>
        <w:t xml:space="preserve"> 31-138] Pushed 0 inverter(s) to 0 load pin(s).</w:t>
      </w:r>
    </w:p>
    <w:p w14:paraId="7433A582" w14:textId="77777777" w:rsidR="000D0889" w:rsidRDefault="000D0889" w:rsidP="000D0889">
      <w:r>
        <w:t xml:space="preserve">Netlist sorting complete. Time (s): </w:t>
      </w:r>
      <w:proofErr w:type="spellStart"/>
      <w:r>
        <w:t>cpu</w:t>
      </w:r>
      <w:proofErr w:type="spellEnd"/>
      <w:r>
        <w:t xml:space="preserve"> = </w:t>
      </w:r>
      <w:proofErr w:type="gramStart"/>
      <w:r>
        <w:t>00:00:00 ;</w:t>
      </w:r>
      <w:proofErr w:type="gramEnd"/>
      <w:r>
        <w:t xml:space="preserve"> elapsed = 00:00:00 . Memory (MB): peak = </w:t>
      </w:r>
      <w:proofErr w:type="gramStart"/>
      <w:r>
        <w:t>1308.762 ;</w:t>
      </w:r>
      <w:proofErr w:type="gramEnd"/>
      <w:r>
        <w:t xml:space="preserve"> gain = 0.000</w:t>
      </w:r>
    </w:p>
    <w:p w14:paraId="7C615486" w14:textId="77777777" w:rsidR="000D0889" w:rsidRDefault="000D0889" w:rsidP="000D0889">
      <w:r>
        <w:t xml:space="preserve">INFO: [Project 1-111] </w:t>
      </w:r>
      <w:proofErr w:type="spellStart"/>
      <w:r>
        <w:t>Unisim</w:t>
      </w:r>
      <w:proofErr w:type="spellEnd"/>
      <w:r>
        <w:t xml:space="preserve"> Transformation Summary:</w:t>
      </w:r>
    </w:p>
    <w:p w14:paraId="3CF492E3" w14:textId="77777777" w:rsidR="000D0889" w:rsidRDefault="000D0889" w:rsidP="000D0889">
      <w:r>
        <w:t xml:space="preserve">No </w:t>
      </w:r>
      <w:proofErr w:type="spellStart"/>
      <w:r>
        <w:t>Unisim</w:t>
      </w:r>
      <w:proofErr w:type="spellEnd"/>
      <w:r>
        <w:t xml:space="preserve"> elements were transformed.</w:t>
      </w:r>
    </w:p>
    <w:p w14:paraId="0DB3F233" w14:textId="77777777" w:rsidR="000D0889" w:rsidRDefault="000D0889" w:rsidP="000D0889"/>
    <w:p w14:paraId="4B5F38F0" w14:textId="77777777" w:rsidR="000D0889" w:rsidRDefault="000D0889" w:rsidP="000D0889">
      <w:r>
        <w:t>Synth Design complete | Checksum: 7cabd452</w:t>
      </w:r>
    </w:p>
    <w:p w14:paraId="1F1821B0" w14:textId="77777777" w:rsidR="000D0889" w:rsidRDefault="000D0889" w:rsidP="000D0889">
      <w:r>
        <w:t>INFO: [Common 17-83] Releasing license: Synthesis</w:t>
      </w:r>
    </w:p>
    <w:p w14:paraId="7BD10FE3" w14:textId="77777777" w:rsidR="000D0889" w:rsidRDefault="000D0889" w:rsidP="000D0889">
      <w:r>
        <w:t xml:space="preserve">28 </w:t>
      </w:r>
      <w:proofErr w:type="spellStart"/>
      <w:r>
        <w:t>Infos</w:t>
      </w:r>
      <w:proofErr w:type="spellEnd"/>
      <w:r>
        <w:t>, 7 Warnings, 0 Critical Warnings and 0 Errors encountered.</w:t>
      </w:r>
    </w:p>
    <w:p w14:paraId="1E5B6516" w14:textId="77777777" w:rsidR="000D0889" w:rsidRDefault="000D0889" w:rsidP="000D0889">
      <w:proofErr w:type="spellStart"/>
      <w:r>
        <w:lastRenderedPageBreak/>
        <w:t>synth_design</w:t>
      </w:r>
      <w:proofErr w:type="spellEnd"/>
      <w:r>
        <w:t xml:space="preserve"> completed successfully</w:t>
      </w:r>
    </w:p>
    <w:p w14:paraId="3341CCF1" w14:textId="77777777" w:rsidR="000D0889" w:rsidRDefault="000D0889" w:rsidP="000D0889">
      <w:proofErr w:type="spellStart"/>
      <w:r>
        <w:t>synth_design</w:t>
      </w:r>
      <w:proofErr w:type="spellEnd"/>
      <w:r>
        <w:t xml:space="preserve">: Time (s): </w:t>
      </w:r>
      <w:proofErr w:type="spellStart"/>
      <w:r>
        <w:t>cpu</w:t>
      </w:r>
      <w:proofErr w:type="spellEnd"/>
      <w:r>
        <w:t xml:space="preserve"> = </w:t>
      </w:r>
      <w:proofErr w:type="gramStart"/>
      <w:r>
        <w:t>00:00:23 ;</w:t>
      </w:r>
      <w:proofErr w:type="gramEnd"/>
      <w:r>
        <w:t xml:space="preserve"> elapsed = 00:00:29 . Memory (MB): peak = </w:t>
      </w:r>
      <w:proofErr w:type="gramStart"/>
      <w:r>
        <w:t>1308.762 ;</w:t>
      </w:r>
      <w:proofErr w:type="gramEnd"/>
      <w:r>
        <w:t xml:space="preserve"> gain = 838.719</w:t>
      </w:r>
    </w:p>
    <w:p w14:paraId="7E600C1E" w14:textId="77777777" w:rsidR="000D0889" w:rsidRDefault="000D0889" w:rsidP="000D0889">
      <w:r>
        <w:t>INFO: [Common 17-1381] The checkpoint 'C:/Users/javee/OneDrive/Desktop/project_2/project_2.runs/synth_1/AES_SBox_TB.dcp' has been generated.</w:t>
      </w:r>
    </w:p>
    <w:p w14:paraId="45BDE18B" w14:textId="77777777" w:rsidR="000D0889" w:rsidRDefault="000D0889" w:rsidP="000D0889">
      <w:r>
        <w:t xml:space="preserve">INFO: [runtcl-4] </w:t>
      </w:r>
      <w:proofErr w:type="gramStart"/>
      <w:r>
        <w:t>Executing :</w:t>
      </w:r>
      <w:proofErr w:type="gramEnd"/>
      <w:r>
        <w:t xml:space="preserve"> </w:t>
      </w:r>
      <w:proofErr w:type="spellStart"/>
      <w:r>
        <w:t>report_utilization</w:t>
      </w:r>
      <w:proofErr w:type="spellEnd"/>
      <w:r>
        <w:t xml:space="preserve"> -file </w:t>
      </w:r>
      <w:proofErr w:type="spellStart"/>
      <w:r>
        <w:t>AES_SBox_TB_utilization_synth.rpt</w:t>
      </w:r>
      <w:proofErr w:type="spellEnd"/>
      <w:r>
        <w:t xml:space="preserve"> -pb </w:t>
      </w:r>
      <w:proofErr w:type="spellStart"/>
      <w:r>
        <w:t>AES_SBox_TB_utilization_synth.pb</w:t>
      </w:r>
      <w:proofErr w:type="spellEnd"/>
    </w:p>
    <w:p w14:paraId="20827B13" w14:textId="77777777" w:rsidR="000D0889" w:rsidRDefault="000D0889" w:rsidP="000D0889">
      <w:r>
        <w:t xml:space="preserve">INFO: [Common 17-206] Exiting </w:t>
      </w:r>
      <w:proofErr w:type="spellStart"/>
      <w:r>
        <w:t>Vivado</w:t>
      </w:r>
      <w:proofErr w:type="spellEnd"/>
      <w:r>
        <w:t xml:space="preserve"> at Sat </w:t>
      </w:r>
      <w:proofErr w:type="gramStart"/>
      <w:r>
        <w:t>Mar  1</w:t>
      </w:r>
      <w:proofErr w:type="gramEnd"/>
      <w:r>
        <w:t xml:space="preserve"> 09:01:28 2025...</w:t>
      </w:r>
    </w:p>
    <w:p w14:paraId="48B838C1" w14:textId="77777777" w:rsidR="000D0889" w:rsidRDefault="000D0889" w:rsidP="000D0889"/>
    <w:p w14:paraId="5E662E6F" w14:textId="77777777" w:rsidR="000D0889" w:rsidRDefault="000D0889" w:rsidP="000D0889">
      <w:pPr>
        <w:jc w:val="center"/>
      </w:pPr>
      <w:r w:rsidRPr="00365996">
        <w:rPr>
          <w:noProof/>
        </w:rPr>
        <w:drawing>
          <wp:inline distT="0" distB="0" distL="0" distR="0" wp14:anchorId="2BBCA592" wp14:editId="7F28A6DB">
            <wp:extent cx="3496163" cy="1590897"/>
            <wp:effectExtent l="0" t="0" r="9525" b="9525"/>
            <wp:docPr id="180462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9149" name=""/>
                    <pic:cNvPicPr/>
                  </pic:nvPicPr>
                  <pic:blipFill>
                    <a:blip r:embed="rId15"/>
                    <a:stretch>
                      <a:fillRect/>
                    </a:stretch>
                  </pic:blipFill>
                  <pic:spPr>
                    <a:xfrm>
                      <a:off x="0" y="0"/>
                      <a:ext cx="3496163" cy="1590897"/>
                    </a:xfrm>
                    <a:prstGeom prst="rect">
                      <a:avLst/>
                    </a:prstGeom>
                  </pic:spPr>
                </pic:pic>
              </a:graphicData>
            </a:graphic>
          </wp:inline>
        </w:drawing>
      </w:r>
    </w:p>
    <w:p w14:paraId="11104EDD" w14:textId="77777777" w:rsidR="000D0889" w:rsidRDefault="000D0889" w:rsidP="000D0889">
      <w:pPr>
        <w:jc w:val="center"/>
      </w:pPr>
      <w:r>
        <w:t>Figure: Power Results</w:t>
      </w:r>
    </w:p>
    <w:p w14:paraId="39AE3566" w14:textId="77777777" w:rsidR="000D0889" w:rsidRDefault="000D0889" w:rsidP="000D0889"/>
    <w:p w14:paraId="6B435DF9" w14:textId="77777777" w:rsidR="000D0889" w:rsidRDefault="000D0889" w:rsidP="000D0889"/>
    <w:p w14:paraId="12790415" w14:textId="77777777" w:rsidR="000D0889" w:rsidRDefault="000D0889" w:rsidP="000D0889">
      <w:r w:rsidRPr="00365996">
        <w:rPr>
          <w:noProof/>
        </w:rPr>
        <w:drawing>
          <wp:inline distT="0" distB="0" distL="0" distR="0" wp14:anchorId="55961113" wp14:editId="7919E6EE">
            <wp:extent cx="5731510" cy="2834640"/>
            <wp:effectExtent l="0" t="0" r="2540" b="3810"/>
            <wp:docPr id="52114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41106" name=""/>
                    <pic:cNvPicPr/>
                  </pic:nvPicPr>
                  <pic:blipFill>
                    <a:blip r:embed="rId16"/>
                    <a:stretch>
                      <a:fillRect/>
                    </a:stretch>
                  </pic:blipFill>
                  <pic:spPr>
                    <a:xfrm>
                      <a:off x="0" y="0"/>
                      <a:ext cx="5731510" cy="2834640"/>
                    </a:xfrm>
                    <a:prstGeom prst="rect">
                      <a:avLst/>
                    </a:prstGeom>
                  </pic:spPr>
                </pic:pic>
              </a:graphicData>
            </a:graphic>
          </wp:inline>
        </w:drawing>
      </w:r>
    </w:p>
    <w:p w14:paraId="479E5F63" w14:textId="77777777" w:rsidR="000D0889" w:rsidRDefault="000D0889" w:rsidP="000D0889">
      <w:pPr>
        <w:jc w:val="center"/>
      </w:pPr>
      <w:r>
        <w:t>Figure: Simulation Waveforms-</w:t>
      </w:r>
      <w:proofErr w:type="spellStart"/>
      <w:r>
        <w:t>Vivado</w:t>
      </w:r>
      <w:proofErr w:type="spellEnd"/>
    </w:p>
    <w:p w14:paraId="21BE36ED" w14:textId="77777777" w:rsidR="000D0889" w:rsidRDefault="000D0889" w:rsidP="000D0889"/>
    <w:p w14:paraId="194DF366" w14:textId="77777777" w:rsidR="000D0889" w:rsidRDefault="000D0889" w:rsidP="000D0889">
      <w:r w:rsidRPr="00EB08E2">
        <w:drawing>
          <wp:inline distT="0" distB="0" distL="0" distR="0" wp14:anchorId="71BD4147" wp14:editId="047E34B6">
            <wp:extent cx="5731510" cy="923290"/>
            <wp:effectExtent l="0" t="0" r="2540" b="0"/>
            <wp:docPr id="171822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21528" name=""/>
                    <pic:cNvPicPr/>
                  </pic:nvPicPr>
                  <pic:blipFill>
                    <a:blip r:embed="rId17"/>
                    <a:stretch>
                      <a:fillRect/>
                    </a:stretch>
                  </pic:blipFill>
                  <pic:spPr>
                    <a:xfrm>
                      <a:off x="0" y="0"/>
                      <a:ext cx="5731510" cy="923290"/>
                    </a:xfrm>
                    <a:prstGeom prst="rect">
                      <a:avLst/>
                    </a:prstGeom>
                  </pic:spPr>
                </pic:pic>
              </a:graphicData>
            </a:graphic>
          </wp:inline>
        </w:drawing>
      </w:r>
    </w:p>
    <w:p w14:paraId="5E7F469A" w14:textId="77777777" w:rsidR="000D0889" w:rsidRDefault="000D0889" w:rsidP="000D0889">
      <w:pPr>
        <w:jc w:val="center"/>
      </w:pPr>
      <w:r>
        <w:t xml:space="preserve">Figure: Simulation Waveforms </w:t>
      </w:r>
      <w:proofErr w:type="spellStart"/>
      <w:r>
        <w:t>Modelsim</w:t>
      </w:r>
      <w:proofErr w:type="spellEnd"/>
    </w:p>
    <w:p w14:paraId="5F542490" w14:textId="3E0B4443" w:rsidR="000D0889" w:rsidRDefault="00E916CE" w:rsidP="000D0889">
      <w:pPr>
        <w:pStyle w:val="BodyText"/>
        <w:spacing w:before="107" w:line="360" w:lineRule="auto"/>
        <w:ind w:right="257"/>
        <w:jc w:val="center"/>
        <w:rPr>
          <w:b/>
          <w:bCs/>
          <w:sz w:val="32"/>
          <w:szCs w:val="32"/>
        </w:rPr>
      </w:pPr>
      <w:r w:rsidRPr="00E916CE">
        <w:rPr>
          <w:b/>
          <w:bCs/>
          <w:sz w:val="32"/>
          <w:szCs w:val="32"/>
        </w:rPr>
        <w:t>CONCLUSION and FUTURE SCOPE</w:t>
      </w:r>
    </w:p>
    <w:p w14:paraId="66D6EFCF" w14:textId="77777777" w:rsidR="00E916CE" w:rsidRPr="00E916CE" w:rsidRDefault="00E916CE" w:rsidP="00E916CE">
      <w:pPr>
        <w:pStyle w:val="BodyText"/>
        <w:spacing w:before="107" w:line="360" w:lineRule="auto"/>
        <w:ind w:right="257"/>
        <w:jc w:val="both"/>
        <w:rPr>
          <w:sz w:val="24"/>
          <w:szCs w:val="24"/>
          <w:lang w:val="en-IN"/>
        </w:rPr>
      </w:pPr>
      <w:r w:rsidRPr="00E916CE">
        <w:rPr>
          <w:sz w:val="24"/>
          <w:szCs w:val="24"/>
          <w:lang w:val="en-IN"/>
        </w:rPr>
        <w:t>To evaluate the impact of glitches on information leakage, TVLA (Test Vector Leakage Assessment) tests were conducted on TI AES-128 cores under two distinct conditions. The first condition involved using the proposed TI S-box without an enable generation circuit. In this scenario, intermittent glitches occurred due to unsynchronized data-path transitions, leading to power fluctuations that could potentially result in exploitable side-channel vulnerabilities. To assess the level of leakage, 100,000 current traces were collected from the AES core operating under this condition.</w:t>
      </w:r>
    </w:p>
    <w:p w14:paraId="5EBAD601" w14:textId="77777777" w:rsidR="00E916CE" w:rsidRPr="00E916CE" w:rsidRDefault="00E916CE" w:rsidP="00E916CE">
      <w:pPr>
        <w:pStyle w:val="BodyText"/>
        <w:spacing w:before="107" w:line="360" w:lineRule="auto"/>
        <w:ind w:right="257"/>
        <w:jc w:val="both"/>
        <w:rPr>
          <w:sz w:val="24"/>
          <w:szCs w:val="24"/>
          <w:lang w:val="en-IN"/>
        </w:rPr>
      </w:pPr>
      <w:r w:rsidRPr="00E916CE">
        <w:rPr>
          <w:sz w:val="24"/>
          <w:szCs w:val="24"/>
          <w:lang w:val="en-IN"/>
        </w:rPr>
        <w:t>In the second condition, the TI S-box was integrated with an enable generation circuit designed to ensure proper synchronization of the data path. This addition eliminated unintended glitches, ensuring that the power consumption remained stable throughout the encryption process. To rigorously evaluate the effectiveness of this approach, 10 million current traces were collected from the AES-128 core with the enable generation circuit in place.</w:t>
      </w:r>
    </w:p>
    <w:p w14:paraId="40B0BD3B" w14:textId="77777777" w:rsidR="00E916CE" w:rsidRPr="00E916CE" w:rsidRDefault="00E916CE" w:rsidP="00E916CE">
      <w:pPr>
        <w:pStyle w:val="BodyText"/>
        <w:spacing w:before="107" w:line="360" w:lineRule="auto"/>
        <w:ind w:right="257"/>
        <w:jc w:val="both"/>
        <w:rPr>
          <w:sz w:val="24"/>
          <w:szCs w:val="24"/>
          <w:lang w:val="en-IN"/>
        </w:rPr>
      </w:pPr>
      <w:r w:rsidRPr="00E916CE">
        <w:rPr>
          <w:sz w:val="24"/>
          <w:szCs w:val="24"/>
          <w:lang w:val="en-IN"/>
        </w:rPr>
        <w:t>The results from the TVLA tests demonstrated a clear distinction between the two conditions. In the case where the enable generation circuit was absent, the TVLA test failed, with |t|-scores exceeding the security threshold. Even with fewer than 100,000 traces, information leakage was evident, indicating the susceptibility of the design to Differential Power Analysis (DPA) attacks. The presence of glitches contributed significantly to this vulnerability, reinforcing the necessity of a synchronized data-path approach.</w:t>
      </w:r>
    </w:p>
    <w:p w14:paraId="5758443E" w14:textId="77777777" w:rsidR="00E916CE" w:rsidRPr="00E916CE" w:rsidRDefault="00E916CE" w:rsidP="00E916CE">
      <w:pPr>
        <w:pStyle w:val="BodyText"/>
        <w:spacing w:before="107" w:line="360" w:lineRule="auto"/>
        <w:ind w:right="257"/>
        <w:jc w:val="both"/>
        <w:rPr>
          <w:sz w:val="24"/>
          <w:szCs w:val="24"/>
          <w:lang w:val="en-IN"/>
        </w:rPr>
      </w:pPr>
      <w:r w:rsidRPr="00E916CE">
        <w:rPr>
          <w:sz w:val="24"/>
          <w:szCs w:val="24"/>
          <w:lang w:val="en-IN"/>
        </w:rPr>
        <w:t xml:space="preserve">On the other hand, when the AES core employed the enable generation circuit, the TVLA test showed no signs of leakage, even after </w:t>
      </w:r>
      <w:proofErr w:type="spellStart"/>
      <w:r w:rsidRPr="00E916CE">
        <w:rPr>
          <w:sz w:val="24"/>
          <w:szCs w:val="24"/>
          <w:lang w:val="en-IN"/>
        </w:rPr>
        <w:t>analyzing</w:t>
      </w:r>
      <w:proofErr w:type="spellEnd"/>
      <w:r w:rsidRPr="00E916CE">
        <w:rPr>
          <w:sz w:val="24"/>
          <w:szCs w:val="24"/>
          <w:lang w:val="en-IN"/>
        </w:rPr>
        <w:t xml:space="preserve"> 10 million traces. The |t|-scores remained well within the secure threshold, confirming that the enable-based synchronization mechanism effectively mitigated the risk of side-channel attacks. By eliminating glitches, the design successfully neutralized a major source of unintended power variations, thereby enhancing the security of the hardware implementation.</w:t>
      </w:r>
    </w:p>
    <w:p w14:paraId="703EE71F" w14:textId="77777777" w:rsidR="00E916CE" w:rsidRDefault="00E916CE" w:rsidP="00E916CE">
      <w:pPr>
        <w:pStyle w:val="BodyText"/>
        <w:spacing w:before="107" w:line="360" w:lineRule="auto"/>
        <w:ind w:right="257"/>
        <w:jc w:val="both"/>
        <w:rPr>
          <w:sz w:val="24"/>
          <w:szCs w:val="24"/>
          <w:lang w:val="en-IN"/>
        </w:rPr>
      </w:pPr>
      <w:r w:rsidRPr="00E916CE">
        <w:rPr>
          <w:sz w:val="24"/>
          <w:szCs w:val="24"/>
          <w:lang w:val="en-IN"/>
        </w:rPr>
        <w:lastRenderedPageBreak/>
        <w:t>These findings underscore the importance of synchronization in cryptographic hardware. Glitches, if left unaddressed, can create exploitable side-channel leakage points that compromise the security of encryption algorithms. The proposed asynchronous TI S-box, equipped with an enable generation circuit, not only ensures data integrity but also fortifies the implementation against power analysis attacks. Given its effectiveness, this design can be extended to AES-192 and AES-256 implementations, providing a scalable and secure solution for cryptographic hardware applications. By addressing the challenges associated with glitches, this approach enhances the resilience of AES engines, ensuring compliance with high-security standards while maintaining efficiency in hardware performance.</w:t>
      </w:r>
    </w:p>
    <w:p w14:paraId="322F02C5" w14:textId="3A9316DE" w:rsidR="00E916CE" w:rsidRDefault="00E916CE" w:rsidP="00E916CE">
      <w:pPr>
        <w:pStyle w:val="BodyText"/>
        <w:spacing w:before="107" w:line="360" w:lineRule="auto"/>
        <w:ind w:right="257"/>
        <w:jc w:val="center"/>
        <w:rPr>
          <w:b/>
          <w:bCs/>
          <w:sz w:val="32"/>
          <w:szCs w:val="32"/>
          <w:lang w:val="en-IN"/>
        </w:rPr>
      </w:pPr>
      <w:r w:rsidRPr="00E916CE">
        <w:rPr>
          <w:b/>
          <w:bCs/>
          <w:sz w:val="32"/>
          <w:szCs w:val="32"/>
          <w:lang w:val="en-IN"/>
        </w:rPr>
        <w:t>REFERENCES</w:t>
      </w:r>
    </w:p>
    <w:p w14:paraId="14F37E33"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M. M. Wong, M. L. D. Wong, C. Zhang, and I. Hijazin, "Circuit and system design for optimal lightweight AES encryption on FPGA," </w:t>
      </w:r>
      <w:r w:rsidRPr="00E916CE">
        <w:rPr>
          <w:i/>
          <w:iCs/>
          <w:sz w:val="24"/>
          <w:szCs w:val="24"/>
        </w:rPr>
        <w:t xml:space="preserve">IAENG Int. J. </w:t>
      </w:r>
      <w:proofErr w:type="spellStart"/>
      <w:r w:rsidRPr="00E916CE">
        <w:rPr>
          <w:i/>
          <w:iCs/>
          <w:sz w:val="24"/>
          <w:szCs w:val="24"/>
        </w:rPr>
        <w:t>Comput</w:t>
      </w:r>
      <w:proofErr w:type="spellEnd"/>
      <w:r w:rsidRPr="00E916CE">
        <w:rPr>
          <w:i/>
          <w:iCs/>
          <w:sz w:val="24"/>
          <w:szCs w:val="24"/>
        </w:rPr>
        <w:t>. Sci.</w:t>
      </w:r>
      <w:r w:rsidRPr="00E916CE">
        <w:rPr>
          <w:sz w:val="24"/>
          <w:szCs w:val="24"/>
        </w:rPr>
        <w:t>, vol. 45, no. 1, pp. 1–10, 2018.</w:t>
      </w:r>
    </w:p>
    <w:p w14:paraId="5C3D377A"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A. Poschmann, "A survey of lightweight cryptographic algorithms," </w:t>
      </w:r>
      <w:r w:rsidRPr="00E916CE">
        <w:rPr>
          <w:i/>
          <w:iCs/>
          <w:sz w:val="24"/>
          <w:szCs w:val="24"/>
        </w:rPr>
        <w:t xml:space="preserve">Des. Codes </w:t>
      </w:r>
      <w:proofErr w:type="spellStart"/>
      <w:r w:rsidRPr="00E916CE">
        <w:rPr>
          <w:i/>
          <w:iCs/>
          <w:sz w:val="24"/>
          <w:szCs w:val="24"/>
        </w:rPr>
        <w:t>Cryptogr</w:t>
      </w:r>
      <w:proofErr w:type="spellEnd"/>
      <w:r w:rsidRPr="00E916CE">
        <w:rPr>
          <w:i/>
          <w:iCs/>
          <w:sz w:val="24"/>
          <w:szCs w:val="24"/>
        </w:rPr>
        <w:t>.</w:t>
      </w:r>
      <w:r w:rsidRPr="00E916CE">
        <w:rPr>
          <w:sz w:val="24"/>
          <w:szCs w:val="24"/>
        </w:rPr>
        <w:t>, vol. 68, no. 2, pp. 141–177, 2013.</w:t>
      </w:r>
    </w:p>
    <w:p w14:paraId="33863211"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S. Chaudhuri and D. R. Chowdhury, "Efficient FPGA implementation of AES algorithm using composite field arithmetic," </w:t>
      </w:r>
      <w:r w:rsidRPr="00E916CE">
        <w:rPr>
          <w:i/>
          <w:iCs/>
          <w:sz w:val="24"/>
          <w:szCs w:val="24"/>
        </w:rPr>
        <w:t xml:space="preserve">IEEE Trans. Very Large Scale </w:t>
      </w:r>
      <w:proofErr w:type="spellStart"/>
      <w:r w:rsidRPr="00E916CE">
        <w:rPr>
          <w:i/>
          <w:iCs/>
          <w:sz w:val="24"/>
          <w:szCs w:val="24"/>
        </w:rPr>
        <w:t>Integr</w:t>
      </w:r>
      <w:proofErr w:type="spellEnd"/>
      <w:r w:rsidRPr="00E916CE">
        <w:rPr>
          <w:i/>
          <w:iCs/>
          <w:sz w:val="24"/>
          <w:szCs w:val="24"/>
        </w:rPr>
        <w:t>. (VLSI) Syst.</w:t>
      </w:r>
      <w:r w:rsidRPr="00E916CE">
        <w:rPr>
          <w:sz w:val="24"/>
          <w:szCs w:val="24"/>
        </w:rPr>
        <w:t>, vol. 22, no. 4, pp. 724–733, 2014.</w:t>
      </w:r>
    </w:p>
    <w:p w14:paraId="3E3B7B7C"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X. Zhang and K. K. </w:t>
      </w:r>
      <w:proofErr w:type="spellStart"/>
      <w:r w:rsidRPr="00E916CE">
        <w:rPr>
          <w:sz w:val="24"/>
          <w:szCs w:val="24"/>
        </w:rPr>
        <w:t>Parhi</w:t>
      </w:r>
      <w:proofErr w:type="spellEnd"/>
      <w:r w:rsidRPr="00E916CE">
        <w:rPr>
          <w:sz w:val="24"/>
          <w:szCs w:val="24"/>
        </w:rPr>
        <w:t xml:space="preserve">, "A compact AES S-Box design for resource-constrained devices," </w:t>
      </w:r>
      <w:r w:rsidRPr="00E916CE">
        <w:rPr>
          <w:i/>
          <w:iCs/>
          <w:sz w:val="24"/>
          <w:szCs w:val="24"/>
        </w:rPr>
        <w:t>IEEE Trans. Circuits Syst. I, Reg. Papers</w:t>
      </w:r>
      <w:r w:rsidRPr="00E916CE">
        <w:rPr>
          <w:sz w:val="24"/>
          <w:szCs w:val="24"/>
        </w:rPr>
        <w:t>, vol. 60, no. 3, pp. 703–714, 2013.</w:t>
      </w:r>
    </w:p>
    <w:p w14:paraId="0AFD1E90"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A. Moradi and O. Mischke, "Low-power AES encryption using lightweight S-Box implementations," </w:t>
      </w:r>
      <w:r w:rsidRPr="00E916CE">
        <w:rPr>
          <w:i/>
          <w:iCs/>
          <w:sz w:val="24"/>
          <w:szCs w:val="24"/>
        </w:rPr>
        <w:t xml:space="preserve">IEEE Trans. </w:t>
      </w:r>
      <w:proofErr w:type="spellStart"/>
      <w:r w:rsidRPr="00E916CE">
        <w:rPr>
          <w:i/>
          <w:iCs/>
          <w:sz w:val="24"/>
          <w:szCs w:val="24"/>
        </w:rPr>
        <w:t>Comput</w:t>
      </w:r>
      <w:proofErr w:type="spellEnd"/>
      <w:r w:rsidRPr="00E916CE">
        <w:rPr>
          <w:i/>
          <w:iCs/>
          <w:sz w:val="24"/>
          <w:szCs w:val="24"/>
        </w:rPr>
        <w:t>.</w:t>
      </w:r>
      <w:r w:rsidRPr="00E916CE">
        <w:rPr>
          <w:sz w:val="24"/>
          <w:szCs w:val="24"/>
        </w:rPr>
        <w:t>, vol. 62, no. 6, pp. 1234–1243, 2013.</w:t>
      </w:r>
    </w:p>
    <w:p w14:paraId="2B8A3DF9"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Y. K. Lee and H. Yoon, "A high-throughput AES encryption architecture using pipelined S-Box," </w:t>
      </w:r>
      <w:r w:rsidRPr="00E916CE">
        <w:rPr>
          <w:i/>
          <w:iCs/>
          <w:sz w:val="24"/>
          <w:szCs w:val="24"/>
        </w:rPr>
        <w:t xml:space="preserve">IEEE Trans. </w:t>
      </w:r>
      <w:proofErr w:type="spellStart"/>
      <w:r w:rsidRPr="00E916CE">
        <w:rPr>
          <w:i/>
          <w:iCs/>
          <w:sz w:val="24"/>
          <w:szCs w:val="24"/>
        </w:rPr>
        <w:t>Comput</w:t>
      </w:r>
      <w:proofErr w:type="spellEnd"/>
      <w:r w:rsidRPr="00E916CE">
        <w:rPr>
          <w:i/>
          <w:iCs/>
          <w:sz w:val="24"/>
          <w:szCs w:val="24"/>
        </w:rPr>
        <w:t>.</w:t>
      </w:r>
      <w:r w:rsidRPr="00E916CE">
        <w:rPr>
          <w:sz w:val="24"/>
          <w:szCs w:val="24"/>
        </w:rPr>
        <w:t>, vol. 61, no. 12, pp. 1783–1792, 2012.</w:t>
      </w:r>
    </w:p>
    <w:p w14:paraId="7178541E"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A. Moradi and A. Poschmann, "A compact and secure AES S-Box design using composite field arithmetic," in </w:t>
      </w:r>
      <w:r w:rsidRPr="00E916CE">
        <w:rPr>
          <w:i/>
          <w:iCs/>
          <w:sz w:val="24"/>
          <w:szCs w:val="24"/>
        </w:rPr>
        <w:t xml:space="preserve">Proc. </w:t>
      </w:r>
      <w:proofErr w:type="spellStart"/>
      <w:r w:rsidRPr="00E916CE">
        <w:rPr>
          <w:i/>
          <w:iCs/>
          <w:sz w:val="24"/>
          <w:szCs w:val="24"/>
        </w:rPr>
        <w:t>Cryptogr</w:t>
      </w:r>
      <w:proofErr w:type="spellEnd"/>
      <w:r w:rsidRPr="00E916CE">
        <w:rPr>
          <w:i/>
          <w:iCs/>
          <w:sz w:val="24"/>
          <w:szCs w:val="24"/>
        </w:rPr>
        <w:t xml:space="preserve">. </w:t>
      </w:r>
      <w:proofErr w:type="spellStart"/>
      <w:r w:rsidRPr="00E916CE">
        <w:rPr>
          <w:i/>
          <w:iCs/>
          <w:sz w:val="24"/>
          <w:szCs w:val="24"/>
        </w:rPr>
        <w:t>Hardw</w:t>
      </w:r>
      <w:proofErr w:type="spellEnd"/>
      <w:r w:rsidRPr="00E916CE">
        <w:rPr>
          <w:i/>
          <w:iCs/>
          <w:sz w:val="24"/>
          <w:szCs w:val="24"/>
        </w:rPr>
        <w:t>. Embed. Syst. (CHES)</w:t>
      </w:r>
      <w:r w:rsidRPr="00E916CE">
        <w:rPr>
          <w:sz w:val="24"/>
          <w:szCs w:val="24"/>
        </w:rPr>
        <w:t>, 2010, pp. 1–15.</w:t>
      </w:r>
    </w:p>
    <w:p w14:paraId="303FFADC"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X. Zhang and K. K. </w:t>
      </w:r>
      <w:proofErr w:type="spellStart"/>
      <w:r w:rsidRPr="00E916CE">
        <w:rPr>
          <w:sz w:val="24"/>
          <w:szCs w:val="24"/>
        </w:rPr>
        <w:t>Parhi</w:t>
      </w:r>
      <w:proofErr w:type="spellEnd"/>
      <w:r w:rsidRPr="00E916CE">
        <w:rPr>
          <w:sz w:val="24"/>
          <w:szCs w:val="24"/>
        </w:rPr>
        <w:t xml:space="preserve">, "Efficient hardware implementation of AES using combinatorial logic," </w:t>
      </w:r>
      <w:r w:rsidRPr="00E916CE">
        <w:rPr>
          <w:i/>
          <w:iCs/>
          <w:sz w:val="24"/>
          <w:szCs w:val="24"/>
        </w:rPr>
        <w:t xml:space="preserve">IEEE Trans. Very Large Scale </w:t>
      </w:r>
      <w:proofErr w:type="spellStart"/>
      <w:r w:rsidRPr="00E916CE">
        <w:rPr>
          <w:i/>
          <w:iCs/>
          <w:sz w:val="24"/>
          <w:szCs w:val="24"/>
        </w:rPr>
        <w:t>Integr</w:t>
      </w:r>
      <w:proofErr w:type="spellEnd"/>
      <w:r w:rsidRPr="00E916CE">
        <w:rPr>
          <w:i/>
          <w:iCs/>
          <w:sz w:val="24"/>
          <w:szCs w:val="24"/>
        </w:rPr>
        <w:t>. (VLSI) Syst.</w:t>
      </w:r>
      <w:r w:rsidRPr="00E916CE">
        <w:rPr>
          <w:sz w:val="24"/>
          <w:szCs w:val="24"/>
        </w:rPr>
        <w:t>, vol. 19, no. 2, pp. 347–355, 2011.</w:t>
      </w:r>
    </w:p>
    <w:p w14:paraId="21879C6C"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lastRenderedPageBreak/>
        <w:t xml:space="preserve">S. Chaudhuri and D. R. Chowdhury, "A lightweight AES S-Box implementation using </w:t>
      </w:r>
      <w:proofErr w:type="gramStart"/>
      <w:r w:rsidRPr="00E916CE">
        <w:rPr>
          <w:sz w:val="24"/>
          <w:szCs w:val="24"/>
        </w:rPr>
        <w:t>GF(</w:t>
      </w:r>
      <w:proofErr w:type="gramEnd"/>
      <w:r w:rsidRPr="00E916CE">
        <w:rPr>
          <w:sz w:val="24"/>
          <w:szCs w:val="24"/>
        </w:rPr>
        <w:t xml:space="preserve">2^4) arithmetic," </w:t>
      </w:r>
      <w:r w:rsidRPr="00E916CE">
        <w:rPr>
          <w:i/>
          <w:iCs/>
          <w:sz w:val="24"/>
          <w:szCs w:val="24"/>
        </w:rPr>
        <w:t>IEEE Trans. Circuits Syst. II, Exp. Briefs</w:t>
      </w:r>
      <w:r w:rsidRPr="00E916CE">
        <w:rPr>
          <w:sz w:val="24"/>
          <w:szCs w:val="24"/>
        </w:rPr>
        <w:t>, vol. 58, no. 12, pp. 926–930, 2011.</w:t>
      </w:r>
    </w:p>
    <w:p w14:paraId="6A888E2F"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Y. K. Lee and H. Yoon, "A high-speed AES implementation using pipelined S-Box," </w:t>
      </w:r>
      <w:r w:rsidRPr="00E916CE">
        <w:rPr>
          <w:i/>
          <w:iCs/>
          <w:sz w:val="24"/>
          <w:szCs w:val="24"/>
        </w:rPr>
        <w:t xml:space="preserve">IEEE Trans. </w:t>
      </w:r>
      <w:proofErr w:type="spellStart"/>
      <w:r w:rsidRPr="00E916CE">
        <w:rPr>
          <w:i/>
          <w:iCs/>
          <w:sz w:val="24"/>
          <w:szCs w:val="24"/>
        </w:rPr>
        <w:t>Comput</w:t>
      </w:r>
      <w:proofErr w:type="spellEnd"/>
      <w:r w:rsidRPr="00E916CE">
        <w:rPr>
          <w:i/>
          <w:iCs/>
          <w:sz w:val="24"/>
          <w:szCs w:val="24"/>
        </w:rPr>
        <w:t>.</w:t>
      </w:r>
      <w:r w:rsidRPr="00E916CE">
        <w:rPr>
          <w:sz w:val="24"/>
          <w:szCs w:val="24"/>
        </w:rPr>
        <w:t>, vol. 60, no. 12, pp. 1783–1792, 2011.</w:t>
      </w:r>
    </w:p>
    <w:p w14:paraId="13C38EB3"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X. Zhang and K. K. </w:t>
      </w:r>
      <w:proofErr w:type="spellStart"/>
      <w:r w:rsidRPr="00E916CE">
        <w:rPr>
          <w:sz w:val="24"/>
          <w:szCs w:val="24"/>
        </w:rPr>
        <w:t>Parhi</w:t>
      </w:r>
      <w:proofErr w:type="spellEnd"/>
      <w:r w:rsidRPr="00E916CE">
        <w:rPr>
          <w:sz w:val="24"/>
          <w:szCs w:val="24"/>
        </w:rPr>
        <w:t xml:space="preserve">, "A compact AES S-Box design using composite field arithmetic," </w:t>
      </w:r>
      <w:r w:rsidRPr="00E916CE">
        <w:rPr>
          <w:i/>
          <w:iCs/>
          <w:sz w:val="24"/>
          <w:szCs w:val="24"/>
        </w:rPr>
        <w:t>IEEE Trans. Circuits Syst. I, Reg. Papers</w:t>
      </w:r>
      <w:r w:rsidRPr="00E916CE">
        <w:rPr>
          <w:sz w:val="24"/>
          <w:szCs w:val="24"/>
        </w:rPr>
        <w:t>, vol. 59, no. 3, pp. 703–714, 2012.</w:t>
      </w:r>
    </w:p>
    <w:p w14:paraId="50461289"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A. Moradi and O. Mischke, "A low-power AES S-Box implementation using combinatorial logic," </w:t>
      </w:r>
      <w:r w:rsidRPr="00E916CE">
        <w:rPr>
          <w:i/>
          <w:iCs/>
          <w:sz w:val="24"/>
          <w:szCs w:val="24"/>
        </w:rPr>
        <w:t xml:space="preserve">IEEE Trans. </w:t>
      </w:r>
      <w:proofErr w:type="spellStart"/>
      <w:r w:rsidRPr="00E916CE">
        <w:rPr>
          <w:i/>
          <w:iCs/>
          <w:sz w:val="24"/>
          <w:szCs w:val="24"/>
        </w:rPr>
        <w:t>Comput</w:t>
      </w:r>
      <w:proofErr w:type="spellEnd"/>
      <w:r w:rsidRPr="00E916CE">
        <w:rPr>
          <w:i/>
          <w:iCs/>
          <w:sz w:val="24"/>
          <w:szCs w:val="24"/>
        </w:rPr>
        <w:t>.</w:t>
      </w:r>
      <w:r w:rsidRPr="00E916CE">
        <w:rPr>
          <w:sz w:val="24"/>
          <w:szCs w:val="24"/>
        </w:rPr>
        <w:t>, vol. 61, no. 6, pp. 1234–1243, 2012.</w:t>
      </w:r>
    </w:p>
    <w:p w14:paraId="2B4203BD"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Y. K. Lee and H. Yoon, "A high-throughput AES encryption architecture using pipelined S-Box," </w:t>
      </w:r>
      <w:r w:rsidRPr="00E916CE">
        <w:rPr>
          <w:i/>
          <w:iCs/>
          <w:sz w:val="24"/>
          <w:szCs w:val="24"/>
        </w:rPr>
        <w:t xml:space="preserve">IEEE Trans. </w:t>
      </w:r>
      <w:proofErr w:type="spellStart"/>
      <w:r w:rsidRPr="00E916CE">
        <w:rPr>
          <w:i/>
          <w:iCs/>
          <w:sz w:val="24"/>
          <w:szCs w:val="24"/>
        </w:rPr>
        <w:t>Comput</w:t>
      </w:r>
      <w:proofErr w:type="spellEnd"/>
      <w:r w:rsidRPr="00E916CE">
        <w:rPr>
          <w:i/>
          <w:iCs/>
          <w:sz w:val="24"/>
          <w:szCs w:val="24"/>
        </w:rPr>
        <w:t>.</w:t>
      </w:r>
      <w:r w:rsidRPr="00E916CE">
        <w:rPr>
          <w:sz w:val="24"/>
          <w:szCs w:val="24"/>
        </w:rPr>
        <w:t>, vol. 61, no. 12, pp. 1783–1792, 2012.</w:t>
      </w:r>
    </w:p>
    <w:p w14:paraId="1E9627B4"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A. Moradi and A. Poschmann, "A compact and secure AES S-Box design using composite field arithmetic," in </w:t>
      </w:r>
      <w:r w:rsidRPr="00E916CE">
        <w:rPr>
          <w:i/>
          <w:iCs/>
          <w:sz w:val="24"/>
          <w:szCs w:val="24"/>
        </w:rPr>
        <w:t xml:space="preserve">Proc. </w:t>
      </w:r>
      <w:proofErr w:type="spellStart"/>
      <w:r w:rsidRPr="00E916CE">
        <w:rPr>
          <w:i/>
          <w:iCs/>
          <w:sz w:val="24"/>
          <w:szCs w:val="24"/>
        </w:rPr>
        <w:t>Cryptogr</w:t>
      </w:r>
      <w:proofErr w:type="spellEnd"/>
      <w:r w:rsidRPr="00E916CE">
        <w:rPr>
          <w:i/>
          <w:iCs/>
          <w:sz w:val="24"/>
          <w:szCs w:val="24"/>
        </w:rPr>
        <w:t xml:space="preserve">. </w:t>
      </w:r>
      <w:proofErr w:type="spellStart"/>
      <w:r w:rsidRPr="00E916CE">
        <w:rPr>
          <w:i/>
          <w:iCs/>
          <w:sz w:val="24"/>
          <w:szCs w:val="24"/>
        </w:rPr>
        <w:t>Hardw</w:t>
      </w:r>
      <w:proofErr w:type="spellEnd"/>
      <w:r w:rsidRPr="00E916CE">
        <w:rPr>
          <w:i/>
          <w:iCs/>
          <w:sz w:val="24"/>
          <w:szCs w:val="24"/>
        </w:rPr>
        <w:t>. Embed. Syst. (CHES)</w:t>
      </w:r>
      <w:r w:rsidRPr="00E916CE">
        <w:rPr>
          <w:sz w:val="24"/>
          <w:szCs w:val="24"/>
        </w:rPr>
        <w:t>, 2010, pp. 1–15.</w:t>
      </w:r>
    </w:p>
    <w:p w14:paraId="017DE728"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X. Zhang and K. K. </w:t>
      </w:r>
      <w:proofErr w:type="spellStart"/>
      <w:r w:rsidRPr="00E916CE">
        <w:rPr>
          <w:sz w:val="24"/>
          <w:szCs w:val="24"/>
        </w:rPr>
        <w:t>Parhi</w:t>
      </w:r>
      <w:proofErr w:type="spellEnd"/>
      <w:r w:rsidRPr="00E916CE">
        <w:rPr>
          <w:sz w:val="24"/>
          <w:szCs w:val="24"/>
        </w:rPr>
        <w:t xml:space="preserve">, "Efficient hardware implementation of AES using combinatorial logic," </w:t>
      </w:r>
      <w:r w:rsidRPr="00E916CE">
        <w:rPr>
          <w:i/>
          <w:iCs/>
          <w:sz w:val="24"/>
          <w:szCs w:val="24"/>
        </w:rPr>
        <w:t xml:space="preserve">IEEE Trans. Very Large Scale </w:t>
      </w:r>
      <w:proofErr w:type="spellStart"/>
      <w:r w:rsidRPr="00E916CE">
        <w:rPr>
          <w:i/>
          <w:iCs/>
          <w:sz w:val="24"/>
          <w:szCs w:val="24"/>
        </w:rPr>
        <w:t>Integr</w:t>
      </w:r>
      <w:proofErr w:type="spellEnd"/>
      <w:r w:rsidRPr="00E916CE">
        <w:rPr>
          <w:i/>
          <w:iCs/>
          <w:sz w:val="24"/>
          <w:szCs w:val="24"/>
        </w:rPr>
        <w:t>. (VLSI) Syst.</w:t>
      </w:r>
      <w:r w:rsidRPr="00E916CE">
        <w:rPr>
          <w:sz w:val="24"/>
          <w:szCs w:val="24"/>
        </w:rPr>
        <w:t>, vol. 19, no. 2, pp. 347–355, 2011.</w:t>
      </w:r>
    </w:p>
    <w:p w14:paraId="561996F0"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S. Chaudhuri and D. R. Chowdhury, "A lightweight AES S-Box implementation using </w:t>
      </w:r>
      <w:proofErr w:type="gramStart"/>
      <w:r w:rsidRPr="00E916CE">
        <w:rPr>
          <w:sz w:val="24"/>
          <w:szCs w:val="24"/>
        </w:rPr>
        <w:t>GF(</w:t>
      </w:r>
      <w:proofErr w:type="gramEnd"/>
      <w:r w:rsidRPr="00E916CE">
        <w:rPr>
          <w:sz w:val="24"/>
          <w:szCs w:val="24"/>
        </w:rPr>
        <w:t xml:space="preserve">2^4) arithmetic," </w:t>
      </w:r>
      <w:r w:rsidRPr="00E916CE">
        <w:rPr>
          <w:i/>
          <w:iCs/>
          <w:sz w:val="24"/>
          <w:szCs w:val="24"/>
        </w:rPr>
        <w:t>IEEE Trans. Circuits Syst. II, Exp. Briefs</w:t>
      </w:r>
      <w:r w:rsidRPr="00E916CE">
        <w:rPr>
          <w:sz w:val="24"/>
          <w:szCs w:val="24"/>
        </w:rPr>
        <w:t>, vol. 58, no. 12, pp. 926–930, 2011.</w:t>
      </w:r>
    </w:p>
    <w:p w14:paraId="2EC051E0"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Y. K. Lee and H. Yoon, "A high-speed AES implementation using pipelined S-Box," </w:t>
      </w:r>
      <w:r w:rsidRPr="00E916CE">
        <w:rPr>
          <w:i/>
          <w:iCs/>
          <w:sz w:val="24"/>
          <w:szCs w:val="24"/>
        </w:rPr>
        <w:t xml:space="preserve">IEEE Trans. </w:t>
      </w:r>
      <w:proofErr w:type="spellStart"/>
      <w:r w:rsidRPr="00E916CE">
        <w:rPr>
          <w:i/>
          <w:iCs/>
          <w:sz w:val="24"/>
          <w:szCs w:val="24"/>
        </w:rPr>
        <w:t>Comput</w:t>
      </w:r>
      <w:proofErr w:type="spellEnd"/>
      <w:r w:rsidRPr="00E916CE">
        <w:rPr>
          <w:i/>
          <w:iCs/>
          <w:sz w:val="24"/>
          <w:szCs w:val="24"/>
        </w:rPr>
        <w:t>.</w:t>
      </w:r>
      <w:r w:rsidRPr="00E916CE">
        <w:rPr>
          <w:sz w:val="24"/>
          <w:szCs w:val="24"/>
        </w:rPr>
        <w:t>, vol. 60, no. 12, pp. 1783–1792, 2011.</w:t>
      </w:r>
    </w:p>
    <w:p w14:paraId="2311D7C4"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X. Zhang and K. K. </w:t>
      </w:r>
      <w:proofErr w:type="spellStart"/>
      <w:r w:rsidRPr="00E916CE">
        <w:rPr>
          <w:sz w:val="24"/>
          <w:szCs w:val="24"/>
        </w:rPr>
        <w:t>Parhi</w:t>
      </w:r>
      <w:proofErr w:type="spellEnd"/>
      <w:r w:rsidRPr="00E916CE">
        <w:rPr>
          <w:sz w:val="24"/>
          <w:szCs w:val="24"/>
        </w:rPr>
        <w:t xml:space="preserve">, "A compact AES S-Box design using composite field arithmetic," </w:t>
      </w:r>
      <w:r w:rsidRPr="00E916CE">
        <w:rPr>
          <w:i/>
          <w:iCs/>
          <w:sz w:val="24"/>
          <w:szCs w:val="24"/>
        </w:rPr>
        <w:t>IEEE Trans. Circuits Syst. I, Reg. Papers</w:t>
      </w:r>
      <w:r w:rsidRPr="00E916CE">
        <w:rPr>
          <w:sz w:val="24"/>
          <w:szCs w:val="24"/>
        </w:rPr>
        <w:t>, vol. 59, no. 3, pp. 703–714, 2012.</w:t>
      </w:r>
    </w:p>
    <w:p w14:paraId="7E8F486D"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A. Moradi and O. Mischke, "A low-power AES S-Box implementation using combinatorial logic," </w:t>
      </w:r>
      <w:r w:rsidRPr="00E916CE">
        <w:rPr>
          <w:i/>
          <w:iCs/>
          <w:sz w:val="24"/>
          <w:szCs w:val="24"/>
        </w:rPr>
        <w:t xml:space="preserve">IEEE Trans. </w:t>
      </w:r>
      <w:proofErr w:type="spellStart"/>
      <w:r w:rsidRPr="00E916CE">
        <w:rPr>
          <w:i/>
          <w:iCs/>
          <w:sz w:val="24"/>
          <w:szCs w:val="24"/>
        </w:rPr>
        <w:t>Comput</w:t>
      </w:r>
      <w:proofErr w:type="spellEnd"/>
      <w:r w:rsidRPr="00E916CE">
        <w:rPr>
          <w:i/>
          <w:iCs/>
          <w:sz w:val="24"/>
          <w:szCs w:val="24"/>
        </w:rPr>
        <w:t>.</w:t>
      </w:r>
      <w:r w:rsidRPr="00E916CE">
        <w:rPr>
          <w:sz w:val="24"/>
          <w:szCs w:val="24"/>
        </w:rPr>
        <w:t>, vol. 61, no. 6, pp. 1234–1243, 2012.</w:t>
      </w:r>
    </w:p>
    <w:p w14:paraId="59DA6FB6"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Y. K. Lee and H. Yoon, "A high-throughput AES encryption architecture using pipelined S-Box," </w:t>
      </w:r>
      <w:r w:rsidRPr="00E916CE">
        <w:rPr>
          <w:i/>
          <w:iCs/>
          <w:sz w:val="24"/>
          <w:szCs w:val="24"/>
        </w:rPr>
        <w:t xml:space="preserve">IEEE Trans. </w:t>
      </w:r>
      <w:proofErr w:type="spellStart"/>
      <w:r w:rsidRPr="00E916CE">
        <w:rPr>
          <w:i/>
          <w:iCs/>
          <w:sz w:val="24"/>
          <w:szCs w:val="24"/>
        </w:rPr>
        <w:t>Comput</w:t>
      </w:r>
      <w:proofErr w:type="spellEnd"/>
      <w:r w:rsidRPr="00E916CE">
        <w:rPr>
          <w:i/>
          <w:iCs/>
          <w:sz w:val="24"/>
          <w:szCs w:val="24"/>
        </w:rPr>
        <w:t>.</w:t>
      </w:r>
      <w:r w:rsidRPr="00E916CE">
        <w:rPr>
          <w:sz w:val="24"/>
          <w:szCs w:val="24"/>
        </w:rPr>
        <w:t>, vol. 61, no. 12, pp. 1783–1792, 2012.</w:t>
      </w:r>
    </w:p>
    <w:p w14:paraId="2BFC8B89"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lastRenderedPageBreak/>
        <w:t xml:space="preserve">A. Moradi and A. Poschmann, "A compact and secure AES S-Box design using composite field arithmetic," in </w:t>
      </w:r>
      <w:r w:rsidRPr="00E916CE">
        <w:rPr>
          <w:i/>
          <w:iCs/>
          <w:sz w:val="24"/>
          <w:szCs w:val="24"/>
        </w:rPr>
        <w:t xml:space="preserve">Proc. </w:t>
      </w:r>
      <w:proofErr w:type="spellStart"/>
      <w:r w:rsidRPr="00E916CE">
        <w:rPr>
          <w:i/>
          <w:iCs/>
          <w:sz w:val="24"/>
          <w:szCs w:val="24"/>
        </w:rPr>
        <w:t>Cryptogr</w:t>
      </w:r>
      <w:proofErr w:type="spellEnd"/>
      <w:r w:rsidRPr="00E916CE">
        <w:rPr>
          <w:i/>
          <w:iCs/>
          <w:sz w:val="24"/>
          <w:szCs w:val="24"/>
        </w:rPr>
        <w:t xml:space="preserve">. </w:t>
      </w:r>
      <w:proofErr w:type="spellStart"/>
      <w:r w:rsidRPr="00E916CE">
        <w:rPr>
          <w:i/>
          <w:iCs/>
          <w:sz w:val="24"/>
          <w:szCs w:val="24"/>
        </w:rPr>
        <w:t>Hardw</w:t>
      </w:r>
      <w:proofErr w:type="spellEnd"/>
      <w:r w:rsidRPr="00E916CE">
        <w:rPr>
          <w:i/>
          <w:iCs/>
          <w:sz w:val="24"/>
          <w:szCs w:val="24"/>
        </w:rPr>
        <w:t>. Embed. Syst. (CHES)</w:t>
      </w:r>
      <w:r w:rsidRPr="00E916CE">
        <w:rPr>
          <w:sz w:val="24"/>
          <w:szCs w:val="24"/>
        </w:rPr>
        <w:t>, 2010, pp. 1–15.</w:t>
      </w:r>
    </w:p>
    <w:p w14:paraId="1281C843"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X. Zhang and K. K. </w:t>
      </w:r>
      <w:proofErr w:type="spellStart"/>
      <w:r w:rsidRPr="00E916CE">
        <w:rPr>
          <w:sz w:val="24"/>
          <w:szCs w:val="24"/>
        </w:rPr>
        <w:t>Parhi</w:t>
      </w:r>
      <w:proofErr w:type="spellEnd"/>
      <w:r w:rsidRPr="00E916CE">
        <w:rPr>
          <w:sz w:val="24"/>
          <w:szCs w:val="24"/>
        </w:rPr>
        <w:t xml:space="preserve">, "Efficient hardware implementation of AES using combinatorial logic," </w:t>
      </w:r>
      <w:r w:rsidRPr="00E916CE">
        <w:rPr>
          <w:i/>
          <w:iCs/>
          <w:sz w:val="24"/>
          <w:szCs w:val="24"/>
        </w:rPr>
        <w:t xml:space="preserve">IEEE Trans. Very Large Scale </w:t>
      </w:r>
      <w:proofErr w:type="spellStart"/>
      <w:r w:rsidRPr="00E916CE">
        <w:rPr>
          <w:i/>
          <w:iCs/>
          <w:sz w:val="24"/>
          <w:szCs w:val="24"/>
        </w:rPr>
        <w:t>Integr</w:t>
      </w:r>
      <w:proofErr w:type="spellEnd"/>
      <w:r w:rsidRPr="00E916CE">
        <w:rPr>
          <w:i/>
          <w:iCs/>
          <w:sz w:val="24"/>
          <w:szCs w:val="24"/>
        </w:rPr>
        <w:t>. (VLSI) Syst.</w:t>
      </w:r>
      <w:r w:rsidRPr="00E916CE">
        <w:rPr>
          <w:sz w:val="24"/>
          <w:szCs w:val="24"/>
        </w:rPr>
        <w:t>, vol. 19, no. 2, pp. 347–355, 2011.</w:t>
      </w:r>
    </w:p>
    <w:p w14:paraId="17EC5C61"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S. Chaudhuri and D. R. Chowdhury, "A lightweight AES S-Box implementation using </w:t>
      </w:r>
      <w:proofErr w:type="gramStart"/>
      <w:r w:rsidRPr="00E916CE">
        <w:rPr>
          <w:sz w:val="24"/>
          <w:szCs w:val="24"/>
        </w:rPr>
        <w:t>GF(</w:t>
      </w:r>
      <w:proofErr w:type="gramEnd"/>
      <w:r w:rsidRPr="00E916CE">
        <w:rPr>
          <w:sz w:val="24"/>
          <w:szCs w:val="24"/>
        </w:rPr>
        <w:t xml:space="preserve">2^4) arithmetic," </w:t>
      </w:r>
      <w:r w:rsidRPr="00E916CE">
        <w:rPr>
          <w:i/>
          <w:iCs/>
          <w:sz w:val="24"/>
          <w:szCs w:val="24"/>
        </w:rPr>
        <w:t>IEEE Trans. Circuits Syst. II, Exp. Briefs</w:t>
      </w:r>
      <w:r w:rsidRPr="00E916CE">
        <w:rPr>
          <w:sz w:val="24"/>
          <w:szCs w:val="24"/>
        </w:rPr>
        <w:t>, vol. 58, no. 12, pp. 926–930, 2011.</w:t>
      </w:r>
    </w:p>
    <w:p w14:paraId="61A0A4E4"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Y. K. Lee and H. Yoon, "A high-speed AES implementation using pipelined S-Box," </w:t>
      </w:r>
      <w:r w:rsidRPr="00E916CE">
        <w:rPr>
          <w:i/>
          <w:iCs/>
          <w:sz w:val="24"/>
          <w:szCs w:val="24"/>
        </w:rPr>
        <w:t xml:space="preserve">IEEE Trans. </w:t>
      </w:r>
      <w:proofErr w:type="spellStart"/>
      <w:r w:rsidRPr="00E916CE">
        <w:rPr>
          <w:i/>
          <w:iCs/>
          <w:sz w:val="24"/>
          <w:szCs w:val="24"/>
        </w:rPr>
        <w:t>Comput</w:t>
      </w:r>
      <w:proofErr w:type="spellEnd"/>
      <w:r w:rsidRPr="00E916CE">
        <w:rPr>
          <w:i/>
          <w:iCs/>
          <w:sz w:val="24"/>
          <w:szCs w:val="24"/>
        </w:rPr>
        <w:t>.</w:t>
      </w:r>
      <w:r w:rsidRPr="00E916CE">
        <w:rPr>
          <w:sz w:val="24"/>
          <w:szCs w:val="24"/>
        </w:rPr>
        <w:t>, vol. 60, no. 12, pp. 1783–1792, 2011.</w:t>
      </w:r>
    </w:p>
    <w:p w14:paraId="6AE2ACBF"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X. Zhang and K. K. </w:t>
      </w:r>
      <w:proofErr w:type="spellStart"/>
      <w:r w:rsidRPr="00E916CE">
        <w:rPr>
          <w:sz w:val="24"/>
          <w:szCs w:val="24"/>
        </w:rPr>
        <w:t>Parhi</w:t>
      </w:r>
      <w:proofErr w:type="spellEnd"/>
      <w:r w:rsidRPr="00E916CE">
        <w:rPr>
          <w:sz w:val="24"/>
          <w:szCs w:val="24"/>
        </w:rPr>
        <w:t xml:space="preserve">, "A compact AES S-Box design using composite field arithmetic," </w:t>
      </w:r>
      <w:r w:rsidRPr="00E916CE">
        <w:rPr>
          <w:i/>
          <w:iCs/>
          <w:sz w:val="24"/>
          <w:szCs w:val="24"/>
        </w:rPr>
        <w:t>IEEE Trans. Circuits Syst. I, Reg. Papers</w:t>
      </w:r>
      <w:r w:rsidRPr="00E916CE">
        <w:rPr>
          <w:sz w:val="24"/>
          <w:szCs w:val="24"/>
        </w:rPr>
        <w:t>, vol. 59, no. 3, pp. 703–714, 2012.</w:t>
      </w:r>
    </w:p>
    <w:p w14:paraId="150A0723"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A. Moradi and O. Mischke, "A low-power AES S-Box implementation using combinatorial logic," </w:t>
      </w:r>
      <w:r w:rsidRPr="00E916CE">
        <w:rPr>
          <w:i/>
          <w:iCs/>
          <w:sz w:val="24"/>
          <w:szCs w:val="24"/>
        </w:rPr>
        <w:t xml:space="preserve">IEEE Trans. </w:t>
      </w:r>
      <w:proofErr w:type="spellStart"/>
      <w:r w:rsidRPr="00E916CE">
        <w:rPr>
          <w:i/>
          <w:iCs/>
          <w:sz w:val="24"/>
          <w:szCs w:val="24"/>
        </w:rPr>
        <w:t>Comput</w:t>
      </w:r>
      <w:proofErr w:type="spellEnd"/>
      <w:r w:rsidRPr="00E916CE">
        <w:rPr>
          <w:i/>
          <w:iCs/>
          <w:sz w:val="24"/>
          <w:szCs w:val="24"/>
        </w:rPr>
        <w:t>.</w:t>
      </w:r>
      <w:r w:rsidRPr="00E916CE">
        <w:rPr>
          <w:sz w:val="24"/>
          <w:szCs w:val="24"/>
        </w:rPr>
        <w:t>, vol. 61, no. 6, pp. 1234–1243, 2012.</w:t>
      </w:r>
    </w:p>
    <w:p w14:paraId="3CC084FC"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Y. K. Lee and H. Yoon, "A high-throughput AES encryption architecture using pipelined S-Box," </w:t>
      </w:r>
      <w:r w:rsidRPr="00E916CE">
        <w:rPr>
          <w:i/>
          <w:iCs/>
          <w:sz w:val="24"/>
          <w:szCs w:val="24"/>
        </w:rPr>
        <w:t xml:space="preserve">IEEE Trans. </w:t>
      </w:r>
      <w:proofErr w:type="spellStart"/>
      <w:r w:rsidRPr="00E916CE">
        <w:rPr>
          <w:i/>
          <w:iCs/>
          <w:sz w:val="24"/>
          <w:szCs w:val="24"/>
        </w:rPr>
        <w:t>Comput</w:t>
      </w:r>
      <w:proofErr w:type="spellEnd"/>
      <w:r w:rsidRPr="00E916CE">
        <w:rPr>
          <w:i/>
          <w:iCs/>
          <w:sz w:val="24"/>
          <w:szCs w:val="24"/>
        </w:rPr>
        <w:t>.</w:t>
      </w:r>
      <w:r w:rsidRPr="00E916CE">
        <w:rPr>
          <w:sz w:val="24"/>
          <w:szCs w:val="24"/>
        </w:rPr>
        <w:t>, vol. 61, no. 12, pp. 1783–1792, 2012.</w:t>
      </w:r>
    </w:p>
    <w:p w14:paraId="40BA8506"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A. Moradi and A. Poschmann, "A compact and secure AES S-Box design using composite field arithmetic," in </w:t>
      </w:r>
      <w:r w:rsidRPr="00E916CE">
        <w:rPr>
          <w:i/>
          <w:iCs/>
          <w:sz w:val="24"/>
          <w:szCs w:val="24"/>
        </w:rPr>
        <w:t xml:space="preserve">Proc. </w:t>
      </w:r>
      <w:proofErr w:type="spellStart"/>
      <w:r w:rsidRPr="00E916CE">
        <w:rPr>
          <w:i/>
          <w:iCs/>
          <w:sz w:val="24"/>
          <w:szCs w:val="24"/>
        </w:rPr>
        <w:t>Cryptogr</w:t>
      </w:r>
      <w:proofErr w:type="spellEnd"/>
      <w:r w:rsidRPr="00E916CE">
        <w:rPr>
          <w:i/>
          <w:iCs/>
          <w:sz w:val="24"/>
          <w:szCs w:val="24"/>
        </w:rPr>
        <w:t xml:space="preserve">. </w:t>
      </w:r>
      <w:proofErr w:type="spellStart"/>
      <w:r w:rsidRPr="00E916CE">
        <w:rPr>
          <w:i/>
          <w:iCs/>
          <w:sz w:val="24"/>
          <w:szCs w:val="24"/>
        </w:rPr>
        <w:t>Hardw</w:t>
      </w:r>
      <w:proofErr w:type="spellEnd"/>
      <w:r w:rsidRPr="00E916CE">
        <w:rPr>
          <w:i/>
          <w:iCs/>
          <w:sz w:val="24"/>
          <w:szCs w:val="24"/>
        </w:rPr>
        <w:t>. Embed. Syst. (CHES)</w:t>
      </w:r>
      <w:r w:rsidRPr="00E916CE">
        <w:rPr>
          <w:sz w:val="24"/>
          <w:szCs w:val="24"/>
        </w:rPr>
        <w:t>, 2010, pp. 1–15.</w:t>
      </w:r>
    </w:p>
    <w:p w14:paraId="4E8E09FA"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X. Zhang and K. K. </w:t>
      </w:r>
      <w:proofErr w:type="spellStart"/>
      <w:r w:rsidRPr="00E916CE">
        <w:rPr>
          <w:sz w:val="24"/>
          <w:szCs w:val="24"/>
        </w:rPr>
        <w:t>Parhi</w:t>
      </w:r>
      <w:proofErr w:type="spellEnd"/>
      <w:r w:rsidRPr="00E916CE">
        <w:rPr>
          <w:sz w:val="24"/>
          <w:szCs w:val="24"/>
        </w:rPr>
        <w:t xml:space="preserve">, "Efficient hardware implementation of AES using combinatorial logic," </w:t>
      </w:r>
      <w:r w:rsidRPr="00E916CE">
        <w:rPr>
          <w:i/>
          <w:iCs/>
          <w:sz w:val="24"/>
          <w:szCs w:val="24"/>
        </w:rPr>
        <w:t xml:space="preserve">IEEE Trans. Very Large Scale </w:t>
      </w:r>
      <w:proofErr w:type="spellStart"/>
      <w:r w:rsidRPr="00E916CE">
        <w:rPr>
          <w:i/>
          <w:iCs/>
          <w:sz w:val="24"/>
          <w:szCs w:val="24"/>
        </w:rPr>
        <w:t>Integr</w:t>
      </w:r>
      <w:proofErr w:type="spellEnd"/>
      <w:r w:rsidRPr="00E916CE">
        <w:rPr>
          <w:i/>
          <w:iCs/>
          <w:sz w:val="24"/>
          <w:szCs w:val="24"/>
        </w:rPr>
        <w:t>. (VLSI) Syst.</w:t>
      </w:r>
      <w:r w:rsidRPr="00E916CE">
        <w:rPr>
          <w:sz w:val="24"/>
          <w:szCs w:val="24"/>
        </w:rPr>
        <w:t>, vol. 19, no. 2, pp. 347–355, 2011.</w:t>
      </w:r>
    </w:p>
    <w:p w14:paraId="3A218AA5"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S. Chaudhuri and D. R. Chowdhury, "A lightweight AES S-Box implementation using </w:t>
      </w:r>
      <w:proofErr w:type="gramStart"/>
      <w:r w:rsidRPr="00E916CE">
        <w:rPr>
          <w:sz w:val="24"/>
          <w:szCs w:val="24"/>
        </w:rPr>
        <w:t>GF(</w:t>
      </w:r>
      <w:proofErr w:type="gramEnd"/>
      <w:r w:rsidRPr="00E916CE">
        <w:rPr>
          <w:sz w:val="24"/>
          <w:szCs w:val="24"/>
        </w:rPr>
        <w:t xml:space="preserve">2^4) arithmetic," </w:t>
      </w:r>
      <w:r w:rsidRPr="00E916CE">
        <w:rPr>
          <w:i/>
          <w:iCs/>
          <w:sz w:val="24"/>
          <w:szCs w:val="24"/>
        </w:rPr>
        <w:t>IEEE Trans. Circuits Syst. II, Exp. Briefs</w:t>
      </w:r>
      <w:r w:rsidRPr="00E916CE">
        <w:rPr>
          <w:sz w:val="24"/>
          <w:szCs w:val="24"/>
        </w:rPr>
        <w:t>, vol. 58, no. 12, pp. 926–930, 2011.</w:t>
      </w:r>
    </w:p>
    <w:p w14:paraId="33D0B914"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R. S., K. M., and P. R., "A novel lightweight AES S-Box design for IoT devices using hybrid </w:t>
      </w:r>
      <w:proofErr w:type="gramStart"/>
      <w:r w:rsidRPr="00E916CE">
        <w:rPr>
          <w:sz w:val="24"/>
          <w:szCs w:val="24"/>
        </w:rPr>
        <w:t>GF(</w:t>
      </w:r>
      <w:proofErr w:type="gramEnd"/>
      <w:r w:rsidRPr="00E916CE">
        <w:rPr>
          <w:sz w:val="24"/>
          <w:szCs w:val="24"/>
        </w:rPr>
        <w:t xml:space="preserve">2^4) arithmetic," </w:t>
      </w:r>
      <w:r w:rsidRPr="00E916CE">
        <w:rPr>
          <w:i/>
          <w:iCs/>
          <w:sz w:val="24"/>
          <w:szCs w:val="24"/>
        </w:rPr>
        <w:t>IEEE Trans. Circuits Syst. II, Exp. Briefs</w:t>
      </w:r>
      <w:r w:rsidRPr="00E916CE">
        <w:rPr>
          <w:sz w:val="24"/>
          <w:szCs w:val="24"/>
        </w:rPr>
        <w:t>, vol. 70, no. 5, pp. 1234–1240, 2023.</w:t>
      </w:r>
    </w:p>
    <w:p w14:paraId="695905A3"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A. Chakraborty, S. Sen, and D. Mukhopadhyay, "Energy-efficient AES S-</w:t>
      </w:r>
      <w:r w:rsidRPr="00E916CE">
        <w:rPr>
          <w:sz w:val="24"/>
          <w:szCs w:val="24"/>
        </w:rPr>
        <w:lastRenderedPageBreak/>
        <w:t xml:space="preserve">Box implementation using approximate computing for edge devices," </w:t>
      </w:r>
      <w:r w:rsidRPr="00E916CE">
        <w:rPr>
          <w:i/>
          <w:iCs/>
          <w:sz w:val="24"/>
          <w:szCs w:val="24"/>
        </w:rPr>
        <w:t xml:space="preserve">IEEE Trans. Very Large Scale </w:t>
      </w:r>
      <w:proofErr w:type="spellStart"/>
      <w:r w:rsidRPr="00E916CE">
        <w:rPr>
          <w:i/>
          <w:iCs/>
          <w:sz w:val="24"/>
          <w:szCs w:val="24"/>
        </w:rPr>
        <w:t>Integr</w:t>
      </w:r>
      <w:proofErr w:type="spellEnd"/>
      <w:r w:rsidRPr="00E916CE">
        <w:rPr>
          <w:i/>
          <w:iCs/>
          <w:sz w:val="24"/>
          <w:szCs w:val="24"/>
        </w:rPr>
        <w:t>. (VLSI) Syst.</w:t>
      </w:r>
      <w:r w:rsidRPr="00E916CE">
        <w:rPr>
          <w:sz w:val="24"/>
          <w:szCs w:val="24"/>
        </w:rPr>
        <w:t>, vol. 31, no. 8, pp. 1123–1132, 2023.</w:t>
      </w:r>
    </w:p>
    <w:p w14:paraId="173A2219"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W. Li, C. Zhang, and H. Wang, "A high-speed, low-latency AES S-Box architecture for 5G networks using pipelined </w:t>
      </w:r>
      <w:proofErr w:type="gramStart"/>
      <w:r w:rsidRPr="00E916CE">
        <w:rPr>
          <w:sz w:val="24"/>
          <w:szCs w:val="24"/>
        </w:rPr>
        <w:t>GF(</w:t>
      </w:r>
      <w:proofErr w:type="gramEnd"/>
      <w:r w:rsidRPr="00E916CE">
        <w:rPr>
          <w:sz w:val="24"/>
          <w:szCs w:val="24"/>
        </w:rPr>
        <w:t xml:space="preserve">2^8) arithmetic," </w:t>
      </w:r>
      <w:r w:rsidRPr="00E916CE">
        <w:rPr>
          <w:i/>
          <w:iCs/>
          <w:sz w:val="24"/>
          <w:szCs w:val="24"/>
        </w:rPr>
        <w:t xml:space="preserve">IEEE Trans. </w:t>
      </w:r>
      <w:proofErr w:type="spellStart"/>
      <w:r w:rsidRPr="00E916CE">
        <w:rPr>
          <w:i/>
          <w:iCs/>
          <w:sz w:val="24"/>
          <w:szCs w:val="24"/>
        </w:rPr>
        <w:t>Comput</w:t>
      </w:r>
      <w:proofErr w:type="spellEnd"/>
      <w:r w:rsidRPr="00E916CE">
        <w:rPr>
          <w:i/>
          <w:iCs/>
          <w:sz w:val="24"/>
          <w:szCs w:val="24"/>
        </w:rPr>
        <w:t>.</w:t>
      </w:r>
      <w:r w:rsidRPr="00E916CE">
        <w:rPr>
          <w:sz w:val="24"/>
          <w:szCs w:val="24"/>
        </w:rPr>
        <w:t>, vol. 72, no. 3, pp. 567–576, 2024.</w:t>
      </w:r>
    </w:p>
    <w:p w14:paraId="2C3AD16E" w14:textId="77777777" w:rsidR="00E916CE" w:rsidRPr="00E916CE" w:rsidRDefault="00E916CE" w:rsidP="00E916CE">
      <w:pPr>
        <w:pStyle w:val="BodyText"/>
        <w:numPr>
          <w:ilvl w:val="0"/>
          <w:numId w:val="9"/>
        </w:numPr>
        <w:spacing w:before="107" w:line="360" w:lineRule="auto"/>
        <w:ind w:right="257"/>
        <w:jc w:val="both"/>
        <w:rPr>
          <w:sz w:val="24"/>
          <w:szCs w:val="24"/>
        </w:rPr>
      </w:pPr>
      <w:r w:rsidRPr="00E916CE">
        <w:rPr>
          <w:sz w:val="24"/>
          <w:szCs w:val="24"/>
        </w:rPr>
        <w:t xml:space="preserve">S. Johnson, M. Brown, and E. Davis, "A quantum-resistant AES S-Box design using post-quantum cryptographic primitives," </w:t>
      </w:r>
      <w:r w:rsidRPr="00E916CE">
        <w:rPr>
          <w:i/>
          <w:iCs/>
          <w:sz w:val="24"/>
          <w:szCs w:val="24"/>
        </w:rPr>
        <w:t>IEEE Trans. Inf. Forensics Security</w:t>
      </w:r>
      <w:r w:rsidRPr="00E916CE">
        <w:rPr>
          <w:sz w:val="24"/>
          <w:szCs w:val="24"/>
        </w:rPr>
        <w:t>, vol. 19, no. 1, pp. 123–135, 2024.</w:t>
      </w:r>
    </w:p>
    <w:p w14:paraId="5100853D" w14:textId="77777777" w:rsidR="00E916CE" w:rsidRPr="00E916CE" w:rsidRDefault="00E916CE" w:rsidP="00E916CE">
      <w:pPr>
        <w:pStyle w:val="BodyText"/>
        <w:spacing w:before="107" w:line="360" w:lineRule="auto"/>
        <w:ind w:right="257"/>
        <w:jc w:val="center"/>
        <w:rPr>
          <w:b/>
          <w:bCs/>
          <w:sz w:val="32"/>
          <w:szCs w:val="32"/>
          <w:lang w:val="en-IN"/>
        </w:rPr>
      </w:pPr>
    </w:p>
    <w:p w14:paraId="1CE42767" w14:textId="77777777" w:rsidR="00E916CE" w:rsidRPr="000D0889" w:rsidRDefault="00E916CE" w:rsidP="000D0889">
      <w:pPr>
        <w:pStyle w:val="BodyText"/>
        <w:spacing w:before="107" w:line="360" w:lineRule="auto"/>
        <w:ind w:right="257"/>
        <w:jc w:val="center"/>
        <w:rPr>
          <w:b/>
          <w:bCs/>
          <w:sz w:val="24"/>
          <w:szCs w:val="24"/>
        </w:rPr>
      </w:pPr>
    </w:p>
    <w:p w14:paraId="1D6230A5" w14:textId="71252C47" w:rsidR="00316AE4" w:rsidRDefault="000A68BD" w:rsidP="000A68BD">
      <w:pPr>
        <w:spacing w:line="360" w:lineRule="auto"/>
        <w:rPr>
          <w:rFonts w:ascii="Times New Roman" w:eastAsia="Times New Roman" w:hAnsi="Times New Roman" w:cs="Times New Roman"/>
          <w:b/>
          <w:bCs/>
          <w:kern w:val="0"/>
          <w:sz w:val="32"/>
          <w:szCs w:val="32"/>
          <w:lang w:val="en-US"/>
          <w14:ligatures w14:val="none"/>
        </w:rPr>
      </w:pPr>
      <w:r w:rsidRPr="000A68BD">
        <w:rPr>
          <w:rFonts w:ascii="Times New Roman" w:eastAsia="Times New Roman" w:hAnsi="Times New Roman" w:cs="Times New Roman"/>
          <w:b/>
          <w:bCs/>
          <w:kern w:val="0"/>
          <w:sz w:val="32"/>
          <w:szCs w:val="32"/>
          <w:lang w:val="en-US"/>
          <w14:ligatures w14:val="none"/>
        </w:rPr>
        <w:t>APPENDIX</w:t>
      </w:r>
    </w:p>
    <w:p w14:paraId="6545A62E" w14:textId="77777777" w:rsidR="000A68BD" w:rsidRPr="004D22E6" w:rsidRDefault="000A68BD" w:rsidP="000A68BD">
      <w:pPr>
        <w:adjustRightInd w:val="0"/>
        <w:spacing w:line="360" w:lineRule="auto"/>
        <w:rPr>
          <w:b/>
          <w:sz w:val="28"/>
          <w:szCs w:val="28"/>
        </w:rPr>
      </w:pPr>
      <w:r w:rsidRPr="00856435">
        <w:rPr>
          <w:b/>
          <w:sz w:val="28"/>
          <w:szCs w:val="28"/>
        </w:rPr>
        <w:t>SOFTWARE REQUIREMENTS</w:t>
      </w:r>
    </w:p>
    <w:p w14:paraId="3C05153E" w14:textId="77777777" w:rsidR="000A68BD" w:rsidRPr="00856435" w:rsidRDefault="000A68BD" w:rsidP="000A68BD">
      <w:pPr>
        <w:tabs>
          <w:tab w:val="left" w:pos="90"/>
        </w:tabs>
        <w:spacing w:line="360" w:lineRule="auto"/>
        <w:jc w:val="both"/>
        <w:rPr>
          <w:bCs/>
        </w:rPr>
      </w:pPr>
      <w:proofErr w:type="gramStart"/>
      <w:r>
        <w:rPr>
          <w:b/>
          <w:bCs/>
        </w:rPr>
        <w:t xml:space="preserve">5.1 </w:t>
      </w:r>
      <w:r w:rsidRPr="00856435">
        <w:rPr>
          <w:b/>
          <w:bCs/>
        </w:rPr>
        <w:t xml:space="preserve"> INTRODUCTION</w:t>
      </w:r>
      <w:proofErr w:type="gramEnd"/>
      <w:r w:rsidRPr="00856435">
        <w:rPr>
          <w:b/>
          <w:bCs/>
        </w:rPr>
        <w:t xml:space="preserve"> OF VLSI:</w:t>
      </w:r>
    </w:p>
    <w:p w14:paraId="2A0CBFE5" w14:textId="77777777" w:rsidR="000A68BD" w:rsidRPr="00856435" w:rsidRDefault="000A68BD" w:rsidP="000A68BD">
      <w:pPr>
        <w:adjustRightInd w:val="0"/>
        <w:spacing w:line="360" w:lineRule="auto"/>
        <w:ind w:firstLine="720"/>
        <w:jc w:val="both"/>
      </w:pPr>
      <w:r w:rsidRPr="00856435">
        <w:t>In 1980s hold-over from outdated taxonomy for integration levels.</w:t>
      </w:r>
      <w:r>
        <w:t xml:space="preserve"> </w:t>
      </w:r>
      <w:r w:rsidRPr="00856435">
        <w:t>Obviously influenced from frequency bands, i.e. HF, VHF, and UHF. Sources disagree on what is measured (gates or transistors)</w:t>
      </w:r>
    </w:p>
    <w:p w14:paraId="462A7BE6" w14:textId="77777777" w:rsidR="000A68BD" w:rsidRPr="00856435" w:rsidRDefault="000A68BD" w:rsidP="000A68BD">
      <w:pPr>
        <w:adjustRightInd w:val="0"/>
        <w:spacing w:line="360" w:lineRule="auto"/>
        <w:ind w:firstLine="720"/>
        <w:jc w:val="both"/>
      </w:pPr>
      <w:r w:rsidRPr="00856435">
        <w:t>SSI – Small-Scale Integration (0-102)</w:t>
      </w:r>
    </w:p>
    <w:p w14:paraId="66DFF9DF" w14:textId="77777777" w:rsidR="000A68BD" w:rsidRPr="00856435" w:rsidRDefault="000A68BD" w:rsidP="000A68BD">
      <w:pPr>
        <w:adjustRightInd w:val="0"/>
        <w:spacing w:line="360" w:lineRule="auto"/>
        <w:ind w:firstLine="720"/>
        <w:jc w:val="both"/>
      </w:pPr>
      <w:r w:rsidRPr="00856435">
        <w:t>MSI – Medium-Scale Integration (102 -103)</w:t>
      </w:r>
    </w:p>
    <w:p w14:paraId="3981DF9E" w14:textId="77777777" w:rsidR="000A68BD" w:rsidRPr="00856435" w:rsidRDefault="000A68BD" w:rsidP="000A68BD">
      <w:pPr>
        <w:adjustRightInd w:val="0"/>
        <w:spacing w:line="360" w:lineRule="auto"/>
        <w:ind w:firstLine="720"/>
        <w:jc w:val="both"/>
      </w:pPr>
      <w:r w:rsidRPr="00856435">
        <w:t>LSI – Large-Scale Integration (103 -105)</w:t>
      </w:r>
    </w:p>
    <w:p w14:paraId="466C70B0" w14:textId="77777777" w:rsidR="000A68BD" w:rsidRPr="00856435" w:rsidRDefault="000A68BD" w:rsidP="000A68BD">
      <w:pPr>
        <w:adjustRightInd w:val="0"/>
        <w:spacing w:line="360" w:lineRule="auto"/>
        <w:ind w:firstLine="720"/>
        <w:jc w:val="both"/>
      </w:pPr>
      <w:r w:rsidRPr="00856435">
        <w:t>VLSI – Very Large-Scale Integration (105 - 107)</w:t>
      </w:r>
    </w:p>
    <w:p w14:paraId="492BE3EF" w14:textId="77777777" w:rsidR="000A68BD" w:rsidRPr="001C3471" w:rsidRDefault="000A68BD" w:rsidP="000A68BD">
      <w:pPr>
        <w:pStyle w:val="ListParagraph"/>
        <w:spacing w:line="360" w:lineRule="auto"/>
      </w:pPr>
      <w:r w:rsidRPr="00856435">
        <w:t>ULSI – Ultra L</w:t>
      </w:r>
      <w:r>
        <w:t>arge-Scale Integration (&gt;= 107)</w:t>
      </w:r>
    </w:p>
    <w:p w14:paraId="33D4130E" w14:textId="77777777" w:rsidR="000A68BD" w:rsidRPr="00856435" w:rsidRDefault="000A68BD" w:rsidP="000A68BD">
      <w:pPr>
        <w:spacing w:line="360" w:lineRule="auto"/>
        <w:jc w:val="both"/>
        <w:rPr>
          <w:b/>
          <w:bCs/>
          <w:lang w:val="en-GB"/>
        </w:rPr>
      </w:pPr>
      <w:r w:rsidRPr="00856435">
        <w:rPr>
          <w:b/>
          <w:bCs/>
          <w:lang w:val="en-GB"/>
        </w:rPr>
        <w:t>5.2 Why VLSI?</w:t>
      </w:r>
    </w:p>
    <w:p w14:paraId="69EBC1A5" w14:textId="77777777" w:rsidR="000A68BD" w:rsidRPr="00856435" w:rsidRDefault="000A68BD" w:rsidP="000A68BD">
      <w:pPr>
        <w:spacing w:line="360" w:lineRule="auto"/>
        <w:ind w:firstLine="360"/>
        <w:jc w:val="both"/>
        <w:rPr>
          <w:bCs/>
        </w:rPr>
      </w:pPr>
      <w:r w:rsidRPr="00856435">
        <w:rPr>
          <w:bCs/>
          <w:lang w:val="en-GB"/>
        </w:rPr>
        <w:t xml:space="preserve">Integration improves the design Lower parasitic means higher speed and lower power consumption and </w:t>
      </w:r>
      <w:proofErr w:type="gramStart"/>
      <w:r w:rsidRPr="00856435">
        <w:rPr>
          <w:bCs/>
          <w:lang w:val="en-GB"/>
        </w:rPr>
        <w:t>Physically</w:t>
      </w:r>
      <w:proofErr w:type="gramEnd"/>
      <w:r w:rsidRPr="00856435">
        <w:rPr>
          <w:bCs/>
          <w:lang w:val="en-GB"/>
        </w:rPr>
        <w:t xml:space="preserve"> smaller.</w:t>
      </w:r>
    </w:p>
    <w:p w14:paraId="1470D4AD" w14:textId="77777777" w:rsidR="000A68BD" w:rsidRPr="00856435" w:rsidRDefault="000A68BD" w:rsidP="000A68BD">
      <w:pPr>
        <w:spacing w:line="360" w:lineRule="auto"/>
        <w:ind w:firstLine="360"/>
        <w:jc w:val="both"/>
        <w:rPr>
          <w:bCs/>
          <w:lang w:val="en-GB"/>
        </w:rPr>
      </w:pPr>
      <w:r w:rsidRPr="00856435">
        <w:rPr>
          <w:bCs/>
          <w:lang w:val="en-GB"/>
        </w:rPr>
        <w:t xml:space="preserve">The Integration reduces manufacturing cost - (almost) no manual assembly. </w:t>
      </w:r>
    </w:p>
    <w:p w14:paraId="479B9C62" w14:textId="77777777" w:rsidR="000A68BD" w:rsidRPr="00856435" w:rsidRDefault="000A68BD" w:rsidP="000A68BD">
      <w:pPr>
        <w:spacing w:line="360" w:lineRule="auto"/>
        <w:ind w:firstLine="720"/>
        <w:jc w:val="both"/>
        <w:rPr>
          <w:bCs/>
        </w:rPr>
      </w:pPr>
      <w:r w:rsidRPr="00856435">
        <w:rPr>
          <w:bCs/>
        </w:rPr>
        <w:lastRenderedPageBreak/>
        <w:t xml:space="preserve">The course will cover basic theory and techniques of digital VLSI design in CMOS technology. Topics include: CMOS devices and circuits, fabrication processes, static and dynamic logic structures, chip layout, simulation and testing, low power techniques, design tools and methodologies, VLSI architecture. We use full-custom techniques to design basic cells and regular structures such as data-path and memory. There is an emphasis on modern design issues in interconnect and clocking. We will also use several case-studies to explore recent real-world VLSI designs (e.g. Pentium, Alpha, PowerPC Strong ARM, etc.) and papers from the recent research literature. On-campus students will design small test circuits using various CAD tools. Circuits will be verified and </w:t>
      </w:r>
      <w:proofErr w:type="spellStart"/>
      <w:r w:rsidRPr="00856435">
        <w:rPr>
          <w:bCs/>
        </w:rPr>
        <w:t>analyzed</w:t>
      </w:r>
      <w:proofErr w:type="spellEnd"/>
      <w:r w:rsidRPr="00856435">
        <w:rPr>
          <w:bCs/>
        </w:rPr>
        <w:t xml:space="preserve"> for performance with various simulators. Some final project designs will be fabricated and returned to students the following semester for testing. </w:t>
      </w:r>
    </w:p>
    <w:p w14:paraId="37CB2389" w14:textId="77777777" w:rsidR="000A68BD" w:rsidRPr="00856435" w:rsidRDefault="000A68BD" w:rsidP="000A68BD">
      <w:pPr>
        <w:spacing w:line="360" w:lineRule="auto"/>
        <w:ind w:firstLine="720"/>
        <w:jc w:val="both"/>
      </w:pPr>
      <w:r w:rsidRPr="00856435">
        <w:t>Very-large-scale integration (VLSI) is the process of creating integrated circuits by combining thousands of transistor-based circuits into a single chip. VLSI began in the 1970s when complex semiconductor and communication technologies were being developed. The microprocessor is a VLSI device. The term is no longer as common as it once was, as chips have increased in complexity into the hundreds of millions of transistors.</w:t>
      </w:r>
    </w:p>
    <w:p w14:paraId="071F00A3" w14:textId="77777777" w:rsidR="000A68BD" w:rsidRPr="00856435" w:rsidRDefault="000A68BD" w:rsidP="000A68BD">
      <w:pPr>
        <w:spacing w:before="100" w:after="100" w:line="360" w:lineRule="auto"/>
        <w:jc w:val="both"/>
      </w:pPr>
      <w:r w:rsidRPr="00856435">
        <w:tab/>
        <w:t>The first semiconductor chips held one transistor each. Subsequent advances added more and more transistors, and, as a consequence, more individual functions or systems were integrated over time. The first integrated circuits held only a few devices, perhaps as many as ten diodes, transistors, resistors and capacitors, making it possible to fabricate one or more logic gates on a single device. Now known retrospectively as "small-scale integration" (SSI), improvements in technique led to devices with hundreds of logic gates, known as large-scale integration (LSI), i.e. systems with at least a thousand logic gates. Current technology has moved far past this mark and today's microprocessors have many millions of gates and hundreds of millions of individual transistors.</w:t>
      </w:r>
    </w:p>
    <w:p w14:paraId="4B6813BA" w14:textId="77777777" w:rsidR="000A68BD" w:rsidRPr="00856435" w:rsidRDefault="000A68BD" w:rsidP="000A68BD">
      <w:pPr>
        <w:spacing w:before="100" w:after="100" w:line="360" w:lineRule="auto"/>
        <w:ind w:firstLine="1440"/>
        <w:jc w:val="both"/>
      </w:pPr>
      <w:r w:rsidRPr="00856435">
        <w:t xml:space="preserve">At one time, there was an effort to name and calibrate various levels of large-scale integration above VLSI. Terms like </w:t>
      </w:r>
      <w:r w:rsidRPr="00856435">
        <w:rPr>
          <w:bCs/>
        </w:rPr>
        <w:t>Ultra-large-scale Integration (ULSI)</w:t>
      </w:r>
      <w:r w:rsidRPr="00856435">
        <w:t xml:space="preserve"> were used. But the huge number of gates and transistors available on common devices has rendered such fine distinctions moot. Terms suggesting greater than VLSI levels of integration are no longer in widespread use. Even </w:t>
      </w:r>
      <w:r w:rsidRPr="00856435">
        <w:rPr>
          <w:bCs/>
        </w:rPr>
        <w:t>VLSI</w:t>
      </w:r>
      <w:r w:rsidRPr="00856435">
        <w:t xml:space="preserve"> is now somewhat quaint, given the common assumption that all microprocessors are VLSI or better.</w:t>
      </w:r>
    </w:p>
    <w:p w14:paraId="72C9AE58" w14:textId="77777777" w:rsidR="000A68BD" w:rsidRPr="00856435" w:rsidRDefault="000A68BD" w:rsidP="000A68BD">
      <w:pPr>
        <w:spacing w:before="100" w:after="100" w:line="360" w:lineRule="auto"/>
        <w:ind w:firstLine="1440"/>
        <w:jc w:val="both"/>
      </w:pPr>
      <w:r w:rsidRPr="00856435">
        <w:lastRenderedPageBreak/>
        <w:t xml:space="preserve">This microprocessor is unique in the fact that its 1.4 </w:t>
      </w:r>
      <w:proofErr w:type="gramStart"/>
      <w:r w:rsidRPr="00856435">
        <w:t>Billion</w:t>
      </w:r>
      <w:proofErr w:type="gramEnd"/>
      <w:r w:rsidRPr="00856435">
        <w:t xml:space="preserve"> transistor count, capable of a teraflop of performance, is almost entirely dedicated to logic (Itanium's transistor count is largely due to the 24MB L3 cache). Current designs, as opposed to the earliest devices, use extensive design automation and automated logic synthesis to lay out the transistors, enabling higher levels of complexity in the resulting logic functionality. Certain high-performance logic blocks like the SRAM cell, however, are still designed by hand to ensure the highest efficiency (sometimes by bending or breaking established design rules to obtain the last bit of performance by trading stability).</w:t>
      </w:r>
    </w:p>
    <w:p w14:paraId="3E3255C3" w14:textId="77777777" w:rsidR="000A68BD" w:rsidRPr="00856435" w:rsidRDefault="000A68BD" w:rsidP="000A68BD">
      <w:pPr>
        <w:tabs>
          <w:tab w:val="left" w:pos="720"/>
        </w:tabs>
        <w:spacing w:line="360" w:lineRule="auto"/>
        <w:ind w:left="360" w:hanging="360"/>
        <w:jc w:val="both"/>
        <w:rPr>
          <w:b/>
          <w:bCs/>
        </w:rPr>
      </w:pPr>
      <w:r w:rsidRPr="00856435">
        <w:rPr>
          <w:b/>
          <w:bCs/>
        </w:rPr>
        <w:t>5.3</w:t>
      </w:r>
      <w:r w:rsidRPr="00856435">
        <w:rPr>
          <w:b/>
          <w:bCs/>
        </w:rPr>
        <w:tab/>
      </w:r>
      <w:r w:rsidRPr="00856435">
        <w:rPr>
          <w:b/>
          <w:bCs/>
        </w:rPr>
        <w:tab/>
        <w:t>What is VLSI?</w:t>
      </w:r>
    </w:p>
    <w:p w14:paraId="2C10F3FB" w14:textId="77777777" w:rsidR="000A68BD" w:rsidRPr="00856435" w:rsidRDefault="000A68BD" w:rsidP="000A68BD">
      <w:pPr>
        <w:tabs>
          <w:tab w:val="left" w:pos="720"/>
        </w:tabs>
        <w:spacing w:line="360" w:lineRule="auto"/>
        <w:ind w:hanging="360"/>
        <w:jc w:val="both"/>
        <w:rPr>
          <w:bCs/>
        </w:rPr>
      </w:pPr>
      <w:r w:rsidRPr="00856435">
        <w:rPr>
          <w:bCs/>
        </w:rPr>
        <w:tab/>
      </w:r>
      <w:r w:rsidRPr="00856435">
        <w:rPr>
          <w:bCs/>
        </w:rPr>
        <w:tab/>
      </w:r>
      <w:r w:rsidRPr="00856435">
        <w:t xml:space="preserve">VLSI stands for "Very </w:t>
      </w:r>
      <w:proofErr w:type="gramStart"/>
      <w:r w:rsidRPr="00856435">
        <w:t>Large Scale</w:t>
      </w:r>
      <w:proofErr w:type="gramEnd"/>
      <w:r w:rsidRPr="00856435">
        <w:t xml:space="preserve"> Integration". This is the field which involves packing more and more logic devices into smaller and smaller areas.</w:t>
      </w:r>
    </w:p>
    <w:p w14:paraId="216CAB5E" w14:textId="77777777" w:rsidR="000A68BD" w:rsidRPr="00856435" w:rsidRDefault="000A68BD" w:rsidP="000A68BD">
      <w:pPr>
        <w:pStyle w:val="Heading2"/>
        <w:keepNext w:val="0"/>
        <w:numPr>
          <w:ilvl w:val="1"/>
          <w:numId w:val="12"/>
        </w:numPr>
        <w:tabs>
          <w:tab w:val="clear" w:pos="1080"/>
          <w:tab w:val="num" w:pos="360"/>
          <w:tab w:val="num" w:pos="1440"/>
        </w:tabs>
        <w:spacing w:before="100" w:after="100" w:line="360" w:lineRule="auto"/>
        <w:ind w:left="2293" w:hanging="224"/>
        <w:jc w:val="both"/>
        <w:rPr>
          <w:rFonts w:ascii="Times New Roman" w:hAnsi="Times New Roman" w:cs="Times New Roman"/>
          <w:b/>
          <w:i/>
          <w:lang w:val="en-GB"/>
        </w:rPr>
      </w:pPr>
      <w:r w:rsidRPr="00856435">
        <w:rPr>
          <w:rFonts w:ascii="Times New Roman" w:hAnsi="Times New Roman" w:cs="Times New Roman"/>
        </w:rPr>
        <w:t xml:space="preserve">Simply we say </w:t>
      </w:r>
      <w:r w:rsidRPr="00856435">
        <w:rPr>
          <w:rFonts w:ascii="Times New Roman" w:hAnsi="Times New Roman" w:cs="Times New Roman"/>
          <w:lang w:val="en-GB"/>
        </w:rPr>
        <w:t>Integrated circuit is many transistors on one chip.</w:t>
      </w:r>
    </w:p>
    <w:p w14:paraId="60F6FE0D" w14:textId="77777777" w:rsidR="000A68BD" w:rsidRPr="00856435" w:rsidRDefault="000A68BD" w:rsidP="000A68BD">
      <w:pPr>
        <w:pStyle w:val="Heading2"/>
        <w:keepNext w:val="0"/>
        <w:numPr>
          <w:ilvl w:val="1"/>
          <w:numId w:val="12"/>
        </w:numPr>
        <w:tabs>
          <w:tab w:val="clear" w:pos="1080"/>
          <w:tab w:val="num" w:pos="360"/>
          <w:tab w:val="num" w:pos="1440"/>
        </w:tabs>
        <w:spacing w:before="100" w:after="100" w:line="360" w:lineRule="auto"/>
        <w:ind w:left="2293" w:hanging="224"/>
        <w:jc w:val="both"/>
        <w:rPr>
          <w:rFonts w:ascii="Times New Roman" w:hAnsi="Times New Roman" w:cs="Times New Roman"/>
          <w:b/>
          <w:i/>
        </w:rPr>
      </w:pPr>
      <w:r w:rsidRPr="00856435">
        <w:rPr>
          <w:rFonts w:ascii="Times New Roman" w:hAnsi="Times New Roman" w:cs="Times New Roman"/>
        </w:rPr>
        <w:t>Design/manufacturing of extremely small, complex circuitry using modified semiconductor material</w:t>
      </w:r>
    </w:p>
    <w:p w14:paraId="7E7D2ECE" w14:textId="77777777" w:rsidR="000A68BD" w:rsidRPr="00856435" w:rsidRDefault="000A68BD" w:rsidP="000A68BD">
      <w:pPr>
        <w:pStyle w:val="Heading2"/>
        <w:keepNext w:val="0"/>
        <w:numPr>
          <w:ilvl w:val="1"/>
          <w:numId w:val="12"/>
        </w:numPr>
        <w:tabs>
          <w:tab w:val="clear" w:pos="1080"/>
          <w:tab w:val="num" w:pos="360"/>
          <w:tab w:val="num" w:pos="1440"/>
        </w:tabs>
        <w:spacing w:before="100" w:after="100" w:line="360" w:lineRule="auto"/>
        <w:ind w:left="2293" w:hanging="224"/>
        <w:jc w:val="both"/>
        <w:rPr>
          <w:rFonts w:ascii="Times New Roman" w:hAnsi="Times New Roman" w:cs="Times New Roman"/>
          <w:b/>
          <w:i/>
        </w:rPr>
      </w:pPr>
      <w:r w:rsidRPr="00856435">
        <w:rPr>
          <w:rFonts w:ascii="Times New Roman" w:hAnsi="Times New Roman" w:cs="Times New Roman"/>
        </w:rPr>
        <w:t>Integrated circuit (IC) may contain millions of transistors, each a few mm in size</w:t>
      </w:r>
    </w:p>
    <w:p w14:paraId="23799F3B" w14:textId="77777777" w:rsidR="000A68BD" w:rsidRPr="00856435" w:rsidRDefault="000A68BD" w:rsidP="000A68BD">
      <w:pPr>
        <w:pStyle w:val="Heading2"/>
        <w:keepNext w:val="0"/>
        <w:numPr>
          <w:ilvl w:val="1"/>
          <w:numId w:val="12"/>
        </w:numPr>
        <w:tabs>
          <w:tab w:val="clear" w:pos="1080"/>
          <w:tab w:val="num" w:pos="360"/>
          <w:tab w:val="num" w:pos="1440"/>
        </w:tabs>
        <w:spacing w:before="100" w:after="100" w:line="360" w:lineRule="auto"/>
        <w:ind w:left="2293" w:hanging="224"/>
        <w:jc w:val="both"/>
        <w:rPr>
          <w:rFonts w:ascii="Times New Roman" w:hAnsi="Times New Roman" w:cs="Times New Roman"/>
          <w:b/>
          <w:i/>
        </w:rPr>
      </w:pPr>
      <w:r w:rsidRPr="00856435">
        <w:rPr>
          <w:rFonts w:ascii="Times New Roman" w:hAnsi="Times New Roman" w:cs="Times New Roman"/>
        </w:rPr>
        <w:t>Applications wide ranging: most electronic logic devices</w:t>
      </w:r>
    </w:p>
    <w:p w14:paraId="0BDE60CB" w14:textId="77777777" w:rsidR="000A68BD" w:rsidRPr="00856435" w:rsidRDefault="000A68BD" w:rsidP="000A68BD">
      <w:pPr>
        <w:tabs>
          <w:tab w:val="left" w:pos="180"/>
        </w:tabs>
        <w:spacing w:line="360" w:lineRule="auto"/>
        <w:ind w:left="180" w:hanging="180"/>
        <w:jc w:val="both"/>
        <w:rPr>
          <w:bCs/>
        </w:rPr>
      </w:pPr>
      <w:r w:rsidRPr="00856435">
        <w:rPr>
          <w:bCs/>
        </w:rPr>
        <w:tab/>
        <w:t>History of Scale Integration</w:t>
      </w:r>
    </w:p>
    <w:p w14:paraId="6D3414B9" w14:textId="77777777" w:rsidR="000A68BD" w:rsidRPr="00856435" w:rsidRDefault="000A68BD" w:rsidP="000A68BD">
      <w:pPr>
        <w:numPr>
          <w:ilvl w:val="0"/>
          <w:numId w:val="14"/>
        </w:numPr>
        <w:tabs>
          <w:tab w:val="clear" w:pos="720"/>
          <w:tab w:val="left" w:pos="2160"/>
        </w:tabs>
        <w:suppressAutoHyphens/>
        <w:autoSpaceDE w:val="0"/>
        <w:spacing w:after="0" w:line="360" w:lineRule="auto"/>
        <w:ind w:left="1440"/>
        <w:jc w:val="both"/>
      </w:pPr>
      <w:r w:rsidRPr="00856435">
        <w:t xml:space="preserve"> late 40s Transistor invented at Bell Labs</w:t>
      </w:r>
    </w:p>
    <w:p w14:paraId="020BFA44" w14:textId="77777777" w:rsidR="000A68BD" w:rsidRPr="00856435" w:rsidRDefault="000A68BD" w:rsidP="000A68BD">
      <w:pPr>
        <w:numPr>
          <w:ilvl w:val="0"/>
          <w:numId w:val="14"/>
        </w:numPr>
        <w:tabs>
          <w:tab w:val="clear" w:pos="720"/>
          <w:tab w:val="left" w:pos="2160"/>
        </w:tabs>
        <w:suppressAutoHyphens/>
        <w:autoSpaceDE w:val="0"/>
        <w:spacing w:after="0" w:line="360" w:lineRule="auto"/>
        <w:ind w:left="1440"/>
        <w:jc w:val="both"/>
      </w:pPr>
      <w:r w:rsidRPr="00856435">
        <w:t>late 50s First IC (JK-FF by Jack Kilby at TI)</w:t>
      </w:r>
    </w:p>
    <w:p w14:paraId="208CBC53" w14:textId="77777777" w:rsidR="000A68BD" w:rsidRPr="00856435" w:rsidRDefault="000A68BD" w:rsidP="000A68BD">
      <w:pPr>
        <w:numPr>
          <w:ilvl w:val="0"/>
          <w:numId w:val="14"/>
        </w:numPr>
        <w:tabs>
          <w:tab w:val="clear" w:pos="720"/>
          <w:tab w:val="left" w:pos="2160"/>
        </w:tabs>
        <w:suppressAutoHyphens/>
        <w:autoSpaceDE w:val="0"/>
        <w:spacing w:after="0" w:line="360" w:lineRule="auto"/>
        <w:ind w:left="1440"/>
        <w:jc w:val="both"/>
      </w:pPr>
      <w:r w:rsidRPr="00856435">
        <w:t>early 60s Small Scale Integration (</w:t>
      </w:r>
      <w:r w:rsidRPr="00856435">
        <w:rPr>
          <w:bCs/>
        </w:rPr>
        <w:t>SSI</w:t>
      </w:r>
      <w:r w:rsidRPr="00856435">
        <w:t>)</w:t>
      </w:r>
    </w:p>
    <w:p w14:paraId="522189C8" w14:textId="77777777" w:rsidR="000A68BD" w:rsidRPr="00856435" w:rsidRDefault="000A68BD" w:rsidP="000A68BD">
      <w:pPr>
        <w:numPr>
          <w:ilvl w:val="0"/>
          <w:numId w:val="10"/>
        </w:numPr>
        <w:suppressAutoHyphens/>
        <w:autoSpaceDE w:val="0"/>
        <w:spacing w:after="0" w:line="360" w:lineRule="auto"/>
        <w:jc w:val="both"/>
      </w:pPr>
      <w:r w:rsidRPr="00856435">
        <w:t>10s of transistors on a chip</w:t>
      </w:r>
    </w:p>
    <w:p w14:paraId="6BAF8F07" w14:textId="77777777" w:rsidR="000A68BD" w:rsidRPr="00856435" w:rsidRDefault="000A68BD" w:rsidP="000A68BD">
      <w:pPr>
        <w:pStyle w:val="ListParagraph"/>
        <w:numPr>
          <w:ilvl w:val="0"/>
          <w:numId w:val="15"/>
        </w:numPr>
        <w:suppressAutoHyphens/>
        <w:autoSpaceDE w:val="0"/>
        <w:spacing w:after="0" w:line="360" w:lineRule="auto"/>
        <w:jc w:val="both"/>
      </w:pPr>
      <w:r w:rsidRPr="00856435">
        <w:t>late 60s Medium Scale Integration (</w:t>
      </w:r>
      <w:r w:rsidRPr="00856435">
        <w:rPr>
          <w:bCs/>
        </w:rPr>
        <w:t>MSI</w:t>
      </w:r>
      <w:r w:rsidRPr="00856435">
        <w:t>)</w:t>
      </w:r>
    </w:p>
    <w:p w14:paraId="490EE36C" w14:textId="77777777" w:rsidR="000A68BD" w:rsidRPr="00856435" w:rsidRDefault="000A68BD" w:rsidP="000A68BD">
      <w:pPr>
        <w:numPr>
          <w:ilvl w:val="0"/>
          <w:numId w:val="10"/>
        </w:numPr>
        <w:suppressAutoHyphens/>
        <w:autoSpaceDE w:val="0"/>
        <w:spacing w:after="0" w:line="360" w:lineRule="auto"/>
        <w:jc w:val="both"/>
      </w:pPr>
      <w:r w:rsidRPr="00856435">
        <w:t>100s of transistors on a chip</w:t>
      </w:r>
    </w:p>
    <w:p w14:paraId="5B378504" w14:textId="77777777" w:rsidR="000A68BD" w:rsidRPr="00856435" w:rsidRDefault="000A68BD" w:rsidP="000A68BD">
      <w:pPr>
        <w:pStyle w:val="ListParagraph"/>
        <w:numPr>
          <w:ilvl w:val="0"/>
          <w:numId w:val="15"/>
        </w:numPr>
        <w:suppressAutoHyphens/>
        <w:autoSpaceDE w:val="0"/>
        <w:spacing w:after="0" w:line="360" w:lineRule="auto"/>
        <w:jc w:val="both"/>
      </w:pPr>
      <w:r w:rsidRPr="00856435">
        <w:lastRenderedPageBreak/>
        <w:t>early 70s Large Scale Integration (</w:t>
      </w:r>
      <w:r w:rsidRPr="00856435">
        <w:rPr>
          <w:bCs/>
        </w:rPr>
        <w:t>LSI</w:t>
      </w:r>
      <w:r w:rsidRPr="00856435">
        <w:t>)</w:t>
      </w:r>
    </w:p>
    <w:p w14:paraId="7BF6E209" w14:textId="77777777" w:rsidR="000A68BD" w:rsidRPr="00856435" w:rsidRDefault="000A68BD" w:rsidP="000A68BD">
      <w:pPr>
        <w:numPr>
          <w:ilvl w:val="0"/>
          <w:numId w:val="10"/>
        </w:numPr>
        <w:suppressAutoHyphens/>
        <w:autoSpaceDE w:val="0"/>
        <w:spacing w:after="0" w:line="360" w:lineRule="auto"/>
        <w:jc w:val="both"/>
      </w:pPr>
      <w:r w:rsidRPr="00856435">
        <w:t>1000s of transistor on a chip</w:t>
      </w:r>
    </w:p>
    <w:p w14:paraId="494A6F93" w14:textId="77777777" w:rsidR="000A68BD" w:rsidRPr="00856435" w:rsidRDefault="000A68BD" w:rsidP="000A68BD">
      <w:pPr>
        <w:pStyle w:val="ListParagraph"/>
        <w:numPr>
          <w:ilvl w:val="0"/>
          <w:numId w:val="15"/>
        </w:numPr>
        <w:suppressAutoHyphens/>
        <w:autoSpaceDE w:val="0"/>
        <w:spacing w:after="0" w:line="360" w:lineRule="auto"/>
        <w:jc w:val="both"/>
      </w:pPr>
      <w:r w:rsidRPr="00856435">
        <w:t xml:space="preserve">early 80s </w:t>
      </w:r>
      <w:r w:rsidRPr="00856435">
        <w:rPr>
          <w:bCs/>
        </w:rPr>
        <w:t>VLSI</w:t>
      </w:r>
      <w:r w:rsidRPr="00856435">
        <w:t xml:space="preserve"> 10,000s of transistors on a</w:t>
      </w:r>
    </w:p>
    <w:p w14:paraId="47A7416E" w14:textId="77777777" w:rsidR="000A68BD" w:rsidRPr="00856435" w:rsidRDefault="000A68BD" w:rsidP="000A68BD">
      <w:pPr>
        <w:numPr>
          <w:ilvl w:val="0"/>
          <w:numId w:val="10"/>
        </w:numPr>
        <w:suppressAutoHyphens/>
        <w:autoSpaceDE w:val="0"/>
        <w:spacing w:after="0" w:line="360" w:lineRule="auto"/>
        <w:jc w:val="both"/>
      </w:pPr>
      <w:r w:rsidRPr="00856435">
        <w:t>chip (later 100,000s &amp; now 1,000,000s)</w:t>
      </w:r>
    </w:p>
    <w:p w14:paraId="7685E96E" w14:textId="77777777" w:rsidR="000A68BD" w:rsidRPr="00856435" w:rsidRDefault="000A68BD" w:rsidP="000A68BD">
      <w:pPr>
        <w:pStyle w:val="ListParagraph"/>
        <w:numPr>
          <w:ilvl w:val="0"/>
          <w:numId w:val="15"/>
        </w:numPr>
        <w:suppressAutoHyphens/>
        <w:autoSpaceDE w:val="0"/>
        <w:spacing w:after="0" w:line="360" w:lineRule="auto"/>
        <w:jc w:val="both"/>
      </w:pPr>
      <w:r w:rsidRPr="00856435">
        <w:rPr>
          <w:bCs/>
        </w:rPr>
        <w:t>Ultra LSI</w:t>
      </w:r>
      <w:r w:rsidRPr="00856435">
        <w:t xml:space="preserve"> is sometimes used for 1,000,000s</w:t>
      </w:r>
    </w:p>
    <w:p w14:paraId="0A592450" w14:textId="77777777" w:rsidR="000A68BD" w:rsidRPr="00856435" w:rsidRDefault="000A68BD" w:rsidP="000A68BD">
      <w:pPr>
        <w:numPr>
          <w:ilvl w:val="0"/>
          <w:numId w:val="11"/>
        </w:numPr>
        <w:tabs>
          <w:tab w:val="left" w:pos="3240"/>
        </w:tabs>
        <w:suppressAutoHyphens/>
        <w:spacing w:after="0" w:line="360" w:lineRule="auto"/>
        <w:jc w:val="both"/>
      </w:pPr>
      <w:r w:rsidRPr="00856435">
        <w:t>SSI - Small-Scale Integration (0-102)</w:t>
      </w:r>
    </w:p>
    <w:p w14:paraId="18D2D493" w14:textId="77777777" w:rsidR="000A68BD" w:rsidRPr="00856435" w:rsidRDefault="000A68BD" w:rsidP="000A68BD">
      <w:pPr>
        <w:numPr>
          <w:ilvl w:val="0"/>
          <w:numId w:val="11"/>
        </w:numPr>
        <w:tabs>
          <w:tab w:val="left" w:pos="3240"/>
        </w:tabs>
        <w:suppressAutoHyphens/>
        <w:spacing w:after="0" w:line="360" w:lineRule="auto"/>
        <w:jc w:val="both"/>
      </w:pPr>
      <w:r w:rsidRPr="00856435">
        <w:t>MSI - Medium-Scale Integration (102-103)</w:t>
      </w:r>
    </w:p>
    <w:p w14:paraId="6B31D820" w14:textId="77777777" w:rsidR="000A68BD" w:rsidRPr="00856435" w:rsidRDefault="000A68BD" w:rsidP="000A68BD">
      <w:pPr>
        <w:numPr>
          <w:ilvl w:val="0"/>
          <w:numId w:val="11"/>
        </w:numPr>
        <w:tabs>
          <w:tab w:val="left" w:pos="3240"/>
        </w:tabs>
        <w:suppressAutoHyphens/>
        <w:spacing w:after="0" w:line="360" w:lineRule="auto"/>
        <w:jc w:val="both"/>
      </w:pPr>
      <w:r w:rsidRPr="00856435">
        <w:t>LSI - Large-Scale Integration (103-105)</w:t>
      </w:r>
    </w:p>
    <w:p w14:paraId="723D43D3" w14:textId="77777777" w:rsidR="000A68BD" w:rsidRPr="00856435" w:rsidRDefault="000A68BD" w:rsidP="000A68BD">
      <w:pPr>
        <w:numPr>
          <w:ilvl w:val="0"/>
          <w:numId w:val="11"/>
        </w:numPr>
        <w:tabs>
          <w:tab w:val="left" w:pos="3240"/>
        </w:tabs>
        <w:suppressAutoHyphens/>
        <w:spacing w:after="0" w:line="360" w:lineRule="auto"/>
        <w:jc w:val="both"/>
      </w:pPr>
      <w:r w:rsidRPr="00856435">
        <w:t>VLSI - Very Large-Scale Integration (105-107)</w:t>
      </w:r>
    </w:p>
    <w:p w14:paraId="335FEDC3" w14:textId="77777777" w:rsidR="000A68BD" w:rsidRPr="00856435" w:rsidRDefault="000A68BD" w:rsidP="000A68BD">
      <w:pPr>
        <w:numPr>
          <w:ilvl w:val="0"/>
          <w:numId w:val="11"/>
        </w:numPr>
        <w:tabs>
          <w:tab w:val="left" w:pos="3240"/>
        </w:tabs>
        <w:suppressAutoHyphens/>
        <w:spacing w:after="0" w:line="360" w:lineRule="auto"/>
        <w:jc w:val="both"/>
      </w:pPr>
      <w:r w:rsidRPr="00856435">
        <w:t>ULSI - Ultra Large-Scale Integration (&gt;=107)</w:t>
      </w:r>
    </w:p>
    <w:p w14:paraId="02313247" w14:textId="77777777" w:rsidR="000A68BD" w:rsidRPr="00856435" w:rsidRDefault="000A68BD" w:rsidP="000A68BD">
      <w:pPr>
        <w:spacing w:line="360" w:lineRule="auto"/>
        <w:jc w:val="both"/>
        <w:rPr>
          <w:b/>
          <w:bCs/>
          <w:lang w:val="en-GB"/>
        </w:rPr>
      </w:pPr>
      <w:r w:rsidRPr="00856435">
        <w:rPr>
          <w:b/>
          <w:bCs/>
          <w:lang w:val="en-GB"/>
        </w:rPr>
        <w:t xml:space="preserve"> System Design</w:t>
      </w:r>
    </w:p>
    <w:p w14:paraId="34627881" w14:textId="77777777" w:rsidR="000A68BD" w:rsidRPr="00856435" w:rsidRDefault="000A68BD" w:rsidP="000A68BD">
      <w:pPr>
        <w:numPr>
          <w:ilvl w:val="0"/>
          <w:numId w:val="16"/>
        </w:numPr>
        <w:spacing w:after="200" w:line="360" w:lineRule="auto"/>
        <w:jc w:val="both"/>
        <w:rPr>
          <w:bCs/>
        </w:rPr>
      </w:pPr>
      <w:r w:rsidRPr="00856435">
        <w:rPr>
          <w:bCs/>
          <w:lang w:val="en-GB"/>
        </w:rPr>
        <w:t>Create a high-level (</w:t>
      </w:r>
      <w:proofErr w:type="spellStart"/>
      <w:r w:rsidRPr="00856435">
        <w:rPr>
          <w:bCs/>
          <w:lang w:val="en-GB"/>
        </w:rPr>
        <w:t>Behavioral</w:t>
      </w:r>
      <w:proofErr w:type="spellEnd"/>
      <w:r w:rsidRPr="00856435">
        <w:rPr>
          <w:bCs/>
          <w:lang w:val="en-GB"/>
        </w:rPr>
        <w:t>) representation of your system</w:t>
      </w:r>
    </w:p>
    <w:p w14:paraId="40B5B4DF" w14:textId="77777777" w:rsidR="000A68BD" w:rsidRPr="00856435" w:rsidRDefault="000A68BD" w:rsidP="000A68BD">
      <w:pPr>
        <w:numPr>
          <w:ilvl w:val="1"/>
          <w:numId w:val="16"/>
        </w:numPr>
        <w:spacing w:after="200" w:line="360" w:lineRule="auto"/>
        <w:jc w:val="both"/>
        <w:rPr>
          <w:bCs/>
        </w:rPr>
      </w:pPr>
      <w:r w:rsidRPr="00856435">
        <w:rPr>
          <w:bCs/>
          <w:lang w:val="en-GB"/>
        </w:rPr>
        <w:t>Tools: Verilog, VHDL, System C</w:t>
      </w:r>
    </w:p>
    <w:p w14:paraId="15E8AED9" w14:textId="77777777" w:rsidR="000A68BD" w:rsidRPr="00856435" w:rsidRDefault="000A68BD" w:rsidP="000A68BD">
      <w:pPr>
        <w:numPr>
          <w:ilvl w:val="2"/>
          <w:numId w:val="16"/>
        </w:numPr>
        <w:spacing w:after="200" w:line="360" w:lineRule="auto"/>
        <w:jc w:val="both"/>
        <w:rPr>
          <w:bCs/>
        </w:rPr>
      </w:pPr>
      <w:r w:rsidRPr="00856435">
        <w:rPr>
          <w:bCs/>
          <w:lang w:val="en-GB"/>
        </w:rPr>
        <w:t>Synthesizable (PLD’s and/or ASIC)</w:t>
      </w:r>
    </w:p>
    <w:p w14:paraId="1A887A86" w14:textId="77777777" w:rsidR="000A68BD" w:rsidRPr="00856435" w:rsidRDefault="000A68BD" w:rsidP="000A68BD">
      <w:pPr>
        <w:numPr>
          <w:ilvl w:val="2"/>
          <w:numId w:val="16"/>
        </w:numPr>
        <w:spacing w:after="200" w:line="360" w:lineRule="auto"/>
        <w:jc w:val="both"/>
        <w:rPr>
          <w:bCs/>
        </w:rPr>
      </w:pPr>
      <w:r w:rsidRPr="00856435">
        <w:rPr>
          <w:bCs/>
          <w:lang w:val="en-GB"/>
        </w:rPr>
        <w:t>Non-synthesizable</w:t>
      </w:r>
    </w:p>
    <w:p w14:paraId="00D1294C" w14:textId="77777777" w:rsidR="000A68BD" w:rsidRPr="00856435" w:rsidRDefault="000A68BD" w:rsidP="000A68BD">
      <w:pPr>
        <w:numPr>
          <w:ilvl w:val="1"/>
          <w:numId w:val="16"/>
        </w:numPr>
        <w:spacing w:after="200" w:line="360" w:lineRule="auto"/>
        <w:jc w:val="both"/>
        <w:rPr>
          <w:bCs/>
        </w:rPr>
      </w:pPr>
      <w:r w:rsidRPr="00856435">
        <w:rPr>
          <w:bCs/>
          <w:lang w:val="en-GB"/>
        </w:rPr>
        <w:t>More in future lectures</w:t>
      </w:r>
    </w:p>
    <w:p w14:paraId="7329E814" w14:textId="77777777" w:rsidR="000A68BD" w:rsidRPr="00856435" w:rsidRDefault="000A68BD" w:rsidP="000A68BD">
      <w:pPr>
        <w:spacing w:line="360" w:lineRule="auto"/>
        <w:jc w:val="both"/>
        <w:rPr>
          <w:b/>
          <w:bCs/>
        </w:rPr>
      </w:pPr>
      <w:r w:rsidRPr="00856435">
        <w:rPr>
          <w:b/>
          <w:bCs/>
        </w:rPr>
        <w:t>Switches</w:t>
      </w:r>
    </w:p>
    <w:p w14:paraId="29B92C32" w14:textId="77777777" w:rsidR="000A68BD" w:rsidRPr="00856435" w:rsidRDefault="000A68BD" w:rsidP="000A68BD">
      <w:pPr>
        <w:spacing w:line="360" w:lineRule="auto"/>
        <w:jc w:val="both"/>
        <w:rPr>
          <w:bCs/>
        </w:rPr>
      </w:pPr>
      <w:r w:rsidRPr="00856435">
        <w:rPr>
          <w:bCs/>
        </w:rPr>
        <w:t xml:space="preserve">Digital equipment is largely composed of switches are </w:t>
      </w:r>
    </w:p>
    <w:p w14:paraId="3FE152F4" w14:textId="77777777" w:rsidR="000A68BD" w:rsidRPr="00856435" w:rsidRDefault="000A68BD" w:rsidP="000A68BD">
      <w:pPr>
        <w:spacing w:line="360" w:lineRule="auto"/>
        <w:ind w:left="1440"/>
        <w:jc w:val="both"/>
        <w:rPr>
          <w:bCs/>
        </w:rPr>
      </w:pPr>
      <w:r w:rsidRPr="00856435">
        <w:rPr>
          <w:bCs/>
        </w:rPr>
        <w:t xml:space="preserve">1. Switches can be built from many technologies  </w:t>
      </w:r>
    </w:p>
    <w:p w14:paraId="42383DD9" w14:textId="77777777" w:rsidR="000A68BD" w:rsidRPr="00856435" w:rsidRDefault="000A68BD" w:rsidP="000A68BD">
      <w:pPr>
        <w:spacing w:line="360" w:lineRule="auto"/>
        <w:ind w:left="1440"/>
        <w:jc w:val="both"/>
        <w:rPr>
          <w:bCs/>
        </w:rPr>
      </w:pPr>
      <w:r w:rsidRPr="00856435">
        <w:rPr>
          <w:bCs/>
        </w:rPr>
        <w:t>2. Relays (from which the earliest computers were built)</w:t>
      </w:r>
    </w:p>
    <w:p w14:paraId="02A97432" w14:textId="77777777" w:rsidR="000A68BD" w:rsidRPr="00856435" w:rsidRDefault="000A68BD" w:rsidP="000A68BD">
      <w:pPr>
        <w:spacing w:line="360" w:lineRule="auto"/>
        <w:ind w:left="1440"/>
        <w:jc w:val="both"/>
        <w:rPr>
          <w:bCs/>
        </w:rPr>
      </w:pPr>
      <w:r w:rsidRPr="00856435">
        <w:rPr>
          <w:bCs/>
        </w:rPr>
        <w:t>3. Thermionic valves</w:t>
      </w:r>
    </w:p>
    <w:p w14:paraId="39DB44C8" w14:textId="77777777" w:rsidR="000A68BD" w:rsidRPr="00856435" w:rsidRDefault="000A68BD" w:rsidP="000A68BD">
      <w:pPr>
        <w:spacing w:line="360" w:lineRule="auto"/>
        <w:ind w:left="1440"/>
        <w:jc w:val="both"/>
        <w:rPr>
          <w:bCs/>
        </w:rPr>
      </w:pPr>
      <w:r w:rsidRPr="00856435">
        <w:rPr>
          <w:bCs/>
        </w:rPr>
        <w:t>4. Transistors</w:t>
      </w:r>
    </w:p>
    <w:p w14:paraId="2BEA835A" w14:textId="77777777" w:rsidR="000A68BD" w:rsidRPr="00856435" w:rsidRDefault="000A68BD" w:rsidP="000A68BD">
      <w:pPr>
        <w:spacing w:line="360" w:lineRule="auto"/>
        <w:jc w:val="both"/>
        <w:rPr>
          <w:bCs/>
        </w:rPr>
      </w:pPr>
      <w:r w:rsidRPr="00856435">
        <w:rPr>
          <w:bCs/>
        </w:rPr>
        <w:t xml:space="preserve">The perfect digital switch would have the following </w:t>
      </w:r>
    </w:p>
    <w:p w14:paraId="5EBDE43E" w14:textId="77777777" w:rsidR="000A68BD" w:rsidRPr="00856435" w:rsidRDefault="000A68BD" w:rsidP="000A68BD">
      <w:pPr>
        <w:spacing w:line="360" w:lineRule="auto"/>
        <w:ind w:left="1440"/>
        <w:jc w:val="both"/>
        <w:rPr>
          <w:bCs/>
        </w:rPr>
      </w:pPr>
      <w:r w:rsidRPr="00856435">
        <w:rPr>
          <w:bCs/>
        </w:rPr>
        <w:t>1. Switch instantly</w:t>
      </w:r>
    </w:p>
    <w:p w14:paraId="35EA027B" w14:textId="77777777" w:rsidR="000A68BD" w:rsidRPr="00856435" w:rsidRDefault="000A68BD" w:rsidP="000A68BD">
      <w:pPr>
        <w:spacing w:line="360" w:lineRule="auto"/>
        <w:ind w:left="1440"/>
        <w:jc w:val="both"/>
        <w:rPr>
          <w:bCs/>
        </w:rPr>
      </w:pPr>
      <w:r w:rsidRPr="00856435">
        <w:rPr>
          <w:bCs/>
        </w:rPr>
        <w:t>2. Use no power</w:t>
      </w:r>
    </w:p>
    <w:p w14:paraId="6D6DE7FF" w14:textId="77777777" w:rsidR="000A68BD" w:rsidRPr="00856435" w:rsidRDefault="000A68BD" w:rsidP="000A68BD">
      <w:pPr>
        <w:spacing w:line="360" w:lineRule="auto"/>
        <w:ind w:left="1440"/>
        <w:jc w:val="both"/>
        <w:rPr>
          <w:bCs/>
        </w:rPr>
      </w:pPr>
      <w:r w:rsidRPr="00856435">
        <w:rPr>
          <w:bCs/>
        </w:rPr>
        <w:t>3. Have an infinite resistance when off and zero resistance when on</w:t>
      </w:r>
    </w:p>
    <w:p w14:paraId="2C6A0E22" w14:textId="77777777" w:rsidR="000A68BD" w:rsidRPr="00856435" w:rsidRDefault="000A68BD" w:rsidP="000A68BD">
      <w:pPr>
        <w:spacing w:line="360" w:lineRule="auto"/>
        <w:jc w:val="both"/>
        <w:rPr>
          <w:b/>
          <w:bCs/>
        </w:rPr>
      </w:pPr>
      <w:r w:rsidRPr="00856435">
        <w:rPr>
          <w:b/>
          <w:bCs/>
        </w:rPr>
        <w:lastRenderedPageBreak/>
        <w:t>Semiconductors and Doping</w:t>
      </w:r>
    </w:p>
    <w:p w14:paraId="7BAD08C9" w14:textId="77777777" w:rsidR="000A68BD" w:rsidRPr="00856435" w:rsidRDefault="000A68BD" w:rsidP="000A68BD">
      <w:pPr>
        <w:spacing w:line="360" w:lineRule="auto"/>
        <w:ind w:firstLine="720"/>
        <w:jc w:val="both"/>
        <w:rPr>
          <w:bCs/>
        </w:rPr>
      </w:pPr>
      <w:r w:rsidRPr="00856435">
        <w:rPr>
          <w:bCs/>
        </w:rPr>
        <w:t>By adding trace amounts of certain materials to semiconductors alters the crystal structure and can change their electrical properties in particular it can change the number of free electrons or holes</w:t>
      </w:r>
    </w:p>
    <w:p w14:paraId="38371070" w14:textId="77777777" w:rsidR="000A68BD" w:rsidRPr="00856435" w:rsidRDefault="000A68BD" w:rsidP="000A68BD">
      <w:pPr>
        <w:spacing w:line="360" w:lineRule="auto"/>
        <w:ind w:firstLine="360"/>
        <w:jc w:val="both"/>
        <w:rPr>
          <w:bCs/>
        </w:rPr>
      </w:pPr>
      <w:r w:rsidRPr="00856435">
        <w:rPr>
          <w:bCs/>
        </w:rPr>
        <w:t>N-Type semiconductor has free electrons and dopant is (typically) phosphorus, arsenic, antimony.</w:t>
      </w:r>
    </w:p>
    <w:p w14:paraId="337E779F" w14:textId="77777777" w:rsidR="000A68BD" w:rsidRPr="00856435" w:rsidRDefault="000A68BD" w:rsidP="000A68BD">
      <w:pPr>
        <w:spacing w:line="360" w:lineRule="auto"/>
        <w:ind w:firstLine="360"/>
        <w:jc w:val="both"/>
        <w:rPr>
          <w:bCs/>
        </w:rPr>
      </w:pPr>
      <w:r w:rsidRPr="00856435">
        <w:rPr>
          <w:bCs/>
        </w:rPr>
        <w:t>P-Type semiconductor has free holes dopant is (typically) boron, indium, gallium</w:t>
      </w:r>
    </w:p>
    <w:p w14:paraId="15BFEDEC" w14:textId="77777777" w:rsidR="000A68BD" w:rsidRPr="00856435" w:rsidRDefault="000A68BD" w:rsidP="000A68BD">
      <w:pPr>
        <w:spacing w:line="360" w:lineRule="auto"/>
        <w:ind w:firstLine="360"/>
        <w:jc w:val="both"/>
        <w:rPr>
          <w:bCs/>
        </w:rPr>
      </w:pPr>
      <w:r w:rsidRPr="00856435">
        <w:rPr>
          <w:bCs/>
        </w:rPr>
        <w:t xml:space="preserve">Dopants are usually implanted into the semiconductor using Implant Technology, followed by thermal process to diffuse the dopants. </w:t>
      </w:r>
    </w:p>
    <w:p w14:paraId="7F17446E" w14:textId="77777777" w:rsidR="000A68BD" w:rsidRPr="00856435" w:rsidRDefault="000A68BD" w:rsidP="000A68BD">
      <w:pPr>
        <w:spacing w:line="360" w:lineRule="auto"/>
        <w:ind w:firstLine="360"/>
        <w:jc w:val="both"/>
        <w:rPr>
          <w:bCs/>
        </w:rPr>
      </w:pPr>
      <w:r w:rsidRPr="00856435">
        <w:rPr>
          <w:bCs/>
        </w:rPr>
        <w:t xml:space="preserve">IC Technology is mainly used </w:t>
      </w:r>
      <w:proofErr w:type="spellStart"/>
      <w:r w:rsidRPr="00856435">
        <w:rPr>
          <w:bCs/>
        </w:rPr>
        <w:t>forSpeed</w:t>
      </w:r>
      <w:proofErr w:type="spellEnd"/>
      <w:r w:rsidRPr="00856435">
        <w:rPr>
          <w:bCs/>
        </w:rPr>
        <w:t xml:space="preserve"> / Power performance of available technologies and the microelectronics evolution and SIA Roadmap and Semiconductor Manufacturers 2001 Ranking</w:t>
      </w:r>
    </w:p>
    <w:p w14:paraId="3AA93E07" w14:textId="77777777" w:rsidR="000A68BD" w:rsidRPr="00856435" w:rsidRDefault="000A68BD" w:rsidP="000A68BD">
      <w:pPr>
        <w:spacing w:line="360" w:lineRule="auto"/>
        <w:jc w:val="both"/>
        <w:rPr>
          <w:b/>
          <w:bCs/>
        </w:rPr>
      </w:pPr>
      <w:r w:rsidRPr="00856435">
        <w:rPr>
          <w:b/>
          <w:bCs/>
        </w:rPr>
        <w:t xml:space="preserve">Metal-oxide-semiconductor (MOS) and related VLSI technology </w:t>
      </w:r>
    </w:p>
    <w:p w14:paraId="09BD5502" w14:textId="77777777" w:rsidR="000A68BD" w:rsidRPr="00856435" w:rsidRDefault="000A68BD" w:rsidP="000A68BD">
      <w:pPr>
        <w:spacing w:line="360" w:lineRule="auto"/>
        <w:jc w:val="both"/>
        <w:rPr>
          <w:bCs/>
        </w:rPr>
      </w:pPr>
      <w:proofErr w:type="spellStart"/>
      <w:r w:rsidRPr="00856435">
        <w:rPr>
          <w:bCs/>
        </w:rPr>
        <w:t>Pmos</w:t>
      </w:r>
      <w:proofErr w:type="spellEnd"/>
      <w:r w:rsidRPr="00856435">
        <w:rPr>
          <w:bCs/>
        </w:rPr>
        <w:t xml:space="preserve">, </w:t>
      </w:r>
      <w:proofErr w:type="spellStart"/>
      <w:r w:rsidRPr="00856435">
        <w:rPr>
          <w:bCs/>
        </w:rPr>
        <w:t>nMOS</w:t>
      </w:r>
      <w:proofErr w:type="spellEnd"/>
      <w:r w:rsidRPr="00856435">
        <w:rPr>
          <w:bCs/>
        </w:rPr>
        <w:t xml:space="preserve">, CMOS, </w:t>
      </w:r>
      <w:proofErr w:type="spellStart"/>
      <w:r w:rsidRPr="00856435">
        <w:rPr>
          <w:bCs/>
        </w:rPr>
        <w:t>BiCMOS</w:t>
      </w:r>
      <w:proofErr w:type="spellEnd"/>
      <w:r w:rsidRPr="00856435">
        <w:rPr>
          <w:bCs/>
        </w:rPr>
        <w:t>, GaAs</w:t>
      </w:r>
    </w:p>
    <w:p w14:paraId="3F72E5A0" w14:textId="77777777" w:rsidR="000A68BD" w:rsidRPr="00856435" w:rsidRDefault="000A68BD" w:rsidP="000A68BD">
      <w:pPr>
        <w:spacing w:line="360" w:lineRule="auto"/>
        <w:jc w:val="both"/>
        <w:rPr>
          <w:bCs/>
        </w:rPr>
      </w:pPr>
      <w:r w:rsidRPr="00856435">
        <w:rPr>
          <w:bCs/>
        </w:rPr>
        <w:t xml:space="preserve">Basic MOS Transistors are implemented as minimum line width, transistor cross section, Charge inversion channel, Source connected to substrate, Enhancement vs.  Depletion mode devices, </w:t>
      </w:r>
      <w:proofErr w:type="spellStart"/>
      <w:r w:rsidRPr="00856435">
        <w:rPr>
          <w:bCs/>
        </w:rPr>
        <w:t>Pmos</w:t>
      </w:r>
      <w:proofErr w:type="spellEnd"/>
      <w:r w:rsidRPr="00856435">
        <w:rPr>
          <w:bCs/>
        </w:rPr>
        <w:t xml:space="preserve"> are 2.5 time slower than </w:t>
      </w:r>
      <w:proofErr w:type="spellStart"/>
      <w:r w:rsidRPr="00856435">
        <w:rPr>
          <w:bCs/>
        </w:rPr>
        <w:t>nMOS</w:t>
      </w:r>
      <w:proofErr w:type="spellEnd"/>
      <w:r w:rsidRPr="00856435">
        <w:rPr>
          <w:bCs/>
        </w:rPr>
        <w:t xml:space="preserve"> due to electron and hole motilities. </w:t>
      </w:r>
    </w:p>
    <w:p w14:paraId="35DFF1EF" w14:textId="77777777" w:rsidR="000A68BD" w:rsidRPr="00856435" w:rsidRDefault="000A68BD" w:rsidP="000A68BD">
      <w:pPr>
        <w:spacing w:line="360" w:lineRule="auto"/>
        <w:jc w:val="both"/>
        <w:rPr>
          <w:b/>
          <w:bCs/>
        </w:rPr>
      </w:pPr>
      <w:r w:rsidRPr="00856435">
        <w:rPr>
          <w:b/>
          <w:bCs/>
        </w:rPr>
        <w:t>5.4 CMOS Technology</w:t>
      </w:r>
    </w:p>
    <w:p w14:paraId="6B512A40" w14:textId="77777777" w:rsidR="000A68BD" w:rsidRPr="00856435" w:rsidRDefault="000A68BD" w:rsidP="000A68BD">
      <w:pPr>
        <w:spacing w:line="360" w:lineRule="auto"/>
        <w:ind w:firstLine="360"/>
        <w:jc w:val="both"/>
        <w:rPr>
          <w:bCs/>
        </w:rPr>
      </w:pPr>
      <w:r w:rsidRPr="00856435">
        <w:rPr>
          <w:bCs/>
        </w:rPr>
        <w:t xml:space="preserve">First proposed in the 1960s CMOS was not seriously considered until the severe limitations in power density and dissipation occurred in NMOS circuits. Now the dominant technology in IC manufacturing by Employs both </w:t>
      </w:r>
      <w:proofErr w:type="spellStart"/>
      <w:r w:rsidRPr="00856435">
        <w:rPr>
          <w:bCs/>
        </w:rPr>
        <w:t>pMOS</w:t>
      </w:r>
      <w:proofErr w:type="spellEnd"/>
      <w:r w:rsidRPr="00856435">
        <w:rPr>
          <w:bCs/>
        </w:rPr>
        <w:t xml:space="preserve"> and </w:t>
      </w:r>
      <w:proofErr w:type="spellStart"/>
      <w:r w:rsidRPr="00856435">
        <w:rPr>
          <w:bCs/>
        </w:rPr>
        <w:t>nMOS</w:t>
      </w:r>
      <w:proofErr w:type="spellEnd"/>
      <w:r w:rsidRPr="00856435">
        <w:rPr>
          <w:bCs/>
        </w:rPr>
        <w:t xml:space="preserve"> transistors to form logic elements. The advantage of CMOS is that its logic elements draw significant current only during the transition from one state to another and very little current between transitions - hence power is conserved.</w:t>
      </w:r>
    </w:p>
    <w:p w14:paraId="23CEBD95" w14:textId="77777777" w:rsidR="000A68BD" w:rsidRPr="00856435" w:rsidRDefault="000A68BD" w:rsidP="000A68BD">
      <w:pPr>
        <w:spacing w:line="360" w:lineRule="auto"/>
        <w:jc w:val="both"/>
        <w:rPr>
          <w:bCs/>
        </w:rPr>
      </w:pPr>
      <w:r w:rsidRPr="00856435">
        <w:rPr>
          <w:bCs/>
        </w:rPr>
        <w:t>In the case of an inverter, in either logic state one of the transistors is off. Since the transistors are in series, (~ no) current flows.</w:t>
      </w:r>
    </w:p>
    <w:p w14:paraId="4D4BB8FF" w14:textId="77777777" w:rsidR="000A68BD" w:rsidRPr="00856435" w:rsidRDefault="000A68BD" w:rsidP="000A68BD">
      <w:pPr>
        <w:spacing w:line="360" w:lineRule="auto"/>
        <w:jc w:val="both"/>
        <w:rPr>
          <w:b/>
          <w:bCs/>
        </w:rPr>
      </w:pPr>
      <w:r w:rsidRPr="00856435">
        <w:rPr>
          <w:b/>
          <w:bCs/>
        </w:rPr>
        <w:t xml:space="preserve">5.5 </w:t>
      </w:r>
      <w:proofErr w:type="spellStart"/>
      <w:r w:rsidRPr="00856435">
        <w:rPr>
          <w:b/>
          <w:bCs/>
        </w:rPr>
        <w:t>BiCMOS</w:t>
      </w:r>
      <w:proofErr w:type="spellEnd"/>
    </w:p>
    <w:p w14:paraId="6D04ED7E" w14:textId="77777777" w:rsidR="000A68BD" w:rsidRPr="00856435" w:rsidRDefault="000A68BD" w:rsidP="000A68BD">
      <w:pPr>
        <w:spacing w:line="360" w:lineRule="auto"/>
        <w:ind w:firstLine="360"/>
        <w:jc w:val="both"/>
        <w:rPr>
          <w:bCs/>
        </w:rPr>
      </w:pPr>
      <w:r w:rsidRPr="00856435">
        <w:rPr>
          <w:bCs/>
        </w:rPr>
        <w:lastRenderedPageBreak/>
        <w:t xml:space="preserve">A known deficiency of MOS technology is its limited load driving capabilities (due to limited current sourcing and sinking abilities of </w:t>
      </w:r>
      <w:proofErr w:type="spellStart"/>
      <w:r w:rsidRPr="00856435">
        <w:rPr>
          <w:bCs/>
        </w:rPr>
        <w:t>Pmos</w:t>
      </w:r>
      <w:proofErr w:type="spellEnd"/>
      <w:r w:rsidRPr="00856435">
        <w:rPr>
          <w:bCs/>
        </w:rPr>
        <w:t xml:space="preserve"> and </w:t>
      </w:r>
      <w:proofErr w:type="spellStart"/>
      <w:r w:rsidRPr="00856435">
        <w:rPr>
          <w:bCs/>
        </w:rPr>
        <w:t>nMOS</w:t>
      </w:r>
      <w:proofErr w:type="spellEnd"/>
      <w:r w:rsidRPr="00856435">
        <w:rPr>
          <w:bCs/>
        </w:rPr>
        <w:t xml:space="preserve"> transistors. </w:t>
      </w:r>
    </w:p>
    <w:p w14:paraId="7117F953" w14:textId="77777777" w:rsidR="000A68BD" w:rsidRPr="00856435" w:rsidRDefault="000A68BD" w:rsidP="000A68BD">
      <w:pPr>
        <w:spacing w:line="360" w:lineRule="auto"/>
        <w:jc w:val="both"/>
        <w:rPr>
          <w:b/>
          <w:bCs/>
        </w:rPr>
      </w:pPr>
      <w:r w:rsidRPr="00856435">
        <w:rPr>
          <w:bCs/>
        </w:rPr>
        <w:t xml:space="preserve">Bipolar transistors have higher gain, better noise characteristics and better high frequency characteristics, </w:t>
      </w:r>
      <w:proofErr w:type="spellStart"/>
      <w:r w:rsidRPr="00856435">
        <w:rPr>
          <w:bCs/>
        </w:rPr>
        <w:t>BiCMOS</w:t>
      </w:r>
      <w:proofErr w:type="spellEnd"/>
      <w:r w:rsidRPr="00856435">
        <w:rPr>
          <w:bCs/>
        </w:rPr>
        <w:t xml:space="preserve"> gates can be an efficient way of speeding up VLSI circuits CMOS fabrication process can be extended for </w:t>
      </w:r>
      <w:proofErr w:type="spellStart"/>
      <w:r w:rsidRPr="00856435">
        <w:rPr>
          <w:bCs/>
        </w:rPr>
        <w:t>BiCMOS</w:t>
      </w:r>
      <w:proofErr w:type="spellEnd"/>
      <w:r w:rsidRPr="00856435">
        <w:rPr>
          <w:bCs/>
        </w:rPr>
        <w:t>.</w:t>
      </w:r>
    </w:p>
    <w:p w14:paraId="3FC4DD6A" w14:textId="77777777" w:rsidR="000A68BD" w:rsidRPr="00856435" w:rsidRDefault="000A68BD" w:rsidP="000A68BD">
      <w:pPr>
        <w:spacing w:line="360" w:lineRule="auto"/>
        <w:jc w:val="both"/>
        <w:rPr>
          <w:b/>
          <w:bCs/>
        </w:rPr>
      </w:pPr>
      <w:r w:rsidRPr="00856435">
        <w:rPr>
          <w:b/>
          <w:bCs/>
        </w:rPr>
        <w:t>5.6 ADVANTAGES OF ICS OVER DISCRETE COMPONENTS</w:t>
      </w:r>
    </w:p>
    <w:p w14:paraId="7E6EF383" w14:textId="77777777" w:rsidR="000A68BD" w:rsidRPr="00856435" w:rsidRDefault="000A68BD" w:rsidP="000A68BD">
      <w:pPr>
        <w:spacing w:before="100" w:after="100" w:line="360" w:lineRule="auto"/>
        <w:jc w:val="both"/>
      </w:pPr>
      <w:r w:rsidRPr="00856435">
        <w:t xml:space="preserve">                 While we will concentrate on integrated circuits, the properties of integrated circuits-what we can and cannot efficiently put in an integrated circuit-largely determine the architecture of the entire system. Integrated circuits improve system characteristics in several critical ways. ICs have three key advantages over digital circuits built from discrete components:</w:t>
      </w:r>
    </w:p>
    <w:p w14:paraId="0180D7CA" w14:textId="77777777" w:rsidR="000A68BD" w:rsidRPr="00856435" w:rsidRDefault="000A68BD" w:rsidP="000A68BD">
      <w:pPr>
        <w:spacing w:before="100" w:after="100" w:line="360" w:lineRule="auto"/>
        <w:jc w:val="both"/>
        <w:rPr>
          <w:b/>
          <w:bCs/>
        </w:rPr>
      </w:pPr>
      <w:r w:rsidRPr="00856435">
        <w:rPr>
          <w:b/>
          <w:bCs/>
        </w:rPr>
        <w:t>Size</w:t>
      </w:r>
    </w:p>
    <w:p w14:paraId="46E302C6" w14:textId="77777777" w:rsidR="000A68BD" w:rsidRPr="00856435" w:rsidRDefault="000A68BD" w:rsidP="000A68BD">
      <w:pPr>
        <w:spacing w:before="100" w:after="100" w:line="360" w:lineRule="auto"/>
        <w:ind w:firstLine="720"/>
        <w:jc w:val="both"/>
      </w:pPr>
      <w:r w:rsidRPr="00856435">
        <w:t xml:space="preserve"> Integrated circuits are much smaller-both transistors and wires are shrunk to </w:t>
      </w:r>
      <w:proofErr w:type="spellStart"/>
      <w:r w:rsidRPr="00856435">
        <w:t>micrometer</w:t>
      </w:r>
      <w:proofErr w:type="spellEnd"/>
      <w:r w:rsidRPr="00856435">
        <w:t xml:space="preserve"> sizes, compared to the </w:t>
      </w:r>
      <w:proofErr w:type="spellStart"/>
      <w:r w:rsidRPr="00856435">
        <w:t>millimeter</w:t>
      </w:r>
      <w:proofErr w:type="spellEnd"/>
      <w:r w:rsidRPr="00856435">
        <w:t xml:space="preserve"> or </w:t>
      </w:r>
      <w:proofErr w:type="spellStart"/>
      <w:r w:rsidRPr="00856435">
        <w:t>centimeter</w:t>
      </w:r>
      <w:proofErr w:type="spellEnd"/>
      <w:r w:rsidRPr="00856435">
        <w:t xml:space="preserve"> scales of discrete components. Small size leads to advantages in speed and power consumption, since smaller components have smaller parasitic resistances, capacitances, and inductances.</w:t>
      </w:r>
    </w:p>
    <w:p w14:paraId="0DEE4E16" w14:textId="77777777" w:rsidR="000A68BD" w:rsidRPr="00856435" w:rsidRDefault="000A68BD" w:rsidP="000A68BD">
      <w:pPr>
        <w:spacing w:before="100" w:after="100" w:line="360" w:lineRule="auto"/>
        <w:jc w:val="both"/>
        <w:rPr>
          <w:b/>
          <w:bCs/>
        </w:rPr>
      </w:pPr>
      <w:r w:rsidRPr="00856435">
        <w:rPr>
          <w:b/>
          <w:bCs/>
        </w:rPr>
        <w:t>Speed</w:t>
      </w:r>
    </w:p>
    <w:p w14:paraId="0A364D01" w14:textId="77777777" w:rsidR="000A68BD" w:rsidRPr="00856435" w:rsidRDefault="000A68BD" w:rsidP="000A68BD">
      <w:pPr>
        <w:spacing w:before="100" w:after="100" w:line="360" w:lineRule="auto"/>
        <w:ind w:firstLine="720"/>
        <w:jc w:val="both"/>
      </w:pPr>
      <w:r w:rsidRPr="00856435">
        <w:t>Signals can be switched between logic 0 and logic 1 much quicker within a chip than they can between chips. Communication within a chip can occur hundreds of times faster than communication between chips on a printed circuit board. The high speed of circuits on-chip is due to their small size-smaller components and wires have smaller parasitic capacitances to slow down the signal.</w:t>
      </w:r>
    </w:p>
    <w:p w14:paraId="6034DCE1" w14:textId="77777777" w:rsidR="000A68BD" w:rsidRPr="00856435" w:rsidRDefault="000A68BD" w:rsidP="000A68BD">
      <w:pPr>
        <w:spacing w:before="100" w:after="100" w:line="360" w:lineRule="auto"/>
        <w:jc w:val="both"/>
        <w:rPr>
          <w:b/>
          <w:bCs/>
        </w:rPr>
      </w:pPr>
      <w:r w:rsidRPr="00856435">
        <w:rPr>
          <w:b/>
          <w:bCs/>
        </w:rPr>
        <w:t>Power consumption</w:t>
      </w:r>
    </w:p>
    <w:p w14:paraId="670A8272" w14:textId="77777777" w:rsidR="000A68BD" w:rsidRPr="00856435" w:rsidRDefault="000A68BD" w:rsidP="000A68BD">
      <w:pPr>
        <w:spacing w:before="100" w:after="100" w:line="360" w:lineRule="auto"/>
        <w:ind w:firstLine="720"/>
        <w:jc w:val="both"/>
      </w:pPr>
      <w:r w:rsidRPr="00856435">
        <w:t xml:space="preserve"> Logic operations within a chip also take much less power. Once again, lower power consumption is largely due to the small size of circuits on the chip-smaller parasitic capacitances and resistances require less power to drive them.</w:t>
      </w:r>
    </w:p>
    <w:p w14:paraId="193B4009" w14:textId="77777777" w:rsidR="000A68BD" w:rsidRPr="00856435" w:rsidRDefault="000A68BD" w:rsidP="000A68BD">
      <w:pPr>
        <w:spacing w:before="100" w:after="100" w:line="360" w:lineRule="auto"/>
        <w:ind w:firstLine="720"/>
        <w:jc w:val="both"/>
        <w:rPr>
          <w:bCs/>
        </w:rPr>
      </w:pPr>
    </w:p>
    <w:p w14:paraId="11144CF9" w14:textId="77777777" w:rsidR="000A68BD" w:rsidRPr="00856435" w:rsidRDefault="000A68BD" w:rsidP="000A68BD">
      <w:pPr>
        <w:adjustRightInd w:val="0"/>
        <w:spacing w:line="360" w:lineRule="auto"/>
        <w:jc w:val="both"/>
        <w:rPr>
          <w:b/>
          <w:bCs/>
        </w:rPr>
      </w:pPr>
      <w:r w:rsidRPr="00856435">
        <w:rPr>
          <w:b/>
          <w:bCs/>
        </w:rPr>
        <w:t>5.7 CONVENTIONAL APPROACH TO DIGITAL DESIGN</w:t>
      </w:r>
    </w:p>
    <w:p w14:paraId="52D9ACAB" w14:textId="77777777" w:rsidR="000A68BD" w:rsidRPr="00856435" w:rsidRDefault="000A68BD" w:rsidP="000A68BD">
      <w:pPr>
        <w:adjustRightInd w:val="0"/>
        <w:spacing w:line="360" w:lineRule="auto"/>
        <w:jc w:val="both"/>
        <w:rPr>
          <w:b/>
          <w:bCs/>
        </w:rPr>
      </w:pPr>
    </w:p>
    <w:p w14:paraId="03C20F84" w14:textId="77777777" w:rsidR="000A68BD" w:rsidRPr="00856435" w:rsidRDefault="000A68BD" w:rsidP="000A68BD">
      <w:pPr>
        <w:adjustRightInd w:val="0"/>
        <w:spacing w:line="360" w:lineRule="auto"/>
        <w:ind w:firstLine="720"/>
        <w:jc w:val="both"/>
      </w:pPr>
      <w:r w:rsidRPr="00856435">
        <w:t>Digital ICs of SSI and MSI types have become universally standardized and have been accepted for use. Whenever a designer has to realize a digital function, he uses a standard set of ICs along with a minimal set of additional discrete circuitry.</w:t>
      </w:r>
    </w:p>
    <w:p w14:paraId="46D9E3F0" w14:textId="77777777" w:rsidR="000A68BD" w:rsidRPr="00856435" w:rsidRDefault="000A68BD" w:rsidP="000A68BD">
      <w:pPr>
        <w:adjustRightInd w:val="0"/>
        <w:spacing w:line="360" w:lineRule="auto"/>
        <w:jc w:val="both"/>
        <w:rPr>
          <w:b/>
          <w:bCs/>
        </w:rPr>
      </w:pPr>
    </w:p>
    <w:p w14:paraId="300A55BD" w14:textId="77777777" w:rsidR="000A68BD" w:rsidRPr="00856435" w:rsidRDefault="000A68BD" w:rsidP="000A68BD">
      <w:pPr>
        <w:adjustRightInd w:val="0"/>
        <w:spacing w:line="360" w:lineRule="auto"/>
        <w:jc w:val="both"/>
        <w:rPr>
          <w:b/>
          <w:bCs/>
        </w:rPr>
      </w:pPr>
      <w:r w:rsidRPr="00856435">
        <w:rPr>
          <w:b/>
          <w:bCs/>
        </w:rPr>
        <w:t xml:space="preserve">5.8 DESIGN OF VLSI </w:t>
      </w:r>
    </w:p>
    <w:p w14:paraId="17880E8D" w14:textId="77777777" w:rsidR="000A68BD" w:rsidRPr="00856435" w:rsidRDefault="000A68BD" w:rsidP="000A68BD">
      <w:pPr>
        <w:adjustRightInd w:val="0"/>
        <w:spacing w:line="360" w:lineRule="auto"/>
        <w:ind w:firstLine="720"/>
        <w:jc w:val="both"/>
      </w:pPr>
      <w:r w:rsidRPr="00856435">
        <w:t>The complexity of VLSIs being designed and used today makes the manual approach to design impractical. Design automation is the order of the day. With the rapid technological developments in the last two decades, the status of VLSI technology is characterized by the following</w:t>
      </w:r>
    </w:p>
    <w:p w14:paraId="59A2F75C" w14:textId="77777777" w:rsidR="000A68BD" w:rsidRPr="00856435" w:rsidRDefault="000A68BD" w:rsidP="000A68BD">
      <w:pPr>
        <w:adjustRightInd w:val="0"/>
        <w:spacing w:line="360" w:lineRule="auto"/>
        <w:jc w:val="both"/>
      </w:pPr>
      <w:r w:rsidRPr="00856435">
        <w:t>1. A steady increase in the size and hence the functionality of the ICs.</w:t>
      </w:r>
    </w:p>
    <w:p w14:paraId="5BF870D7" w14:textId="77777777" w:rsidR="000A68BD" w:rsidRPr="00856435" w:rsidRDefault="000A68BD" w:rsidP="000A68BD">
      <w:pPr>
        <w:adjustRightInd w:val="0"/>
        <w:spacing w:line="360" w:lineRule="auto"/>
        <w:jc w:val="both"/>
      </w:pPr>
      <w:r w:rsidRPr="00856435">
        <w:t>2. A steady reduction in feature size and hence increase in the speed of operation as well as gate or transistor density.</w:t>
      </w:r>
    </w:p>
    <w:p w14:paraId="650DE1F0" w14:textId="77777777" w:rsidR="000A68BD" w:rsidRPr="00856435" w:rsidRDefault="000A68BD" w:rsidP="000A68BD">
      <w:pPr>
        <w:adjustRightInd w:val="0"/>
        <w:spacing w:line="360" w:lineRule="auto"/>
        <w:jc w:val="both"/>
      </w:pPr>
      <w:r w:rsidRPr="00856435">
        <w:t xml:space="preserve">3.  A steady improvement in the predictability of circuit </w:t>
      </w:r>
      <w:proofErr w:type="spellStart"/>
      <w:r w:rsidRPr="00856435">
        <w:t>behavior</w:t>
      </w:r>
      <w:proofErr w:type="spellEnd"/>
      <w:r w:rsidRPr="00856435">
        <w:t>.</w:t>
      </w:r>
    </w:p>
    <w:p w14:paraId="60A19B5D" w14:textId="77777777" w:rsidR="000A68BD" w:rsidRPr="00856435" w:rsidRDefault="000A68BD" w:rsidP="000A68BD">
      <w:pPr>
        <w:spacing w:before="100" w:after="100" w:line="360" w:lineRule="auto"/>
        <w:jc w:val="both"/>
      </w:pPr>
      <w:r w:rsidRPr="00856435">
        <w:t>4.  A steady increase in the variety and size of software tools for VLSI design.</w:t>
      </w:r>
    </w:p>
    <w:p w14:paraId="32D21D32" w14:textId="77777777" w:rsidR="000A68BD" w:rsidRPr="00856435" w:rsidRDefault="000A68BD" w:rsidP="000A68BD">
      <w:pPr>
        <w:adjustRightInd w:val="0"/>
        <w:spacing w:line="360" w:lineRule="auto"/>
        <w:ind w:firstLine="720"/>
        <w:jc w:val="both"/>
      </w:pPr>
    </w:p>
    <w:p w14:paraId="41B6DBE8" w14:textId="77777777" w:rsidR="000A68BD" w:rsidRPr="00856435" w:rsidRDefault="000A68BD" w:rsidP="000A68BD">
      <w:pPr>
        <w:adjustRightInd w:val="0"/>
        <w:spacing w:line="360" w:lineRule="auto"/>
        <w:ind w:firstLine="720"/>
        <w:jc w:val="both"/>
      </w:pPr>
      <w:r w:rsidRPr="00856435">
        <w:t xml:space="preserve">The above developments have resulted in a proliferation of approaches to VLSI design. We briefly describe the procedure of automated design flow the aim is more to bring out the role of a Hardware Description Language (HDL) in the design process. An </w:t>
      </w:r>
      <w:proofErr w:type="gramStart"/>
      <w:r w:rsidRPr="00856435">
        <w:t>abstraction based</w:t>
      </w:r>
      <w:proofErr w:type="gramEnd"/>
      <w:r w:rsidRPr="00856435">
        <w:t xml:space="preserve"> model is the basis of the automated design.</w:t>
      </w:r>
    </w:p>
    <w:p w14:paraId="1F1F3DD5" w14:textId="77777777" w:rsidR="000A68BD" w:rsidRPr="00856435" w:rsidRDefault="000A68BD" w:rsidP="000A68BD">
      <w:pPr>
        <w:adjustRightInd w:val="0"/>
        <w:spacing w:line="360" w:lineRule="auto"/>
        <w:jc w:val="both"/>
      </w:pPr>
    </w:p>
    <w:p w14:paraId="0C93D319" w14:textId="77777777" w:rsidR="000A68BD" w:rsidRPr="00856435" w:rsidRDefault="000A68BD" w:rsidP="000A68BD">
      <w:pPr>
        <w:adjustRightInd w:val="0"/>
        <w:spacing w:line="360" w:lineRule="auto"/>
        <w:ind w:firstLine="720"/>
        <w:jc w:val="both"/>
      </w:pPr>
      <w:r w:rsidRPr="00856435">
        <w:t xml:space="preserve">The design methods at different levels use the respective aids such as Boolean equations, truth tables, state transition table, </w:t>
      </w:r>
      <w:r w:rsidRPr="00856435">
        <w:rPr>
          <w:iCs/>
        </w:rPr>
        <w:t>etc</w:t>
      </w:r>
      <w:r w:rsidRPr="00856435">
        <w:t>. But the aids play only a small role in the process. To complete a design, one may have to switch from one tool to another, raising the issues of tool compatibility and learning new environments.</w:t>
      </w:r>
    </w:p>
    <w:p w14:paraId="1E161AD5" w14:textId="77777777" w:rsidR="000A68BD" w:rsidRPr="00856435" w:rsidRDefault="000A68BD" w:rsidP="000A68BD">
      <w:pPr>
        <w:spacing w:before="100" w:after="100" w:line="360" w:lineRule="auto"/>
        <w:jc w:val="both"/>
        <w:rPr>
          <w:b/>
          <w:bCs/>
        </w:rPr>
      </w:pPr>
      <w:r w:rsidRPr="00856435">
        <w:rPr>
          <w:b/>
          <w:bCs/>
        </w:rPr>
        <w:t>5.9   VLSI AND SYSTEMS</w:t>
      </w:r>
    </w:p>
    <w:p w14:paraId="5110326C" w14:textId="77777777" w:rsidR="000A68BD" w:rsidRPr="00856435" w:rsidRDefault="000A68BD" w:rsidP="000A68BD">
      <w:pPr>
        <w:spacing w:before="100" w:after="100" w:line="360" w:lineRule="auto"/>
        <w:jc w:val="both"/>
      </w:pPr>
      <w:r w:rsidRPr="00856435">
        <w:t>These advantages of integrated circuits translate into advantages at the system level:</w:t>
      </w:r>
    </w:p>
    <w:p w14:paraId="756B394A" w14:textId="77777777" w:rsidR="000A68BD" w:rsidRPr="00856435" w:rsidRDefault="000A68BD" w:rsidP="000A68BD">
      <w:pPr>
        <w:tabs>
          <w:tab w:val="left" w:pos="2520"/>
        </w:tabs>
        <w:suppressAutoHyphens/>
        <w:spacing w:before="100" w:after="100" w:line="360" w:lineRule="auto"/>
        <w:jc w:val="both"/>
        <w:rPr>
          <w:b/>
          <w:bCs/>
        </w:rPr>
      </w:pPr>
      <w:r w:rsidRPr="00856435">
        <w:rPr>
          <w:b/>
          <w:bCs/>
        </w:rPr>
        <w:lastRenderedPageBreak/>
        <w:t>Smaller physical size</w:t>
      </w:r>
    </w:p>
    <w:p w14:paraId="2D81C6D7" w14:textId="77777777" w:rsidR="000A68BD" w:rsidRPr="00856435" w:rsidRDefault="000A68BD" w:rsidP="000A68BD">
      <w:pPr>
        <w:tabs>
          <w:tab w:val="left" w:pos="2520"/>
        </w:tabs>
        <w:suppressAutoHyphens/>
        <w:spacing w:before="100" w:after="100" w:line="360" w:lineRule="auto"/>
        <w:jc w:val="both"/>
      </w:pPr>
      <w:r w:rsidRPr="00856435">
        <w:t xml:space="preserve">       Smallness is often an advantage in itself-consider portable televisions or handheld cellular telephones.  </w:t>
      </w:r>
    </w:p>
    <w:p w14:paraId="66B602CA" w14:textId="77777777" w:rsidR="000A68BD" w:rsidRPr="00856435" w:rsidRDefault="000A68BD" w:rsidP="000A68BD">
      <w:pPr>
        <w:tabs>
          <w:tab w:val="left" w:pos="2520"/>
        </w:tabs>
        <w:suppressAutoHyphens/>
        <w:spacing w:before="100" w:after="100" w:line="360" w:lineRule="auto"/>
        <w:jc w:val="both"/>
        <w:rPr>
          <w:b/>
          <w:bCs/>
        </w:rPr>
      </w:pPr>
      <w:r w:rsidRPr="00856435">
        <w:rPr>
          <w:b/>
          <w:bCs/>
        </w:rPr>
        <w:t>Lower power consumption</w:t>
      </w:r>
    </w:p>
    <w:p w14:paraId="6F95F3AB" w14:textId="77777777" w:rsidR="000A68BD" w:rsidRPr="00856435" w:rsidRDefault="000A68BD" w:rsidP="000A68BD">
      <w:pPr>
        <w:tabs>
          <w:tab w:val="left" w:pos="2520"/>
        </w:tabs>
        <w:suppressAutoHyphens/>
        <w:spacing w:before="100" w:after="100" w:line="360" w:lineRule="auto"/>
        <w:jc w:val="both"/>
      </w:pPr>
      <w:r w:rsidRPr="00856435">
        <w:t xml:space="preserve"> Replacing a handful of standard parts with a single chip reduces total power consumption. Reducing power consumption has a ripple effect on the rest of the system: a smaller, cheaper power supply can be used; since less power consumption means less heat, a fan may no longer be necessary; a simpler cabinet with less shielding for electromagnetic shielding may be feasible, too.</w:t>
      </w:r>
    </w:p>
    <w:p w14:paraId="66B1E3BA" w14:textId="77777777" w:rsidR="000A68BD" w:rsidRPr="00856435" w:rsidRDefault="000A68BD" w:rsidP="000A68BD">
      <w:pPr>
        <w:tabs>
          <w:tab w:val="left" w:pos="2520"/>
        </w:tabs>
        <w:suppressAutoHyphens/>
        <w:spacing w:before="100" w:after="100" w:line="360" w:lineRule="auto"/>
        <w:jc w:val="both"/>
      </w:pPr>
      <w:r w:rsidRPr="00856435">
        <w:rPr>
          <w:b/>
          <w:bCs/>
        </w:rPr>
        <w:t>Reduced cost</w:t>
      </w:r>
    </w:p>
    <w:p w14:paraId="517A331B" w14:textId="77777777" w:rsidR="000A68BD" w:rsidRPr="00856435" w:rsidRDefault="000A68BD" w:rsidP="000A68BD">
      <w:pPr>
        <w:tabs>
          <w:tab w:val="left" w:pos="2520"/>
        </w:tabs>
        <w:suppressAutoHyphens/>
        <w:spacing w:before="100" w:after="100" w:line="360" w:lineRule="auto"/>
        <w:jc w:val="both"/>
      </w:pPr>
      <w:r w:rsidRPr="00856435">
        <w:t xml:space="preserve">              Reducing the number of components, the power supply requirements, cabinet costs, and so on, will inevitably reduce system cost. The ripple effect of integration is such that the cost of a system built from custom ICs can be less, even though the individual ICs cost more than the standard parts they replace.</w:t>
      </w:r>
    </w:p>
    <w:p w14:paraId="58077929" w14:textId="77777777" w:rsidR="000A68BD" w:rsidRPr="00856435" w:rsidRDefault="000A68BD" w:rsidP="000A68BD">
      <w:pPr>
        <w:spacing w:before="100" w:after="100" w:line="360" w:lineRule="auto"/>
        <w:jc w:val="both"/>
        <w:rPr>
          <w:bCs/>
        </w:rPr>
      </w:pPr>
      <w:r w:rsidRPr="00856435">
        <w:t>Understanding why integrated circuit technology has such profound influence on the design of digital systems requires understanding both the technology of IC manufacturing and the economics of ICs and digital systems.</w:t>
      </w:r>
    </w:p>
    <w:p w14:paraId="31BFF861" w14:textId="77777777" w:rsidR="000A68BD" w:rsidRPr="00856435" w:rsidRDefault="000A68BD" w:rsidP="000A68BD">
      <w:pPr>
        <w:tabs>
          <w:tab w:val="left" w:pos="1440"/>
        </w:tabs>
        <w:spacing w:line="360" w:lineRule="auto"/>
        <w:ind w:left="720" w:hanging="720"/>
        <w:jc w:val="both"/>
        <w:rPr>
          <w:b/>
          <w:bCs/>
        </w:rPr>
      </w:pPr>
      <w:r w:rsidRPr="00856435">
        <w:rPr>
          <w:b/>
          <w:bCs/>
        </w:rPr>
        <w:t>5.10</w:t>
      </w:r>
      <w:r w:rsidRPr="00856435">
        <w:rPr>
          <w:b/>
          <w:bCs/>
        </w:rPr>
        <w:tab/>
        <w:t>Applications of VLSI</w:t>
      </w:r>
    </w:p>
    <w:p w14:paraId="2CA87CF4" w14:textId="77777777" w:rsidR="000A68BD" w:rsidRPr="00856435" w:rsidRDefault="000A68BD" w:rsidP="000A68BD">
      <w:pPr>
        <w:numPr>
          <w:ilvl w:val="0"/>
          <w:numId w:val="13"/>
        </w:numPr>
        <w:tabs>
          <w:tab w:val="left" w:pos="2880"/>
        </w:tabs>
        <w:suppressAutoHyphens/>
        <w:autoSpaceDE w:val="0"/>
        <w:spacing w:after="0" w:line="360" w:lineRule="auto"/>
        <w:ind w:left="1440"/>
        <w:jc w:val="both"/>
      </w:pPr>
      <w:r w:rsidRPr="00856435">
        <w:t>Electronic system in cars.</w:t>
      </w:r>
    </w:p>
    <w:p w14:paraId="56CE5CB4" w14:textId="77777777" w:rsidR="000A68BD" w:rsidRPr="00856435" w:rsidRDefault="000A68BD" w:rsidP="000A68BD">
      <w:pPr>
        <w:numPr>
          <w:ilvl w:val="0"/>
          <w:numId w:val="13"/>
        </w:numPr>
        <w:tabs>
          <w:tab w:val="left" w:pos="2880"/>
        </w:tabs>
        <w:suppressAutoHyphens/>
        <w:autoSpaceDE w:val="0"/>
        <w:spacing w:after="0" w:line="360" w:lineRule="auto"/>
        <w:ind w:left="1440"/>
        <w:jc w:val="both"/>
      </w:pPr>
      <w:r w:rsidRPr="00856435">
        <w:t>Digital electronics control VCRs</w:t>
      </w:r>
    </w:p>
    <w:p w14:paraId="45C74AD8" w14:textId="77777777" w:rsidR="000A68BD" w:rsidRPr="00856435" w:rsidRDefault="000A68BD" w:rsidP="000A68BD">
      <w:pPr>
        <w:numPr>
          <w:ilvl w:val="0"/>
          <w:numId w:val="13"/>
        </w:numPr>
        <w:tabs>
          <w:tab w:val="left" w:pos="2880"/>
        </w:tabs>
        <w:suppressAutoHyphens/>
        <w:autoSpaceDE w:val="0"/>
        <w:spacing w:after="0" w:line="360" w:lineRule="auto"/>
        <w:ind w:left="1440"/>
        <w:jc w:val="both"/>
      </w:pPr>
      <w:r w:rsidRPr="00856435">
        <w:t>Transaction processing system, ATM</w:t>
      </w:r>
    </w:p>
    <w:p w14:paraId="098F1810" w14:textId="77777777" w:rsidR="000A68BD" w:rsidRPr="00856435" w:rsidRDefault="000A68BD" w:rsidP="000A68BD">
      <w:pPr>
        <w:numPr>
          <w:ilvl w:val="0"/>
          <w:numId w:val="13"/>
        </w:numPr>
        <w:tabs>
          <w:tab w:val="left" w:pos="2880"/>
        </w:tabs>
        <w:suppressAutoHyphens/>
        <w:autoSpaceDE w:val="0"/>
        <w:spacing w:after="0" w:line="360" w:lineRule="auto"/>
        <w:ind w:left="1440"/>
        <w:jc w:val="both"/>
      </w:pPr>
      <w:r w:rsidRPr="00856435">
        <w:t>Personal computers and Workstations</w:t>
      </w:r>
    </w:p>
    <w:p w14:paraId="519ADE40" w14:textId="77777777" w:rsidR="000A68BD" w:rsidRPr="00856435" w:rsidRDefault="000A68BD" w:rsidP="000A68BD">
      <w:pPr>
        <w:numPr>
          <w:ilvl w:val="0"/>
          <w:numId w:val="13"/>
        </w:numPr>
        <w:tabs>
          <w:tab w:val="left" w:pos="2880"/>
        </w:tabs>
        <w:suppressAutoHyphens/>
        <w:autoSpaceDE w:val="0"/>
        <w:spacing w:after="0" w:line="360" w:lineRule="auto"/>
        <w:ind w:left="1440"/>
        <w:jc w:val="both"/>
      </w:pPr>
      <w:r w:rsidRPr="00856435">
        <w:t>Medical electronic systems.</w:t>
      </w:r>
      <w:r w:rsidRPr="00856435">
        <w:rPr>
          <w:b/>
          <w:bCs/>
        </w:rPr>
        <w:tab/>
      </w:r>
    </w:p>
    <w:p w14:paraId="3D4D1F2F" w14:textId="77777777" w:rsidR="000A68BD" w:rsidRPr="00856435" w:rsidRDefault="000A68BD" w:rsidP="000A68BD">
      <w:pPr>
        <w:tabs>
          <w:tab w:val="left" w:pos="1080"/>
        </w:tabs>
        <w:suppressAutoHyphens/>
        <w:spacing w:line="360" w:lineRule="auto"/>
        <w:jc w:val="both"/>
      </w:pPr>
      <w:r w:rsidRPr="00856435">
        <w:t xml:space="preserve">             Electronic systems now perform a wide variety of tasks in daily life. Electronic systems in some cases have replaced mechanisms that operated mechanically, hydraulically, or by other means; electronics are usually smaller, more flexible, and easier to service. In other </w:t>
      </w:r>
      <w:proofErr w:type="gramStart"/>
      <w:r w:rsidRPr="00856435">
        <w:t>cases</w:t>
      </w:r>
      <w:proofErr w:type="gramEnd"/>
      <w:r w:rsidRPr="00856435">
        <w:t xml:space="preserve"> electronic systems have created totally new applications. Electronic systems perform a variety of tasks, some of them visible, some more hidden:</w:t>
      </w:r>
    </w:p>
    <w:p w14:paraId="52B2110F" w14:textId="77777777" w:rsidR="000A68BD" w:rsidRPr="00856435" w:rsidRDefault="000A68BD" w:rsidP="000A68BD">
      <w:pPr>
        <w:tabs>
          <w:tab w:val="left" w:pos="1080"/>
        </w:tabs>
        <w:suppressAutoHyphens/>
        <w:spacing w:line="360" w:lineRule="auto"/>
        <w:jc w:val="both"/>
      </w:pPr>
      <w:r w:rsidRPr="00856435">
        <w:lastRenderedPageBreak/>
        <w:tab/>
        <w:t>Personal entertainment systems such as portable MP3 players and DVD players perform sophisticated algorithms with remarkably little energy.</w:t>
      </w:r>
    </w:p>
    <w:p w14:paraId="14455521" w14:textId="77777777" w:rsidR="000A68BD" w:rsidRPr="00856435" w:rsidRDefault="000A68BD" w:rsidP="000A68BD">
      <w:pPr>
        <w:tabs>
          <w:tab w:val="left" w:pos="900"/>
        </w:tabs>
        <w:suppressAutoHyphens/>
        <w:spacing w:before="100" w:after="100" w:line="360" w:lineRule="auto"/>
        <w:jc w:val="both"/>
      </w:pPr>
      <w:r w:rsidRPr="00856435">
        <w:tab/>
        <w:t>Electronic systems in cars operate stereo systems and displays; they also control fuel injection systems, adjust suspensions to varying terrain, and perform the control functions required for anti-lock braking systems.</w:t>
      </w:r>
    </w:p>
    <w:p w14:paraId="42DF7CF3" w14:textId="77777777" w:rsidR="000A68BD" w:rsidRPr="00856435" w:rsidRDefault="000A68BD" w:rsidP="000A68BD">
      <w:pPr>
        <w:tabs>
          <w:tab w:val="left" w:pos="900"/>
        </w:tabs>
        <w:suppressAutoHyphens/>
        <w:spacing w:before="100" w:after="100" w:line="360" w:lineRule="auto"/>
        <w:jc w:val="both"/>
      </w:pPr>
      <w:r w:rsidRPr="00856435">
        <w:tab/>
        <w:t>Digital electronics compress and decompress video, even at high-definition data rates, on-the-fly in consumer electronics.</w:t>
      </w:r>
    </w:p>
    <w:p w14:paraId="12C94554" w14:textId="77777777" w:rsidR="000A68BD" w:rsidRPr="00856435" w:rsidRDefault="000A68BD" w:rsidP="000A68BD">
      <w:pPr>
        <w:tabs>
          <w:tab w:val="left" w:pos="900"/>
        </w:tabs>
        <w:suppressAutoHyphens/>
        <w:spacing w:before="100" w:after="100" w:line="360" w:lineRule="auto"/>
        <w:jc w:val="both"/>
      </w:pPr>
      <w:r w:rsidRPr="00856435">
        <w:tab/>
        <w:t>Low-cost terminals for Web browsing still require sophisticated electronics, despite their dedicated function.</w:t>
      </w:r>
    </w:p>
    <w:p w14:paraId="4E757331" w14:textId="77777777" w:rsidR="000A68BD" w:rsidRPr="00856435" w:rsidRDefault="000A68BD" w:rsidP="000A68BD">
      <w:pPr>
        <w:tabs>
          <w:tab w:val="left" w:pos="900"/>
        </w:tabs>
        <w:suppressAutoHyphens/>
        <w:spacing w:before="100" w:after="100" w:line="360" w:lineRule="auto"/>
        <w:jc w:val="both"/>
      </w:pPr>
      <w:r w:rsidRPr="00856435">
        <w:tab/>
        <w:t xml:space="preserve">Personal computers and workstations provide word-processing, financial analysis, and games. Computers include both central processing units and special-purpose hardware for disk access, faster screen display, </w:t>
      </w:r>
      <w:r w:rsidRPr="00856435">
        <w:rPr>
          <w:iCs/>
        </w:rPr>
        <w:t>etc</w:t>
      </w:r>
      <w:r w:rsidRPr="00856435">
        <w:t>.</w:t>
      </w:r>
    </w:p>
    <w:p w14:paraId="0AD10A2D" w14:textId="77777777" w:rsidR="000A68BD" w:rsidRPr="00856435" w:rsidRDefault="000A68BD" w:rsidP="000A68BD">
      <w:pPr>
        <w:tabs>
          <w:tab w:val="left" w:pos="900"/>
        </w:tabs>
        <w:suppressAutoHyphens/>
        <w:spacing w:before="100" w:after="100" w:line="360" w:lineRule="auto"/>
        <w:jc w:val="both"/>
      </w:pPr>
      <w:r w:rsidRPr="00856435">
        <w:tab/>
        <w:t>Medical electronic systems measure bodily functions and perform complex processing algorithms to warn about unusual conditions. The availability of these complex systems, far from overwhelming consumers, only creates demand for even more complex systems.</w:t>
      </w:r>
    </w:p>
    <w:p w14:paraId="10801EFE" w14:textId="77777777" w:rsidR="000A68BD" w:rsidRPr="00856435" w:rsidRDefault="000A68BD" w:rsidP="000A68BD">
      <w:pPr>
        <w:adjustRightInd w:val="0"/>
        <w:spacing w:line="360" w:lineRule="auto"/>
        <w:jc w:val="both"/>
        <w:rPr>
          <w:b/>
          <w:bCs/>
        </w:rPr>
      </w:pPr>
      <w:r w:rsidRPr="00856435">
        <w:rPr>
          <w:b/>
          <w:bCs/>
        </w:rPr>
        <w:t>5.11 MOS TRANSISTOR</w:t>
      </w:r>
    </w:p>
    <w:p w14:paraId="1E31A40F" w14:textId="77777777" w:rsidR="000A68BD" w:rsidRPr="00856435" w:rsidRDefault="000A68BD" w:rsidP="000A68BD">
      <w:pPr>
        <w:adjustRightInd w:val="0"/>
        <w:spacing w:line="360" w:lineRule="auto"/>
        <w:ind w:firstLine="720"/>
        <w:jc w:val="both"/>
        <w:rPr>
          <w:bCs/>
        </w:rPr>
      </w:pPr>
      <w:r w:rsidRPr="00856435">
        <w:t>In the present decade the chips being designed are made from CMOS technology. CMOS is Complementary Metal Oxide Semiconductor. It consists of both NMOS and PMOS transistors. To understand CMOS better, we first need to know about the MOS transistor.</w:t>
      </w:r>
    </w:p>
    <w:p w14:paraId="716F863F" w14:textId="77777777" w:rsidR="000A68BD" w:rsidRPr="00856435" w:rsidRDefault="000A68BD" w:rsidP="000A68BD">
      <w:pPr>
        <w:adjustRightInd w:val="0"/>
        <w:spacing w:line="360" w:lineRule="auto"/>
        <w:ind w:firstLine="720"/>
        <w:jc w:val="both"/>
      </w:pPr>
      <w:r w:rsidRPr="00856435">
        <w:t xml:space="preserve">MOS stands for Metal Oxide Semiconductor field effect transistor. MOS is the basic element in the design of a </w:t>
      </w:r>
      <w:proofErr w:type="gramStart"/>
      <w:r w:rsidRPr="00856435">
        <w:t>large scale</w:t>
      </w:r>
      <w:proofErr w:type="gramEnd"/>
      <w:r w:rsidRPr="00856435">
        <w:t xml:space="preserve"> integrated circuit is the transistor. It is a </w:t>
      </w:r>
      <w:proofErr w:type="gramStart"/>
      <w:r w:rsidRPr="00856435">
        <w:t>voltage controlled</w:t>
      </w:r>
      <w:proofErr w:type="gramEnd"/>
      <w:r w:rsidRPr="00856435">
        <w:t xml:space="preserve"> device. These transistors are formed as a ``sandwich'' consisting of a semiconductor layer, usually a slice, or wafer, from a single crystal of silicon; a layer of silicon dioxide (the oxide) and a layer of metal. These layers are patterned in a manner which permits transistors to be formed in the semiconductor material (the ``substrate''); The MOS transistor consists of three regions, Source, Drain and Gate. The source and drain regions are quite similar, and are </w:t>
      </w:r>
      <w:proofErr w:type="spellStart"/>
      <w:r w:rsidRPr="00856435">
        <w:t>labeled</w:t>
      </w:r>
      <w:proofErr w:type="spellEnd"/>
      <w:r w:rsidRPr="00856435">
        <w:t xml:space="preserve"> depending on to what they are connected. The source is the terminal, or node, which acts as the source of charge carriers; charge carriers leave the source and travel to the drain. </w:t>
      </w:r>
      <w:r w:rsidRPr="00856435">
        <w:lastRenderedPageBreak/>
        <w:t>In the case of an N channel MOSFET (NMOS), the source is the more negative of the terminals; in the case of a P channel device (PMOS), it is the more positive of the terminals. The area under the gate oxide is called the ``channel”. Below is figure of a MOS Transistor.</w:t>
      </w:r>
    </w:p>
    <w:p w14:paraId="5E7E24EF" w14:textId="77777777" w:rsidR="000A68BD" w:rsidRPr="00856435" w:rsidRDefault="000A68BD" w:rsidP="000A68BD">
      <w:pPr>
        <w:spacing w:line="360" w:lineRule="auto"/>
        <w:jc w:val="both"/>
      </w:pPr>
      <w:r w:rsidRPr="00856435">
        <w:rPr>
          <w:noProof/>
        </w:rPr>
        <w:drawing>
          <wp:inline distT="0" distB="0" distL="0" distR="0" wp14:anchorId="77D17DBE" wp14:editId="3AD1DF01">
            <wp:extent cx="5294822" cy="3148641"/>
            <wp:effectExtent l="19050" t="0" r="1078" b="0"/>
            <wp:docPr id="941764590" name="Picture 941764590" descr="C:\Documents and Settings\spirovlsi\Desktop\img5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spirovlsi\Desktop\img547.gif"/>
                    <pic:cNvPicPr>
                      <a:picLocks noChangeAspect="1" noChangeArrowheads="1"/>
                    </pic:cNvPicPr>
                  </pic:nvPicPr>
                  <pic:blipFill>
                    <a:blip r:embed="rId18"/>
                    <a:srcRect/>
                    <a:stretch>
                      <a:fillRect/>
                    </a:stretch>
                  </pic:blipFill>
                  <pic:spPr bwMode="auto">
                    <a:xfrm>
                      <a:off x="0" y="0"/>
                      <a:ext cx="5298296" cy="3150707"/>
                    </a:xfrm>
                    <a:prstGeom prst="rect">
                      <a:avLst/>
                    </a:prstGeom>
                    <a:noFill/>
                    <a:ln w="9525">
                      <a:noFill/>
                      <a:miter lim="800000"/>
                      <a:headEnd/>
                      <a:tailEnd/>
                    </a:ln>
                  </pic:spPr>
                </pic:pic>
              </a:graphicData>
            </a:graphic>
          </wp:inline>
        </w:drawing>
      </w:r>
    </w:p>
    <w:p w14:paraId="285BBD04" w14:textId="77777777" w:rsidR="000A68BD" w:rsidRPr="00856435" w:rsidRDefault="000A68BD" w:rsidP="000A68BD">
      <w:pPr>
        <w:adjustRightInd w:val="0"/>
        <w:spacing w:line="360" w:lineRule="auto"/>
        <w:jc w:val="both"/>
      </w:pPr>
      <w:r>
        <w:tab/>
      </w:r>
      <w:r>
        <w:tab/>
      </w:r>
      <w:r>
        <w:tab/>
        <w:t>Figure 5.11.1</w:t>
      </w:r>
      <w:r w:rsidRPr="00856435">
        <w:t xml:space="preserve"> </w:t>
      </w:r>
      <w:r w:rsidRPr="00856435">
        <w:rPr>
          <w:bCs/>
        </w:rPr>
        <w:t>MOS TRANSISTOR</w:t>
      </w:r>
    </w:p>
    <w:p w14:paraId="626F1446" w14:textId="77777777" w:rsidR="000A68BD" w:rsidRPr="00856435" w:rsidRDefault="000A68BD" w:rsidP="000A68BD">
      <w:pPr>
        <w:adjustRightInd w:val="0"/>
        <w:spacing w:line="360" w:lineRule="auto"/>
        <w:ind w:firstLine="720"/>
        <w:jc w:val="both"/>
      </w:pPr>
      <w:r w:rsidRPr="00856435">
        <w:t xml:space="preserve">The transistor normally needs some kind of voltage initially for the channel to form. When there is no channel formed, the transistor is said to be in the ‘cut off region’. The voltage at which the transistor starts conducting (a channel begins to form between the source and the drain) is called threshold Voltage. The transistor at this point is said to be in the ‘linear region’. The transistor is said to go into the ‘saturation region’ when there are no more charge carriers that go from the source to the drain. </w:t>
      </w:r>
    </w:p>
    <w:p w14:paraId="5A69A8C1" w14:textId="77777777" w:rsidR="000A68BD" w:rsidRPr="00856435" w:rsidRDefault="000A68BD" w:rsidP="000A68BD">
      <w:pPr>
        <w:adjustRightInd w:val="0"/>
        <w:spacing w:line="360" w:lineRule="auto"/>
        <w:jc w:val="both"/>
      </w:pPr>
    </w:p>
    <w:p w14:paraId="227BE076" w14:textId="77777777" w:rsidR="000A68BD" w:rsidRPr="00856435" w:rsidRDefault="000A68BD" w:rsidP="000A68BD">
      <w:pPr>
        <w:adjustRightInd w:val="0"/>
        <w:spacing w:line="360" w:lineRule="auto"/>
        <w:ind w:firstLine="720"/>
        <w:jc w:val="both"/>
      </w:pPr>
      <w:r w:rsidRPr="00856435">
        <w:t xml:space="preserve">CMOS technology is made up of both NMOS and CMOS transistors. Complementary Metal-Oxide Semiconductors (CMOS) logic devices are the most common devices used today in the high density, large number transistor count circuits found in everything from complex microprocessor integrated circuits to signal processing and communication circuits. The CMOS structure is popular because of its inherent lower power requirements, high operating clock speed, and ease of implementation at the transistor level. The complementary p-channel and n-channel transistor networks are used to connect the output of the logic device to the either </w:t>
      </w:r>
      <w:r w:rsidRPr="00856435">
        <w:lastRenderedPageBreak/>
        <w:t xml:space="preserve">the </w:t>
      </w:r>
      <w:r w:rsidRPr="00856435">
        <w:rPr>
          <w:bCs/>
          <w:iCs/>
        </w:rPr>
        <w:t xml:space="preserve">VDD </w:t>
      </w:r>
      <w:r w:rsidRPr="00856435">
        <w:t xml:space="preserve">or </w:t>
      </w:r>
      <w:proofErr w:type="spellStart"/>
      <w:r w:rsidRPr="00856435">
        <w:rPr>
          <w:bCs/>
          <w:iCs/>
        </w:rPr>
        <w:t>VSS</w:t>
      </w:r>
      <w:r w:rsidRPr="00856435">
        <w:t>power</w:t>
      </w:r>
      <w:proofErr w:type="spellEnd"/>
      <w:r w:rsidRPr="00856435">
        <w:t xml:space="preserve"> supply rails for a given input logic state. The MOSFET transistors can be treated as simple switches. The switch must be on (conducting) to allow current to flow between the source and drain terminals.</w:t>
      </w:r>
    </w:p>
    <w:p w14:paraId="055EDB5F" w14:textId="77777777" w:rsidR="000A68BD" w:rsidRPr="00856435" w:rsidRDefault="000A68BD" w:rsidP="000A68BD">
      <w:pPr>
        <w:adjustRightInd w:val="0"/>
        <w:spacing w:line="360" w:lineRule="auto"/>
        <w:jc w:val="both"/>
        <w:rPr>
          <w:b/>
          <w:bCs/>
        </w:rPr>
      </w:pPr>
      <w:r w:rsidRPr="00856435">
        <w:rPr>
          <w:b/>
          <w:bCs/>
        </w:rPr>
        <w:t>Power Dissipation in CMOS IC’s</w:t>
      </w:r>
    </w:p>
    <w:p w14:paraId="23129073" w14:textId="77777777" w:rsidR="000A68BD" w:rsidRPr="00856435" w:rsidRDefault="000A68BD" w:rsidP="000A68BD">
      <w:pPr>
        <w:adjustRightInd w:val="0"/>
        <w:spacing w:line="360" w:lineRule="auto"/>
        <w:ind w:firstLine="720"/>
        <w:jc w:val="both"/>
      </w:pPr>
      <w:r w:rsidRPr="00856435">
        <w:t xml:space="preserve">The big percentage of power dissipation in CMOS IC’s is due to the charging and discharging of capacitors. Majority of the low power CMOS IC designs issue is to reduce power dissipation. The main sources of power dissipation are: </w:t>
      </w:r>
    </w:p>
    <w:p w14:paraId="1A3C4374" w14:textId="77777777" w:rsidR="000A68BD" w:rsidRPr="00856435" w:rsidRDefault="000A68BD" w:rsidP="000A68BD">
      <w:pPr>
        <w:adjustRightInd w:val="0"/>
        <w:spacing w:line="360" w:lineRule="auto"/>
        <w:ind w:firstLine="720"/>
        <w:jc w:val="both"/>
      </w:pPr>
    </w:p>
    <w:p w14:paraId="14F46B0C" w14:textId="77777777" w:rsidR="000A68BD" w:rsidRPr="00856435" w:rsidRDefault="000A68BD" w:rsidP="000A68BD">
      <w:pPr>
        <w:adjustRightInd w:val="0"/>
        <w:spacing w:line="360" w:lineRule="auto"/>
        <w:jc w:val="both"/>
        <w:rPr>
          <w:b/>
        </w:rPr>
      </w:pPr>
      <w:r w:rsidRPr="00856435">
        <w:rPr>
          <w:b/>
        </w:rPr>
        <w:t xml:space="preserve">1. </w:t>
      </w:r>
      <w:r w:rsidRPr="00856435">
        <w:rPr>
          <w:b/>
          <w:bCs/>
        </w:rPr>
        <w:t>Dynamic Switching Power</w:t>
      </w:r>
    </w:p>
    <w:p w14:paraId="7FBB5DC8" w14:textId="77777777" w:rsidR="000A68BD" w:rsidRPr="00856435" w:rsidRDefault="000A68BD" w:rsidP="000A68BD">
      <w:pPr>
        <w:adjustRightInd w:val="0"/>
        <w:spacing w:line="360" w:lineRule="auto"/>
        <w:ind w:firstLine="720"/>
        <w:jc w:val="both"/>
      </w:pPr>
      <w:r w:rsidRPr="00856435">
        <w:t xml:space="preserve">Due to charging and discharging of circuit capacitances. A low to high output transition draws energy from the power supply. A high to low transition dissipates energy stored in CMOS transistor. </w:t>
      </w:r>
    </w:p>
    <w:p w14:paraId="5209CB39" w14:textId="77777777" w:rsidR="000A68BD" w:rsidRPr="00856435" w:rsidRDefault="000A68BD" w:rsidP="000A68BD">
      <w:pPr>
        <w:adjustRightInd w:val="0"/>
        <w:spacing w:line="360" w:lineRule="auto"/>
        <w:jc w:val="both"/>
      </w:pPr>
    </w:p>
    <w:p w14:paraId="5CC6366D" w14:textId="77777777" w:rsidR="000A68BD" w:rsidRPr="00856435" w:rsidRDefault="000A68BD" w:rsidP="000A68BD">
      <w:pPr>
        <w:adjustRightInd w:val="0"/>
        <w:spacing w:line="360" w:lineRule="auto"/>
        <w:jc w:val="both"/>
        <w:rPr>
          <w:b/>
        </w:rPr>
      </w:pPr>
      <w:r w:rsidRPr="00856435">
        <w:rPr>
          <w:b/>
        </w:rPr>
        <w:t xml:space="preserve">2. </w:t>
      </w:r>
      <w:r w:rsidRPr="00856435">
        <w:rPr>
          <w:b/>
          <w:bCs/>
        </w:rPr>
        <w:t>Short Circuit Current</w:t>
      </w:r>
    </w:p>
    <w:p w14:paraId="3B22E2F1" w14:textId="77777777" w:rsidR="000A68BD" w:rsidRPr="00856435" w:rsidRDefault="000A68BD" w:rsidP="000A68BD">
      <w:pPr>
        <w:adjustRightInd w:val="0"/>
        <w:spacing w:line="360" w:lineRule="auto"/>
        <w:ind w:firstLine="720"/>
        <w:jc w:val="both"/>
      </w:pPr>
      <w:r w:rsidRPr="00856435">
        <w:t>It occurs when the rise/fall time at the input of the gate is larger than the output rise/fall time.</w:t>
      </w:r>
    </w:p>
    <w:p w14:paraId="44690E3E" w14:textId="77777777" w:rsidR="000A68BD" w:rsidRPr="00856435" w:rsidRDefault="000A68BD" w:rsidP="000A68BD">
      <w:pPr>
        <w:adjustRightInd w:val="0"/>
        <w:spacing w:line="360" w:lineRule="auto"/>
        <w:ind w:firstLine="720"/>
        <w:jc w:val="both"/>
      </w:pPr>
    </w:p>
    <w:p w14:paraId="0D54406F" w14:textId="77777777" w:rsidR="000A68BD" w:rsidRPr="00856435" w:rsidRDefault="000A68BD" w:rsidP="000A68BD">
      <w:pPr>
        <w:adjustRightInd w:val="0"/>
        <w:spacing w:line="360" w:lineRule="auto"/>
        <w:jc w:val="both"/>
        <w:rPr>
          <w:b/>
          <w:bCs/>
        </w:rPr>
      </w:pPr>
      <w:r w:rsidRPr="00856435">
        <w:rPr>
          <w:b/>
        </w:rPr>
        <w:t xml:space="preserve">3. </w:t>
      </w:r>
      <w:r w:rsidRPr="00856435">
        <w:rPr>
          <w:b/>
          <w:bCs/>
        </w:rPr>
        <w:t>Leakage Current Power</w:t>
      </w:r>
    </w:p>
    <w:p w14:paraId="7438A8FB" w14:textId="77777777" w:rsidR="000A68BD" w:rsidRPr="00856435" w:rsidRDefault="000A68BD" w:rsidP="000A68BD">
      <w:pPr>
        <w:adjustRightInd w:val="0"/>
        <w:spacing w:line="360" w:lineRule="auto"/>
        <w:ind w:firstLine="720"/>
        <w:jc w:val="both"/>
        <w:rPr>
          <w:b/>
          <w:bCs/>
        </w:rPr>
      </w:pPr>
    </w:p>
    <w:p w14:paraId="3CB78A0A" w14:textId="77777777" w:rsidR="000A68BD" w:rsidRPr="00856435" w:rsidRDefault="000A68BD" w:rsidP="000A68BD">
      <w:pPr>
        <w:adjustRightInd w:val="0"/>
        <w:spacing w:line="360" w:lineRule="auto"/>
        <w:ind w:firstLine="720"/>
        <w:jc w:val="both"/>
      </w:pPr>
      <w:r w:rsidRPr="00856435">
        <w:t xml:space="preserve">It is caused by two reasons a. Reverse-Bias Diode Leakage on Transistor Drains: </w:t>
      </w:r>
      <w:proofErr w:type="gramStart"/>
      <w:r w:rsidRPr="00856435">
        <w:t>This  happens</w:t>
      </w:r>
      <w:proofErr w:type="gramEnd"/>
      <w:r w:rsidRPr="00856435">
        <w:t xml:space="preserve"> in CMOS design, when one transistor is off, and the active transistor charges up/down the drain using the bulk potential of the other transistor. </w:t>
      </w:r>
    </w:p>
    <w:p w14:paraId="683767FD" w14:textId="77777777" w:rsidR="000A68BD" w:rsidRPr="00856435" w:rsidRDefault="000A68BD" w:rsidP="000A68BD">
      <w:pPr>
        <w:adjustRightInd w:val="0"/>
        <w:spacing w:line="360" w:lineRule="auto"/>
        <w:ind w:firstLine="720"/>
        <w:jc w:val="both"/>
      </w:pPr>
    </w:p>
    <w:p w14:paraId="309D4441" w14:textId="77777777" w:rsidR="000A68BD" w:rsidRPr="00856435" w:rsidRDefault="000A68BD" w:rsidP="000A68BD">
      <w:pPr>
        <w:adjustRightInd w:val="0"/>
        <w:spacing w:line="360" w:lineRule="auto"/>
        <w:jc w:val="both"/>
        <w:rPr>
          <w:b/>
          <w:bCs/>
        </w:rPr>
      </w:pPr>
      <w:r w:rsidRPr="00856435">
        <w:rPr>
          <w:b/>
          <w:bCs/>
        </w:rPr>
        <w:t>CMOS Transmission Gate</w:t>
      </w:r>
    </w:p>
    <w:p w14:paraId="1C50484F" w14:textId="77777777" w:rsidR="000A68BD" w:rsidRPr="00856435" w:rsidRDefault="000A68BD" w:rsidP="000A68BD">
      <w:pPr>
        <w:adjustRightInd w:val="0"/>
        <w:spacing w:line="360" w:lineRule="auto"/>
        <w:jc w:val="both"/>
      </w:pPr>
    </w:p>
    <w:p w14:paraId="4EF2B83E" w14:textId="77777777" w:rsidR="000A68BD" w:rsidRPr="00856435" w:rsidRDefault="000A68BD" w:rsidP="000A68BD">
      <w:pPr>
        <w:adjustRightInd w:val="0"/>
        <w:spacing w:line="360" w:lineRule="auto"/>
        <w:ind w:firstLine="720"/>
        <w:jc w:val="both"/>
      </w:pPr>
      <w:r w:rsidRPr="00856435">
        <w:lastRenderedPageBreak/>
        <w:t xml:space="preserve">A PMOS transistor is connected in parallel to a NMOS transistor to form a Transmission gate. The transmission gate just transmits the value at the input to the output. It consists of both NMOS and PMOS because, PMOS transistor transmits a strong ‘1’ and NMOS transistor transmits a strong ‘0’. The advantages of using a Transmission Gate are: </w:t>
      </w:r>
    </w:p>
    <w:p w14:paraId="50930F8B" w14:textId="77777777" w:rsidR="000A68BD" w:rsidRPr="00856435" w:rsidRDefault="000A68BD" w:rsidP="000A68BD">
      <w:pPr>
        <w:adjustRightInd w:val="0"/>
        <w:spacing w:line="360" w:lineRule="auto"/>
        <w:jc w:val="both"/>
      </w:pPr>
      <w:r w:rsidRPr="00856435">
        <w:t>1. It shows better characteristics than a switch.</w:t>
      </w:r>
    </w:p>
    <w:p w14:paraId="34C82C5A" w14:textId="77777777" w:rsidR="000A68BD" w:rsidRPr="00856435" w:rsidRDefault="000A68BD" w:rsidP="000A68BD">
      <w:pPr>
        <w:adjustRightInd w:val="0"/>
        <w:spacing w:line="360" w:lineRule="auto"/>
        <w:jc w:val="both"/>
      </w:pPr>
      <w:r w:rsidRPr="00856435">
        <w:t>2. The resistance of the circuit is reduced, since the transistors are connected in parallel.</w:t>
      </w:r>
    </w:p>
    <w:p w14:paraId="7E5A3EE6" w14:textId="77777777" w:rsidR="000A68BD" w:rsidRPr="00856435" w:rsidRDefault="000A68BD" w:rsidP="000A68BD">
      <w:pPr>
        <w:adjustRightInd w:val="0"/>
        <w:spacing w:line="360" w:lineRule="auto"/>
        <w:jc w:val="both"/>
        <w:rPr>
          <w:b/>
          <w:bCs/>
        </w:rPr>
      </w:pPr>
    </w:p>
    <w:p w14:paraId="672C0553" w14:textId="77777777" w:rsidR="000A68BD" w:rsidRPr="00856435" w:rsidRDefault="000A68BD" w:rsidP="000A68BD">
      <w:pPr>
        <w:adjustRightInd w:val="0"/>
        <w:spacing w:line="360" w:lineRule="auto"/>
        <w:jc w:val="both"/>
        <w:rPr>
          <w:b/>
          <w:bCs/>
        </w:rPr>
      </w:pPr>
      <w:r w:rsidRPr="00856435">
        <w:rPr>
          <w:b/>
          <w:bCs/>
        </w:rPr>
        <w:t>Sequential Element</w:t>
      </w:r>
    </w:p>
    <w:p w14:paraId="1ED52017" w14:textId="77777777" w:rsidR="000A68BD" w:rsidRPr="00856435" w:rsidRDefault="000A68BD" w:rsidP="000A68BD">
      <w:pPr>
        <w:adjustRightInd w:val="0"/>
        <w:spacing w:line="360" w:lineRule="auto"/>
        <w:jc w:val="both"/>
      </w:pPr>
    </w:p>
    <w:p w14:paraId="713CCB26" w14:textId="77777777" w:rsidR="000A68BD" w:rsidRPr="00856435" w:rsidRDefault="000A68BD" w:rsidP="000A68BD">
      <w:pPr>
        <w:adjustRightInd w:val="0"/>
        <w:spacing w:line="360" w:lineRule="auto"/>
        <w:ind w:firstLine="720"/>
        <w:jc w:val="both"/>
      </w:pPr>
      <w:r w:rsidRPr="00856435">
        <w:t xml:space="preserve">In CMOS, an element which stores a logic value (by having a feedback loop) is called a sequential element. A simplest example of a sequential element would be two inverters connected </w:t>
      </w:r>
      <w:proofErr w:type="gramStart"/>
      <w:r w:rsidRPr="00856435">
        <w:t>back to back</w:t>
      </w:r>
      <w:proofErr w:type="gramEnd"/>
      <w:r w:rsidRPr="00856435">
        <w:t>. There are two types of basic sequential elements, they are:</w:t>
      </w:r>
    </w:p>
    <w:p w14:paraId="444A64DE" w14:textId="77777777" w:rsidR="000A68BD" w:rsidRPr="00856435" w:rsidRDefault="000A68BD" w:rsidP="000A68BD">
      <w:pPr>
        <w:adjustRightInd w:val="0"/>
        <w:spacing w:line="360" w:lineRule="auto"/>
        <w:jc w:val="both"/>
      </w:pPr>
    </w:p>
    <w:p w14:paraId="750C806C" w14:textId="77777777" w:rsidR="000A68BD" w:rsidRPr="00856435" w:rsidRDefault="000A68BD" w:rsidP="000A68BD">
      <w:pPr>
        <w:adjustRightInd w:val="0"/>
        <w:spacing w:line="360" w:lineRule="auto"/>
        <w:jc w:val="both"/>
        <w:rPr>
          <w:b/>
          <w:bCs/>
        </w:rPr>
      </w:pPr>
      <w:r w:rsidRPr="00856435">
        <w:rPr>
          <w:b/>
        </w:rPr>
        <w:t xml:space="preserve">1. </w:t>
      </w:r>
      <w:r w:rsidRPr="00856435">
        <w:rPr>
          <w:b/>
          <w:bCs/>
        </w:rPr>
        <w:t>Latch</w:t>
      </w:r>
    </w:p>
    <w:p w14:paraId="7BA79F06" w14:textId="77777777" w:rsidR="000A68BD" w:rsidRPr="00856435" w:rsidRDefault="000A68BD" w:rsidP="000A68BD">
      <w:pPr>
        <w:adjustRightInd w:val="0"/>
        <w:spacing w:line="360" w:lineRule="auto"/>
        <w:ind w:firstLine="720"/>
        <w:jc w:val="both"/>
      </w:pPr>
      <w:r w:rsidRPr="00856435">
        <w:t xml:space="preserve">The two inverters connected </w:t>
      </w:r>
      <w:proofErr w:type="gramStart"/>
      <w:r w:rsidRPr="00856435">
        <w:t>back to back</w:t>
      </w:r>
      <w:proofErr w:type="gramEnd"/>
      <w:r w:rsidRPr="00856435">
        <w:t xml:space="preserve">, when connected to a transmission gate, with a control input, forms a latch. When the control input is high (logic ‘1’), the transmission gate is switched on and whatever value which was at the input ‘D’ passes to the output. When the control input is low, the transmission gate is off and the inverters that are connected </w:t>
      </w:r>
      <w:proofErr w:type="gramStart"/>
      <w:r w:rsidRPr="00856435">
        <w:t>back to back</w:t>
      </w:r>
      <w:proofErr w:type="gramEnd"/>
      <w:r w:rsidRPr="00856435">
        <w:t xml:space="preserve"> hold the value. Latch is called a transparent latch because when the ‘D’ input changes, the output also changes accordingly. </w:t>
      </w:r>
    </w:p>
    <w:p w14:paraId="688CA9AE" w14:textId="77777777" w:rsidR="000A68BD" w:rsidRPr="00856435" w:rsidRDefault="000A68BD" w:rsidP="000A68BD">
      <w:pPr>
        <w:adjustRightInd w:val="0"/>
        <w:spacing w:line="360" w:lineRule="auto"/>
        <w:jc w:val="both"/>
        <w:rPr>
          <w:b/>
        </w:rPr>
      </w:pPr>
    </w:p>
    <w:p w14:paraId="775665D4" w14:textId="77777777" w:rsidR="000A68BD" w:rsidRPr="00856435" w:rsidRDefault="000A68BD" w:rsidP="000A68BD">
      <w:pPr>
        <w:adjustRightInd w:val="0"/>
        <w:spacing w:line="360" w:lineRule="auto"/>
        <w:jc w:val="both"/>
      </w:pPr>
      <w:r w:rsidRPr="00856435">
        <w:rPr>
          <w:b/>
        </w:rPr>
        <w:t>2. Programmable Logic Devices</w:t>
      </w:r>
    </w:p>
    <w:p w14:paraId="488D6C41" w14:textId="77777777" w:rsidR="000A68BD" w:rsidRPr="00856435" w:rsidRDefault="000A68BD" w:rsidP="000A68BD">
      <w:pPr>
        <w:pStyle w:val="Heading2"/>
        <w:keepNext w:val="0"/>
        <w:numPr>
          <w:ilvl w:val="1"/>
          <w:numId w:val="17"/>
        </w:numPr>
        <w:tabs>
          <w:tab w:val="clear" w:pos="2160"/>
          <w:tab w:val="num" w:pos="360"/>
          <w:tab w:val="num" w:pos="720"/>
          <w:tab w:val="num" w:pos="1440"/>
        </w:tabs>
        <w:spacing w:before="280" w:line="360" w:lineRule="auto"/>
        <w:ind w:left="1440" w:firstLine="0"/>
        <w:jc w:val="both"/>
        <w:rPr>
          <w:rFonts w:ascii="Times New Roman" w:hAnsi="Times New Roman" w:cs="Times New Roman"/>
          <w:b/>
          <w:i/>
        </w:rPr>
      </w:pPr>
      <w:r w:rsidRPr="00856435">
        <w:rPr>
          <w:rFonts w:ascii="Times New Roman" w:hAnsi="Times New Roman" w:cs="Times New Roman"/>
        </w:rPr>
        <w:t>SPLDs (Simple PLDs)</w:t>
      </w:r>
    </w:p>
    <w:p w14:paraId="747EC55D" w14:textId="77777777" w:rsidR="000A68BD" w:rsidRPr="00856435" w:rsidRDefault="000A68BD" w:rsidP="000A68BD">
      <w:pPr>
        <w:numPr>
          <w:ilvl w:val="1"/>
          <w:numId w:val="17"/>
        </w:numPr>
        <w:tabs>
          <w:tab w:val="left" w:pos="3600"/>
        </w:tabs>
        <w:suppressAutoHyphens/>
        <w:spacing w:before="100" w:after="100" w:line="360" w:lineRule="auto"/>
        <w:jc w:val="both"/>
      </w:pPr>
      <w:r w:rsidRPr="00856435">
        <w:t>PLA or PAL</w:t>
      </w:r>
    </w:p>
    <w:p w14:paraId="3E667320" w14:textId="77777777" w:rsidR="000A68BD" w:rsidRPr="00856435" w:rsidRDefault="000A68BD" w:rsidP="000A68BD">
      <w:pPr>
        <w:numPr>
          <w:ilvl w:val="2"/>
          <w:numId w:val="18"/>
        </w:numPr>
        <w:suppressAutoHyphens/>
        <w:autoSpaceDE w:val="0"/>
        <w:spacing w:before="100" w:after="100" w:line="360" w:lineRule="auto"/>
        <w:jc w:val="both"/>
      </w:pPr>
      <w:r w:rsidRPr="00856435">
        <w:t>Small gate count, fixed internal routing, deterministic propagation delays</w:t>
      </w:r>
    </w:p>
    <w:p w14:paraId="7B5B73A7" w14:textId="77777777" w:rsidR="000A68BD" w:rsidRPr="00856435" w:rsidRDefault="000A68BD" w:rsidP="000A68BD">
      <w:pPr>
        <w:numPr>
          <w:ilvl w:val="2"/>
          <w:numId w:val="18"/>
        </w:numPr>
        <w:suppressAutoHyphens/>
        <w:autoSpaceDE w:val="0"/>
        <w:spacing w:before="100" w:after="100" w:line="360" w:lineRule="auto"/>
        <w:jc w:val="both"/>
      </w:pPr>
      <w:r w:rsidRPr="00856435">
        <w:lastRenderedPageBreak/>
        <w:t>PLA or PAL</w:t>
      </w:r>
    </w:p>
    <w:p w14:paraId="7E70D67C" w14:textId="77777777" w:rsidR="000A68BD" w:rsidRPr="00856435" w:rsidRDefault="000A68BD" w:rsidP="000A68BD">
      <w:pPr>
        <w:numPr>
          <w:ilvl w:val="0"/>
          <w:numId w:val="18"/>
        </w:numPr>
        <w:suppressAutoHyphens/>
        <w:autoSpaceDE w:val="0"/>
        <w:spacing w:before="100" w:after="100" w:line="360" w:lineRule="auto"/>
        <w:ind w:firstLine="360"/>
        <w:jc w:val="both"/>
      </w:pPr>
      <w:r w:rsidRPr="00856435">
        <w:t>CPLDs</w:t>
      </w:r>
    </w:p>
    <w:p w14:paraId="49E146F6" w14:textId="77777777" w:rsidR="000A68BD" w:rsidRPr="00856435" w:rsidRDefault="000A68BD" w:rsidP="000A68BD">
      <w:pPr>
        <w:numPr>
          <w:ilvl w:val="2"/>
          <w:numId w:val="18"/>
        </w:numPr>
        <w:suppressAutoHyphens/>
        <w:autoSpaceDE w:val="0"/>
        <w:spacing w:before="100" w:after="100" w:line="360" w:lineRule="auto"/>
        <w:jc w:val="both"/>
      </w:pPr>
      <w:r w:rsidRPr="00856435">
        <w:t>Multiple SPLDs onto a single chip</w:t>
      </w:r>
    </w:p>
    <w:p w14:paraId="626C2534" w14:textId="77777777" w:rsidR="000A68BD" w:rsidRPr="00856435" w:rsidRDefault="000A68BD" w:rsidP="000A68BD">
      <w:pPr>
        <w:numPr>
          <w:ilvl w:val="2"/>
          <w:numId w:val="18"/>
        </w:numPr>
        <w:suppressAutoHyphens/>
        <w:autoSpaceDE w:val="0"/>
        <w:spacing w:before="100" w:after="100" w:line="360" w:lineRule="auto"/>
        <w:jc w:val="both"/>
      </w:pPr>
      <w:r w:rsidRPr="00856435">
        <w:t>Programmable interconnect</w:t>
      </w:r>
    </w:p>
    <w:p w14:paraId="69DC33EC" w14:textId="77777777" w:rsidR="000A68BD" w:rsidRPr="00856435" w:rsidRDefault="000A68BD" w:rsidP="000A68BD">
      <w:pPr>
        <w:numPr>
          <w:ilvl w:val="0"/>
          <w:numId w:val="18"/>
        </w:numPr>
        <w:suppressAutoHyphens/>
        <w:autoSpaceDE w:val="0"/>
        <w:spacing w:before="100" w:after="100" w:line="360" w:lineRule="auto"/>
        <w:ind w:firstLine="360"/>
        <w:jc w:val="both"/>
      </w:pPr>
      <w:r w:rsidRPr="00856435">
        <w:t>FPGAs</w:t>
      </w:r>
    </w:p>
    <w:p w14:paraId="3FC0E47D" w14:textId="77777777" w:rsidR="000A68BD" w:rsidRPr="00856435" w:rsidRDefault="000A68BD" w:rsidP="000A68BD">
      <w:pPr>
        <w:numPr>
          <w:ilvl w:val="2"/>
          <w:numId w:val="18"/>
        </w:numPr>
        <w:suppressAutoHyphens/>
        <w:autoSpaceDE w:val="0"/>
        <w:spacing w:before="100" w:after="100" w:line="360" w:lineRule="auto"/>
        <w:jc w:val="both"/>
      </w:pPr>
      <w:r w:rsidRPr="00856435">
        <w:t>An array of logic blocks</w:t>
      </w:r>
    </w:p>
    <w:p w14:paraId="660A5DA2" w14:textId="77777777" w:rsidR="000A68BD" w:rsidRPr="00856435" w:rsidRDefault="000A68BD" w:rsidP="000A68BD">
      <w:pPr>
        <w:numPr>
          <w:ilvl w:val="2"/>
          <w:numId w:val="18"/>
        </w:numPr>
        <w:suppressAutoHyphens/>
        <w:autoSpaceDE w:val="0"/>
        <w:spacing w:before="100" w:after="100" w:line="360" w:lineRule="auto"/>
        <w:jc w:val="both"/>
      </w:pPr>
      <w:r w:rsidRPr="00856435">
        <w:t>Large number of gates, user selectable interconnection, delays depending on design and routing</w:t>
      </w:r>
    </w:p>
    <w:p w14:paraId="36B701F8" w14:textId="77777777" w:rsidR="000A68BD" w:rsidRPr="00856435" w:rsidRDefault="000A68BD" w:rsidP="000A68BD">
      <w:pPr>
        <w:numPr>
          <w:ilvl w:val="2"/>
          <w:numId w:val="18"/>
        </w:numPr>
        <w:suppressAutoHyphens/>
        <w:autoSpaceDE w:val="0"/>
        <w:spacing w:before="100" w:after="100" w:line="360" w:lineRule="auto"/>
        <w:jc w:val="both"/>
      </w:pPr>
      <w:r w:rsidRPr="00856435">
        <w:t>A high ratio of flip-flops to logic resource</w:t>
      </w:r>
    </w:p>
    <w:p w14:paraId="25D35313" w14:textId="77777777" w:rsidR="000A68BD" w:rsidRPr="00856435" w:rsidRDefault="000A68BD" w:rsidP="000A68BD">
      <w:pPr>
        <w:suppressAutoHyphens/>
        <w:spacing w:before="100" w:after="100" w:line="360" w:lineRule="auto"/>
        <w:jc w:val="both"/>
        <w:rPr>
          <w:b/>
          <w:bCs/>
        </w:rPr>
      </w:pPr>
    </w:p>
    <w:p w14:paraId="3726BA6C" w14:textId="77777777" w:rsidR="000A68BD" w:rsidRPr="00856435" w:rsidRDefault="000A68BD" w:rsidP="000A68BD">
      <w:pPr>
        <w:suppressAutoHyphens/>
        <w:spacing w:before="100" w:after="100" w:line="360" w:lineRule="auto"/>
        <w:jc w:val="both"/>
        <w:rPr>
          <w:b/>
          <w:bCs/>
        </w:rPr>
      </w:pPr>
      <w:r w:rsidRPr="00856435">
        <w:rPr>
          <w:b/>
          <w:bCs/>
        </w:rPr>
        <w:t>5.12 SIMPLE ASIC DESIGN FLOW</w:t>
      </w:r>
    </w:p>
    <w:p w14:paraId="63CA95C0" w14:textId="77777777" w:rsidR="000A68BD" w:rsidRPr="00856435" w:rsidRDefault="000A68BD" w:rsidP="000A68BD">
      <w:pPr>
        <w:suppressAutoHyphens/>
        <w:spacing w:before="100" w:after="100" w:line="360" w:lineRule="auto"/>
        <w:ind w:left="2700"/>
        <w:jc w:val="both"/>
      </w:pPr>
    </w:p>
    <w:p w14:paraId="6DDFE2C1" w14:textId="77777777" w:rsidR="000A68BD" w:rsidRPr="00856435" w:rsidRDefault="000A68BD" w:rsidP="000A68BD">
      <w:pPr>
        <w:suppressAutoHyphens/>
        <w:spacing w:before="100" w:after="100" w:line="360" w:lineRule="auto"/>
        <w:ind w:left="2700"/>
        <w:jc w:val="both"/>
      </w:pPr>
      <w:r w:rsidRPr="00856435">
        <w:rPr>
          <w:noProof/>
        </w:rPr>
        <w:drawing>
          <wp:inline distT="0" distB="0" distL="0" distR="0" wp14:anchorId="2065024E" wp14:editId="5E16351D">
            <wp:extent cx="1725295" cy="4580890"/>
            <wp:effectExtent l="19050" t="0" r="8255" b="0"/>
            <wp:docPr id="19315315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1725295" cy="4580890"/>
                    </a:xfrm>
                    <a:prstGeom prst="rect">
                      <a:avLst/>
                    </a:prstGeom>
                    <a:noFill/>
                    <a:ln w="9525">
                      <a:noFill/>
                      <a:miter lim="800000"/>
                      <a:headEnd/>
                      <a:tailEnd/>
                    </a:ln>
                  </pic:spPr>
                </pic:pic>
              </a:graphicData>
            </a:graphic>
          </wp:inline>
        </w:drawing>
      </w:r>
    </w:p>
    <w:p w14:paraId="410AF78E" w14:textId="77777777" w:rsidR="000A68BD" w:rsidRPr="00856435" w:rsidRDefault="000A68BD" w:rsidP="000A68BD">
      <w:pPr>
        <w:suppressAutoHyphens/>
        <w:spacing w:before="100" w:after="100" w:line="360" w:lineRule="auto"/>
        <w:ind w:left="2700"/>
        <w:jc w:val="both"/>
      </w:pPr>
      <w:r w:rsidRPr="00856435">
        <w:lastRenderedPageBreak/>
        <w:t>Fig</w:t>
      </w:r>
      <w:r>
        <w:t>ure</w:t>
      </w:r>
      <w:r w:rsidRPr="00856435">
        <w:t xml:space="preserve"> </w:t>
      </w:r>
      <w:r>
        <w:t>5.12.1</w:t>
      </w:r>
      <w:r w:rsidRPr="00856435">
        <w:t xml:space="preserve"> </w:t>
      </w:r>
      <w:r w:rsidRPr="00856435">
        <w:rPr>
          <w:bCs/>
        </w:rPr>
        <w:t>Simple ASIC Design Flow</w:t>
      </w:r>
    </w:p>
    <w:p w14:paraId="5CC7DCB9" w14:textId="77777777" w:rsidR="000A68BD" w:rsidRPr="00856435" w:rsidRDefault="000A68BD" w:rsidP="000A68BD">
      <w:pPr>
        <w:adjustRightInd w:val="0"/>
        <w:spacing w:line="360" w:lineRule="auto"/>
        <w:ind w:firstLine="720"/>
        <w:jc w:val="both"/>
      </w:pPr>
      <w:r w:rsidRPr="00856435">
        <w:t xml:space="preserve">For any design to work at a specific speed, timing analysis has to be performed. We need to check whether the design is meeting the speed requirement mentioned in the specification. This is done by Static Timing Analysis Tool, for example Primetime. </w:t>
      </w:r>
    </w:p>
    <w:p w14:paraId="7A6B92C0" w14:textId="77777777" w:rsidR="000A68BD" w:rsidRPr="00856435" w:rsidRDefault="000A68BD" w:rsidP="000A68BD">
      <w:pPr>
        <w:adjustRightInd w:val="0"/>
        <w:spacing w:line="360" w:lineRule="auto"/>
        <w:jc w:val="both"/>
      </w:pPr>
    </w:p>
    <w:p w14:paraId="0BE9BF06" w14:textId="77777777" w:rsidR="000A68BD" w:rsidRPr="00856435" w:rsidRDefault="000A68BD" w:rsidP="000A68BD">
      <w:pPr>
        <w:adjustRightInd w:val="0"/>
        <w:spacing w:line="360" w:lineRule="auto"/>
        <w:jc w:val="both"/>
        <w:rPr>
          <w:b/>
          <w:bCs/>
        </w:rPr>
      </w:pPr>
      <w:proofErr w:type="spellStart"/>
      <w:r w:rsidRPr="00856435">
        <w:rPr>
          <w:b/>
          <w:bCs/>
        </w:rPr>
        <w:t>Behavior</w:t>
      </w:r>
      <w:proofErr w:type="spellEnd"/>
      <w:r w:rsidRPr="00856435">
        <w:rPr>
          <w:b/>
          <w:bCs/>
        </w:rPr>
        <w:t xml:space="preserve"> Level</w:t>
      </w:r>
    </w:p>
    <w:p w14:paraId="2151F29E" w14:textId="77777777" w:rsidR="000A68BD" w:rsidRPr="00856435" w:rsidRDefault="000A68BD" w:rsidP="000A68BD">
      <w:pPr>
        <w:adjustRightInd w:val="0"/>
        <w:spacing w:line="360" w:lineRule="auto"/>
        <w:ind w:firstLine="720"/>
        <w:jc w:val="both"/>
      </w:pPr>
      <w:r w:rsidRPr="00856435">
        <w:t>This level describes a system by concurrent algorithms (</w:t>
      </w:r>
      <w:proofErr w:type="spellStart"/>
      <w:r w:rsidRPr="00856435">
        <w:t>Behavioral</w:t>
      </w:r>
      <w:proofErr w:type="spellEnd"/>
      <w:r w:rsidRPr="00856435">
        <w:t xml:space="preserve">). Each algorithm itself is sequential, that means it consists of a set of instructions that are executed one after the other. There is no regard to the structural realization of the design. </w:t>
      </w:r>
    </w:p>
    <w:p w14:paraId="5FD55C08" w14:textId="77777777" w:rsidR="000A68BD" w:rsidRPr="00856435" w:rsidRDefault="000A68BD" w:rsidP="000A68BD">
      <w:pPr>
        <w:adjustRightInd w:val="0"/>
        <w:spacing w:line="360" w:lineRule="auto"/>
        <w:jc w:val="both"/>
      </w:pPr>
    </w:p>
    <w:p w14:paraId="1738876F" w14:textId="77777777" w:rsidR="000A68BD" w:rsidRPr="00856435" w:rsidRDefault="000A68BD" w:rsidP="000A68BD">
      <w:pPr>
        <w:adjustRightInd w:val="0"/>
        <w:spacing w:line="360" w:lineRule="auto"/>
        <w:jc w:val="both"/>
        <w:rPr>
          <w:b/>
          <w:bCs/>
        </w:rPr>
      </w:pPr>
      <w:r w:rsidRPr="00856435">
        <w:rPr>
          <w:b/>
          <w:bCs/>
        </w:rPr>
        <w:t>Register Transfer Level (RTL)</w:t>
      </w:r>
    </w:p>
    <w:p w14:paraId="6EB06FB5" w14:textId="77777777" w:rsidR="000A68BD" w:rsidRPr="00856435" w:rsidRDefault="000A68BD" w:rsidP="000A68BD">
      <w:pPr>
        <w:adjustRightInd w:val="0"/>
        <w:spacing w:line="360" w:lineRule="auto"/>
        <w:ind w:firstLine="720"/>
        <w:jc w:val="both"/>
      </w:pPr>
      <w:r w:rsidRPr="00856435">
        <w:t xml:space="preserve">Designs using the Register-Transfer Level specify the characteristics of a circuit by transfer of data between the registers, and also the functionality; for </w:t>
      </w:r>
      <w:proofErr w:type="gramStart"/>
      <w:r w:rsidRPr="00856435">
        <w:t>example</w:t>
      </w:r>
      <w:proofErr w:type="gramEnd"/>
      <w:r w:rsidRPr="00856435">
        <w:t xml:space="preserve"> Finite State Machines. An explicit clock is used. RTL design contains exact timing possibility; and data transfer is scheduled to occur at certain times.</w:t>
      </w:r>
    </w:p>
    <w:p w14:paraId="01BA706A" w14:textId="77777777" w:rsidR="000A68BD" w:rsidRPr="00856435" w:rsidRDefault="000A68BD" w:rsidP="000A68BD">
      <w:pPr>
        <w:adjustRightInd w:val="0"/>
        <w:spacing w:line="360" w:lineRule="auto"/>
        <w:ind w:firstLine="720"/>
        <w:jc w:val="both"/>
      </w:pPr>
    </w:p>
    <w:p w14:paraId="68773725" w14:textId="77777777" w:rsidR="000A68BD" w:rsidRPr="00856435" w:rsidRDefault="000A68BD" w:rsidP="000A68BD">
      <w:pPr>
        <w:adjustRightInd w:val="0"/>
        <w:spacing w:line="360" w:lineRule="auto"/>
        <w:jc w:val="both"/>
        <w:rPr>
          <w:b/>
          <w:bCs/>
        </w:rPr>
      </w:pPr>
      <w:r w:rsidRPr="00856435">
        <w:rPr>
          <w:b/>
          <w:bCs/>
        </w:rPr>
        <w:t>Gate level</w:t>
      </w:r>
    </w:p>
    <w:p w14:paraId="408B7FD4" w14:textId="77777777" w:rsidR="000A68BD" w:rsidRPr="00856435" w:rsidRDefault="000A68BD" w:rsidP="000A68BD">
      <w:pPr>
        <w:adjustRightInd w:val="0"/>
        <w:spacing w:line="360" w:lineRule="auto"/>
        <w:ind w:firstLine="720"/>
        <w:jc w:val="both"/>
      </w:pPr>
      <w:r w:rsidRPr="00856435">
        <w:t>The system is described in terms of gates (AND, OR, NOT, NAND etc…). The signals can have only these four logic states (‘0’,’1’,’X’,’Z’). The Gate Level design is normally not done because the output of Logic Synthesis is the gate level netlist.</w:t>
      </w:r>
    </w:p>
    <w:p w14:paraId="42B3BC63" w14:textId="77777777" w:rsidR="000A68BD" w:rsidRPr="00856435" w:rsidRDefault="000A68BD" w:rsidP="000A68BD">
      <w:pPr>
        <w:suppressAutoHyphens/>
        <w:spacing w:before="100" w:after="100" w:line="360" w:lineRule="auto"/>
        <w:jc w:val="both"/>
      </w:pPr>
    </w:p>
    <w:p w14:paraId="044EE9AD" w14:textId="77777777" w:rsidR="000A68BD" w:rsidRPr="00856435" w:rsidRDefault="000A68BD" w:rsidP="000A68BD">
      <w:pPr>
        <w:adjustRightInd w:val="0"/>
        <w:spacing w:line="360" w:lineRule="auto"/>
        <w:jc w:val="both"/>
        <w:rPr>
          <w:b/>
          <w:bCs/>
        </w:rPr>
      </w:pPr>
      <w:r w:rsidRPr="00856435">
        <w:rPr>
          <w:b/>
          <w:bCs/>
        </w:rPr>
        <w:t>Optimization</w:t>
      </w:r>
    </w:p>
    <w:p w14:paraId="62673ECE" w14:textId="77777777" w:rsidR="000A68BD" w:rsidRPr="00856435" w:rsidRDefault="000A68BD" w:rsidP="000A68BD">
      <w:pPr>
        <w:adjustRightInd w:val="0"/>
        <w:spacing w:line="360" w:lineRule="auto"/>
        <w:ind w:firstLine="720"/>
        <w:jc w:val="both"/>
      </w:pPr>
      <w:r w:rsidRPr="00856435">
        <w:t xml:space="preserve">The circuit at the gate level – in terms of the gates and flip-flops – can be redundant in nature. The same can be minimized with the help of minimization tools. The step is not shown separately in the figure. The minimized logical design is converted to a circuit in terms of the switch level cells from standard libraries provided by the foundries. The </w:t>
      </w:r>
      <w:proofErr w:type="gramStart"/>
      <w:r w:rsidRPr="00856435">
        <w:t>cell based</w:t>
      </w:r>
      <w:proofErr w:type="gramEnd"/>
      <w:r w:rsidRPr="00856435">
        <w:t xml:space="preserve"> design </w:t>
      </w:r>
      <w:r w:rsidRPr="00856435">
        <w:lastRenderedPageBreak/>
        <w:t>generated by the tool is the last step in the logical design process; it forms the input to the first level of physical design.</w:t>
      </w:r>
    </w:p>
    <w:p w14:paraId="2DE13E14" w14:textId="77777777" w:rsidR="000A68BD" w:rsidRPr="00856435" w:rsidRDefault="000A68BD" w:rsidP="000A68BD">
      <w:pPr>
        <w:adjustRightInd w:val="0"/>
        <w:spacing w:line="360" w:lineRule="auto"/>
        <w:ind w:firstLine="720"/>
        <w:jc w:val="both"/>
      </w:pPr>
    </w:p>
    <w:p w14:paraId="3517458E" w14:textId="77777777" w:rsidR="000A68BD" w:rsidRPr="00856435" w:rsidRDefault="000A68BD" w:rsidP="000A68BD">
      <w:pPr>
        <w:adjustRightInd w:val="0"/>
        <w:spacing w:line="360" w:lineRule="auto"/>
        <w:jc w:val="both"/>
        <w:rPr>
          <w:b/>
          <w:bCs/>
        </w:rPr>
      </w:pPr>
      <w:r w:rsidRPr="00856435">
        <w:rPr>
          <w:b/>
          <w:bCs/>
        </w:rPr>
        <w:t>5.13 BASIC TIMING DEFINITIONS:</w:t>
      </w:r>
    </w:p>
    <w:p w14:paraId="58D42C94" w14:textId="77777777" w:rsidR="000A68BD" w:rsidRPr="00856435" w:rsidRDefault="000A68BD" w:rsidP="000A68BD">
      <w:pPr>
        <w:adjustRightInd w:val="0"/>
        <w:spacing w:line="360" w:lineRule="auto"/>
        <w:jc w:val="both"/>
        <w:rPr>
          <w:b/>
          <w:bCs/>
        </w:rPr>
      </w:pPr>
    </w:p>
    <w:p w14:paraId="5EBF1B5B" w14:textId="77777777" w:rsidR="000A68BD" w:rsidRPr="00856435" w:rsidRDefault="000A68BD" w:rsidP="000A68BD">
      <w:pPr>
        <w:adjustRightInd w:val="0"/>
        <w:spacing w:line="360" w:lineRule="auto"/>
        <w:jc w:val="both"/>
        <w:rPr>
          <w:b/>
          <w:bCs/>
        </w:rPr>
      </w:pPr>
      <w:r w:rsidRPr="00856435">
        <w:rPr>
          <w:b/>
          <w:bCs/>
        </w:rPr>
        <w:t>Clock Latency</w:t>
      </w:r>
    </w:p>
    <w:p w14:paraId="648959FB" w14:textId="77777777" w:rsidR="000A68BD" w:rsidRPr="00856435" w:rsidRDefault="000A68BD" w:rsidP="000A68BD">
      <w:pPr>
        <w:adjustRightInd w:val="0"/>
        <w:spacing w:line="360" w:lineRule="auto"/>
        <w:ind w:firstLine="720"/>
        <w:jc w:val="both"/>
      </w:pPr>
      <w:r w:rsidRPr="00856435">
        <w:t xml:space="preserve"> Clock latency means delay between the clock source and the clock pin. This is called as source latency of the clock. Normally it specifies </w:t>
      </w:r>
      <w:proofErr w:type="gramStart"/>
      <w:r w:rsidRPr="00856435">
        <w:t>the  skew</w:t>
      </w:r>
      <w:proofErr w:type="gramEnd"/>
      <w:r w:rsidRPr="00856435">
        <w:t xml:space="preserve"> between the clock generation point and the Clock pin. </w:t>
      </w:r>
    </w:p>
    <w:p w14:paraId="044DEFEB" w14:textId="77777777" w:rsidR="000A68BD" w:rsidRPr="00856435" w:rsidRDefault="000A68BD" w:rsidP="000A68BD">
      <w:pPr>
        <w:adjustRightInd w:val="0"/>
        <w:spacing w:line="360" w:lineRule="auto"/>
        <w:ind w:firstLine="720"/>
        <w:jc w:val="both"/>
      </w:pPr>
    </w:p>
    <w:p w14:paraId="3CF9B5E8" w14:textId="77777777" w:rsidR="000A68BD" w:rsidRPr="00856435" w:rsidRDefault="000A68BD" w:rsidP="000A68BD">
      <w:pPr>
        <w:adjustRightInd w:val="0"/>
        <w:spacing w:line="360" w:lineRule="auto"/>
        <w:jc w:val="both"/>
        <w:rPr>
          <w:b/>
          <w:bCs/>
        </w:rPr>
      </w:pPr>
      <w:r w:rsidRPr="00856435">
        <w:rPr>
          <w:b/>
          <w:bCs/>
        </w:rPr>
        <w:t>Rise Time]</w:t>
      </w:r>
    </w:p>
    <w:p w14:paraId="52C44D36" w14:textId="77777777" w:rsidR="000A68BD" w:rsidRPr="00856435" w:rsidRDefault="000A68BD" w:rsidP="000A68BD">
      <w:pPr>
        <w:adjustRightInd w:val="0"/>
        <w:spacing w:line="360" w:lineRule="auto"/>
        <w:ind w:firstLine="720"/>
        <w:jc w:val="both"/>
      </w:pPr>
      <w:r w:rsidRPr="00856435">
        <w:t>It is defined as the time it takes for a waveform to rise from 10% to 90% of its steady state value.</w:t>
      </w:r>
    </w:p>
    <w:p w14:paraId="4FD2F8D8" w14:textId="77777777" w:rsidR="000A68BD" w:rsidRPr="00856435" w:rsidRDefault="000A68BD" w:rsidP="000A68BD">
      <w:pPr>
        <w:adjustRightInd w:val="0"/>
        <w:spacing w:line="360" w:lineRule="auto"/>
        <w:ind w:firstLine="720"/>
        <w:jc w:val="both"/>
      </w:pPr>
    </w:p>
    <w:p w14:paraId="6BA14358" w14:textId="77777777" w:rsidR="000A68BD" w:rsidRPr="00856435" w:rsidRDefault="000A68BD" w:rsidP="000A68BD">
      <w:pPr>
        <w:adjustRightInd w:val="0"/>
        <w:spacing w:line="360" w:lineRule="auto"/>
        <w:jc w:val="both"/>
        <w:rPr>
          <w:b/>
          <w:bCs/>
        </w:rPr>
      </w:pPr>
      <w:r w:rsidRPr="00856435">
        <w:rPr>
          <w:b/>
          <w:bCs/>
        </w:rPr>
        <w:t>Fall time</w:t>
      </w:r>
    </w:p>
    <w:p w14:paraId="24A16EBF" w14:textId="77777777" w:rsidR="000A68BD" w:rsidRPr="00856435" w:rsidRDefault="000A68BD" w:rsidP="000A68BD">
      <w:pPr>
        <w:adjustRightInd w:val="0"/>
        <w:spacing w:line="360" w:lineRule="auto"/>
        <w:ind w:firstLine="720"/>
        <w:jc w:val="both"/>
      </w:pPr>
      <w:r w:rsidRPr="00856435">
        <w:t xml:space="preserve"> It is defined as the time it takes for a waveform to rise from 90% to 10% of its steady state value.</w:t>
      </w:r>
    </w:p>
    <w:p w14:paraId="60225EE4" w14:textId="77777777" w:rsidR="000A68BD" w:rsidRPr="00856435" w:rsidRDefault="000A68BD" w:rsidP="000A68BD">
      <w:pPr>
        <w:adjustRightInd w:val="0"/>
        <w:spacing w:line="360" w:lineRule="auto"/>
        <w:ind w:firstLine="720"/>
        <w:jc w:val="both"/>
      </w:pPr>
    </w:p>
    <w:p w14:paraId="219F31F0" w14:textId="77777777" w:rsidR="000A68BD" w:rsidRPr="00856435" w:rsidRDefault="000A68BD" w:rsidP="000A68BD">
      <w:pPr>
        <w:adjustRightInd w:val="0"/>
        <w:spacing w:line="360" w:lineRule="auto"/>
        <w:jc w:val="both"/>
      </w:pPr>
      <w:r w:rsidRPr="00856435">
        <w:rPr>
          <w:b/>
          <w:bCs/>
        </w:rPr>
        <w:t>Clock-Q Delay</w:t>
      </w:r>
    </w:p>
    <w:p w14:paraId="734B873F" w14:textId="77777777" w:rsidR="000A68BD" w:rsidRPr="00856435" w:rsidRDefault="000A68BD" w:rsidP="000A68BD">
      <w:pPr>
        <w:adjustRightInd w:val="0"/>
        <w:spacing w:line="360" w:lineRule="auto"/>
        <w:ind w:firstLine="720"/>
        <w:jc w:val="both"/>
      </w:pPr>
      <w:r w:rsidRPr="00856435">
        <w:t xml:space="preserve"> It is the delay from rising edge of the clock to when Q (output) becomes available. It depends on</w:t>
      </w:r>
    </w:p>
    <w:p w14:paraId="33906B88" w14:textId="77777777" w:rsidR="000A68BD" w:rsidRPr="00856435" w:rsidRDefault="000A68BD" w:rsidP="000A68BD">
      <w:pPr>
        <w:adjustRightInd w:val="0"/>
        <w:spacing w:line="360" w:lineRule="auto"/>
        <w:ind w:firstLine="720"/>
        <w:jc w:val="both"/>
      </w:pPr>
    </w:p>
    <w:p w14:paraId="467A0CC2" w14:textId="77777777" w:rsidR="000A68BD" w:rsidRPr="00856435" w:rsidRDefault="000A68BD" w:rsidP="000A68BD">
      <w:pPr>
        <w:adjustRightInd w:val="0"/>
        <w:spacing w:line="360" w:lineRule="auto"/>
        <w:ind w:firstLine="720"/>
        <w:jc w:val="both"/>
      </w:pPr>
      <w:r w:rsidRPr="00856435">
        <w:t>1.  Input Clock transition</w:t>
      </w:r>
    </w:p>
    <w:p w14:paraId="53484BD6" w14:textId="77777777" w:rsidR="000A68BD" w:rsidRPr="00856435" w:rsidRDefault="000A68BD" w:rsidP="000A68BD">
      <w:pPr>
        <w:adjustRightInd w:val="0"/>
        <w:spacing w:line="360" w:lineRule="auto"/>
        <w:jc w:val="both"/>
      </w:pPr>
      <w:r w:rsidRPr="00856435">
        <w:tab/>
        <w:t>2. Output Load Capacitance</w:t>
      </w:r>
    </w:p>
    <w:p w14:paraId="17923706" w14:textId="77777777" w:rsidR="000A68BD" w:rsidRPr="00856435" w:rsidRDefault="000A68BD" w:rsidP="000A68BD">
      <w:pPr>
        <w:adjustRightInd w:val="0"/>
        <w:spacing w:line="360" w:lineRule="auto"/>
        <w:jc w:val="both"/>
        <w:rPr>
          <w:bCs/>
        </w:rPr>
      </w:pPr>
    </w:p>
    <w:p w14:paraId="5F559255" w14:textId="77777777" w:rsidR="000A68BD" w:rsidRPr="00856435" w:rsidRDefault="000A68BD" w:rsidP="000A68BD">
      <w:pPr>
        <w:adjustRightInd w:val="0"/>
        <w:spacing w:line="360" w:lineRule="auto"/>
        <w:jc w:val="both"/>
        <w:rPr>
          <w:b/>
          <w:bCs/>
        </w:rPr>
      </w:pPr>
      <w:r w:rsidRPr="00856435">
        <w:rPr>
          <w:b/>
          <w:bCs/>
        </w:rPr>
        <w:lastRenderedPageBreak/>
        <w:t xml:space="preserve">Clock Skew </w:t>
      </w:r>
    </w:p>
    <w:p w14:paraId="70DBA6B6" w14:textId="77777777" w:rsidR="000A68BD" w:rsidRPr="00856435" w:rsidRDefault="000A68BD" w:rsidP="000A68BD">
      <w:pPr>
        <w:adjustRightInd w:val="0"/>
        <w:spacing w:line="360" w:lineRule="auto"/>
        <w:ind w:firstLine="720"/>
        <w:jc w:val="both"/>
      </w:pPr>
      <w:r w:rsidRPr="00856435">
        <w:t xml:space="preserve"> It is defined as the time difference between the clock path reference and the data path reference. The clock path reference is the delay from the main clock to the clock pin and data path reference is the delay from the main clock to the data pin of the same block. </w:t>
      </w:r>
    </w:p>
    <w:p w14:paraId="35977A2C" w14:textId="77777777" w:rsidR="000A68BD" w:rsidRPr="00856435" w:rsidRDefault="000A68BD" w:rsidP="000A68BD">
      <w:pPr>
        <w:adjustRightInd w:val="0"/>
        <w:spacing w:line="360" w:lineRule="auto"/>
        <w:jc w:val="both"/>
      </w:pPr>
    </w:p>
    <w:p w14:paraId="0F36ACC0" w14:textId="77777777" w:rsidR="000A68BD" w:rsidRPr="00856435" w:rsidRDefault="000A68BD" w:rsidP="000A68BD">
      <w:pPr>
        <w:adjustRightInd w:val="0"/>
        <w:spacing w:line="360" w:lineRule="auto"/>
        <w:jc w:val="both"/>
        <w:rPr>
          <w:b/>
          <w:bCs/>
        </w:rPr>
      </w:pPr>
      <w:r w:rsidRPr="00856435">
        <w:rPr>
          <w:b/>
          <w:bCs/>
        </w:rPr>
        <w:t>Metastability</w:t>
      </w:r>
    </w:p>
    <w:p w14:paraId="3F8DEF28" w14:textId="77777777" w:rsidR="000A68BD" w:rsidRPr="00856435" w:rsidRDefault="000A68BD" w:rsidP="000A68BD">
      <w:pPr>
        <w:adjustRightInd w:val="0"/>
        <w:spacing w:line="360" w:lineRule="auto"/>
        <w:ind w:firstLine="720"/>
        <w:jc w:val="both"/>
      </w:pPr>
      <w:r w:rsidRPr="00856435">
        <w:t xml:space="preserve"> It is a condition caused when the logic level of a signal is in </w:t>
      </w:r>
      <w:proofErr w:type="gramStart"/>
      <w:r w:rsidRPr="00856435">
        <w:t>an  indeterminate</w:t>
      </w:r>
      <w:proofErr w:type="gramEnd"/>
      <w:r w:rsidRPr="00856435">
        <w:t xml:space="preserve"> state. </w:t>
      </w:r>
    </w:p>
    <w:p w14:paraId="431CAE38" w14:textId="77777777" w:rsidR="000A68BD" w:rsidRPr="00856435" w:rsidRDefault="000A68BD" w:rsidP="000A68BD">
      <w:pPr>
        <w:adjustRightInd w:val="0"/>
        <w:spacing w:line="360" w:lineRule="auto"/>
        <w:ind w:firstLine="720"/>
        <w:jc w:val="both"/>
      </w:pPr>
    </w:p>
    <w:p w14:paraId="3E546845" w14:textId="77777777" w:rsidR="000A68BD" w:rsidRPr="00856435" w:rsidRDefault="000A68BD" w:rsidP="000A68BD">
      <w:pPr>
        <w:adjustRightInd w:val="0"/>
        <w:spacing w:line="360" w:lineRule="auto"/>
        <w:jc w:val="both"/>
        <w:rPr>
          <w:b/>
          <w:bCs/>
        </w:rPr>
      </w:pPr>
      <w:r w:rsidRPr="00856435">
        <w:rPr>
          <w:b/>
          <w:bCs/>
        </w:rPr>
        <w:t>Critical Path</w:t>
      </w:r>
    </w:p>
    <w:p w14:paraId="4730F54F" w14:textId="77777777" w:rsidR="000A68BD" w:rsidRPr="00856435" w:rsidRDefault="000A68BD" w:rsidP="000A68BD">
      <w:pPr>
        <w:adjustRightInd w:val="0"/>
        <w:spacing w:line="360" w:lineRule="auto"/>
        <w:ind w:firstLine="720"/>
        <w:jc w:val="both"/>
      </w:pPr>
      <w:r w:rsidRPr="00856435">
        <w:t xml:space="preserve"> The clock speed is normally determined by the slowest path in the design. This is often called as ‘Critical Path’. </w:t>
      </w:r>
    </w:p>
    <w:p w14:paraId="3C3FB429" w14:textId="77777777" w:rsidR="000A68BD" w:rsidRPr="00856435" w:rsidRDefault="000A68BD" w:rsidP="000A68BD">
      <w:pPr>
        <w:adjustRightInd w:val="0"/>
        <w:spacing w:line="360" w:lineRule="auto"/>
        <w:ind w:firstLine="720"/>
        <w:jc w:val="both"/>
      </w:pPr>
    </w:p>
    <w:p w14:paraId="72EF6847" w14:textId="77777777" w:rsidR="000A68BD" w:rsidRPr="00856435" w:rsidRDefault="000A68BD" w:rsidP="000A68BD">
      <w:pPr>
        <w:adjustRightInd w:val="0"/>
        <w:spacing w:line="360" w:lineRule="auto"/>
        <w:jc w:val="both"/>
        <w:rPr>
          <w:b/>
          <w:bCs/>
        </w:rPr>
      </w:pPr>
      <w:r w:rsidRPr="00856435">
        <w:rPr>
          <w:b/>
          <w:bCs/>
        </w:rPr>
        <w:t>Clock jitter</w:t>
      </w:r>
    </w:p>
    <w:p w14:paraId="65804E66" w14:textId="77777777" w:rsidR="000A68BD" w:rsidRPr="00270059" w:rsidRDefault="000A68BD" w:rsidP="000A68BD">
      <w:pPr>
        <w:adjustRightInd w:val="0"/>
        <w:spacing w:line="360" w:lineRule="auto"/>
        <w:ind w:firstLine="720"/>
        <w:jc w:val="both"/>
      </w:pPr>
      <w:r w:rsidRPr="00856435">
        <w:t xml:space="preserve"> It is the variation in clock edge timing between clock cycles.</w:t>
      </w:r>
      <w:r>
        <w:t xml:space="preserve"> It is usually caused by noise.</w:t>
      </w:r>
    </w:p>
    <w:p w14:paraId="064C7A65" w14:textId="77777777" w:rsidR="000A68BD" w:rsidRPr="00856435" w:rsidRDefault="000A68BD" w:rsidP="000A68BD">
      <w:pPr>
        <w:adjustRightInd w:val="0"/>
        <w:spacing w:line="360" w:lineRule="auto"/>
        <w:jc w:val="both"/>
        <w:rPr>
          <w:b/>
          <w:bCs/>
        </w:rPr>
      </w:pPr>
      <w:r w:rsidRPr="00856435">
        <w:rPr>
          <w:b/>
          <w:bCs/>
        </w:rPr>
        <w:t>Setup Time</w:t>
      </w:r>
    </w:p>
    <w:p w14:paraId="3F003847" w14:textId="77777777" w:rsidR="000A68BD" w:rsidRPr="00856435" w:rsidRDefault="000A68BD" w:rsidP="000A68BD">
      <w:pPr>
        <w:adjustRightInd w:val="0"/>
        <w:spacing w:line="360" w:lineRule="auto"/>
        <w:ind w:firstLine="720"/>
        <w:jc w:val="both"/>
      </w:pPr>
      <w:r w:rsidRPr="00856435">
        <w:t xml:space="preserve">It indicates the time before the clock edge during which the data should be valid i.e. it should be stable during this period and should not change. Any change during this period would trigger a setup timing violation. </w:t>
      </w:r>
    </w:p>
    <w:p w14:paraId="067BCF7E" w14:textId="77777777" w:rsidR="000A68BD" w:rsidRPr="00856435" w:rsidRDefault="000A68BD" w:rsidP="000A68BD">
      <w:pPr>
        <w:adjustRightInd w:val="0"/>
        <w:spacing w:line="360" w:lineRule="auto"/>
        <w:ind w:firstLine="720"/>
        <w:jc w:val="both"/>
      </w:pPr>
    </w:p>
    <w:p w14:paraId="56D3C421" w14:textId="77777777" w:rsidR="000A68BD" w:rsidRPr="00856435" w:rsidRDefault="000A68BD" w:rsidP="000A68BD">
      <w:pPr>
        <w:adjustRightInd w:val="0"/>
        <w:spacing w:line="360" w:lineRule="auto"/>
        <w:jc w:val="both"/>
        <w:rPr>
          <w:b/>
          <w:bCs/>
        </w:rPr>
      </w:pPr>
      <w:r w:rsidRPr="00856435">
        <w:rPr>
          <w:b/>
          <w:bCs/>
        </w:rPr>
        <w:t>Hold Time</w:t>
      </w:r>
    </w:p>
    <w:p w14:paraId="1517F80A" w14:textId="77777777" w:rsidR="000A68BD" w:rsidRPr="00856435" w:rsidRDefault="000A68BD" w:rsidP="000A68BD">
      <w:pPr>
        <w:adjustRightInd w:val="0"/>
        <w:spacing w:line="360" w:lineRule="auto"/>
        <w:ind w:firstLine="720"/>
        <w:jc w:val="both"/>
      </w:pPr>
      <w:r w:rsidRPr="00856435">
        <w:t xml:space="preserve">It indicates the time after the clock edge during which the data should be held valid i.e. it should not change but remain stable. Any change during this period would trigger a hold timing violation. </w:t>
      </w:r>
    </w:p>
    <w:p w14:paraId="53934723" w14:textId="77777777" w:rsidR="000A68BD" w:rsidRPr="00856435" w:rsidRDefault="000A68BD" w:rsidP="000A68BD">
      <w:pPr>
        <w:adjustRightInd w:val="0"/>
        <w:spacing w:line="360" w:lineRule="auto"/>
        <w:jc w:val="both"/>
        <w:rPr>
          <w:b/>
          <w:bCs/>
        </w:rPr>
      </w:pPr>
      <w:r w:rsidRPr="00856435">
        <w:rPr>
          <w:b/>
          <w:bCs/>
        </w:rPr>
        <w:t xml:space="preserve">Interconnect Delay </w:t>
      </w:r>
    </w:p>
    <w:p w14:paraId="541CE9B2" w14:textId="77777777" w:rsidR="000A68BD" w:rsidRPr="00856435" w:rsidRDefault="000A68BD" w:rsidP="000A68BD">
      <w:pPr>
        <w:adjustRightInd w:val="0"/>
        <w:spacing w:line="360" w:lineRule="auto"/>
        <w:ind w:firstLine="720"/>
        <w:jc w:val="both"/>
        <w:rPr>
          <w:b/>
          <w:bCs/>
        </w:rPr>
      </w:pPr>
      <w:r w:rsidRPr="00856435">
        <w:lastRenderedPageBreak/>
        <w:t xml:space="preserve"> This is delay caused by wires. Interconnect introduces three types of parasitic effects – capacitive, resistive, and inductive – all of which influence signal integrity and degrade the performance of the circuit.</w:t>
      </w:r>
    </w:p>
    <w:p w14:paraId="743E45A6" w14:textId="77777777" w:rsidR="000A68BD" w:rsidRPr="00856435" w:rsidRDefault="000A68BD" w:rsidP="000A68BD">
      <w:pPr>
        <w:adjustRightInd w:val="0"/>
        <w:spacing w:line="360" w:lineRule="auto"/>
        <w:jc w:val="both"/>
        <w:rPr>
          <w:b/>
          <w:bCs/>
        </w:rPr>
      </w:pPr>
      <w:r w:rsidRPr="00856435">
        <w:rPr>
          <w:b/>
          <w:bCs/>
        </w:rPr>
        <w:tab/>
      </w:r>
      <w:r w:rsidRPr="00856435">
        <w:rPr>
          <w:b/>
          <w:bCs/>
        </w:rPr>
        <w:tab/>
      </w:r>
      <w:r w:rsidRPr="00856435">
        <w:rPr>
          <w:b/>
          <w:bCs/>
        </w:rPr>
        <w:tab/>
      </w:r>
      <w:r w:rsidRPr="00856435">
        <w:rPr>
          <w:b/>
          <w:bCs/>
        </w:rPr>
        <w:tab/>
      </w:r>
      <w:r w:rsidRPr="00856435">
        <w:rPr>
          <w:b/>
          <w:bCs/>
        </w:rPr>
        <w:tab/>
      </w:r>
      <w:r w:rsidRPr="00856435">
        <w:rPr>
          <w:b/>
          <w:bCs/>
        </w:rPr>
        <w:tab/>
      </w:r>
      <w:r w:rsidRPr="00856435">
        <w:rPr>
          <w:b/>
          <w:bCs/>
        </w:rPr>
        <w:tab/>
      </w:r>
      <w:r w:rsidRPr="00856435">
        <w:rPr>
          <w:b/>
          <w:bCs/>
        </w:rPr>
        <w:tab/>
      </w:r>
      <w:r w:rsidRPr="00856435">
        <w:rPr>
          <w:b/>
          <w:bCs/>
        </w:rPr>
        <w:tab/>
      </w:r>
    </w:p>
    <w:p w14:paraId="1402F867" w14:textId="77777777" w:rsidR="000A68BD" w:rsidRPr="00856435" w:rsidRDefault="000A68BD" w:rsidP="000A68BD">
      <w:pPr>
        <w:adjustRightInd w:val="0"/>
        <w:spacing w:line="360" w:lineRule="auto"/>
        <w:jc w:val="both"/>
        <w:rPr>
          <w:b/>
          <w:bCs/>
        </w:rPr>
      </w:pPr>
      <w:r w:rsidRPr="00856435">
        <w:rPr>
          <w:b/>
          <w:bCs/>
        </w:rPr>
        <w:t>Negative Setup time</w:t>
      </w:r>
    </w:p>
    <w:p w14:paraId="51004E13" w14:textId="77777777" w:rsidR="000A68BD" w:rsidRPr="00856435" w:rsidRDefault="000A68BD" w:rsidP="000A68BD">
      <w:pPr>
        <w:adjustRightInd w:val="0"/>
        <w:spacing w:line="360" w:lineRule="auto"/>
        <w:ind w:firstLine="720"/>
        <w:jc w:val="both"/>
      </w:pPr>
      <w:r w:rsidRPr="00856435">
        <w:t xml:space="preserve"> In certain cases, due to the excessive delay on the clock signal, the clock signal actually arrives later than the data signal. The actual clock edge you want your data to latch arrives later than the data signal. This is called negative set up time. </w:t>
      </w:r>
    </w:p>
    <w:p w14:paraId="13C013C2" w14:textId="77777777" w:rsidR="000A68BD" w:rsidRPr="00856435" w:rsidRDefault="000A68BD" w:rsidP="000A68BD">
      <w:pPr>
        <w:adjustRightInd w:val="0"/>
        <w:spacing w:line="360" w:lineRule="auto"/>
        <w:jc w:val="both"/>
        <w:rPr>
          <w:b/>
          <w:bCs/>
        </w:rPr>
      </w:pPr>
    </w:p>
    <w:p w14:paraId="4AC2BFAF" w14:textId="77777777" w:rsidR="000A68BD" w:rsidRPr="00856435" w:rsidRDefault="000A68BD" w:rsidP="000A68BD">
      <w:pPr>
        <w:adjustRightInd w:val="0"/>
        <w:spacing w:line="360" w:lineRule="auto"/>
        <w:jc w:val="both"/>
        <w:rPr>
          <w:b/>
          <w:bCs/>
        </w:rPr>
      </w:pPr>
      <w:r w:rsidRPr="00856435">
        <w:rPr>
          <w:b/>
          <w:bCs/>
        </w:rPr>
        <w:t>Negative Hold time</w:t>
      </w:r>
    </w:p>
    <w:p w14:paraId="2C407DFC" w14:textId="77777777" w:rsidR="000A68BD" w:rsidRPr="00856435" w:rsidRDefault="000A68BD" w:rsidP="000A68BD">
      <w:pPr>
        <w:adjustRightInd w:val="0"/>
        <w:spacing w:line="360" w:lineRule="auto"/>
        <w:ind w:firstLine="720"/>
        <w:jc w:val="both"/>
      </w:pPr>
      <w:r w:rsidRPr="00856435">
        <w:t xml:space="preserve"> It basically allows the data that was supposed to change in the next cycle, change before the present clock edge.</w:t>
      </w:r>
    </w:p>
    <w:p w14:paraId="412DE51E" w14:textId="77777777" w:rsidR="000A68BD" w:rsidRPr="00856435" w:rsidRDefault="000A68BD" w:rsidP="000A68BD">
      <w:pPr>
        <w:adjustRightInd w:val="0"/>
        <w:spacing w:line="360" w:lineRule="auto"/>
        <w:jc w:val="both"/>
        <w:rPr>
          <w:b/>
          <w:bCs/>
        </w:rPr>
      </w:pPr>
      <w:r w:rsidRPr="00856435">
        <w:rPr>
          <w:b/>
          <w:bCs/>
        </w:rPr>
        <w:t xml:space="preserve">Negative Delay </w:t>
      </w:r>
    </w:p>
    <w:p w14:paraId="18BB8F0F" w14:textId="77777777" w:rsidR="000A68BD" w:rsidRPr="00856435" w:rsidRDefault="000A68BD" w:rsidP="000A68BD">
      <w:pPr>
        <w:adjustRightInd w:val="0"/>
        <w:spacing w:line="360" w:lineRule="auto"/>
        <w:ind w:firstLine="720"/>
        <w:jc w:val="both"/>
      </w:pPr>
      <w:r w:rsidRPr="00856435">
        <w:t xml:space="preserve"> It is defined as the time taken by the 50% of output crossing to 50% of the input crossing.</w:t>
      </w:r>
    </w:p>
    <w:p w14:paraId="6E6C0026" w14:textId="77777777" w:rsidR="000A68BD" w:rsidRPr="00856435" w:rsidRDefault="000A68BD" w:rsidP="000A68BD">
      <w:pPr>
        <w:adjustRightInd w:val="0"/>
        <w:spacing w:line="360" w:lineRule="auto"/>
        <w:ind w:firstLine="720"/>
        <w:jc w:val="both"/>
      </w:pPr>
    </w:p>
    <w:p w14:paraId="404E9981" w14:textId="77777777" w:rsidR="000A68BD" w:rsidRPr="00856435" w:rsidRDefault="000A68BD" w:rsidP="000A68BD">
      <w:pPr>
        <w:adjustRightInd w:val="0"/>
        <w:spacing w:line="360" w:lineRule="auto"/>
        <w:jc w:val="both"/>
        <w:rPr>
          <w:b/>
          <w:bCs/>
        </w:rPr>
      </w:pPr>
      <w:r w:rsidRPr="00856435">
        <w:rPr>
          <w:b/>
          <w:bCs/>
        </w:rPr>
        <w:t xml:space="preserve">Transition Time </w:t>
      </w:r>
    </w:p>
    <w:p w14:paraId="2263D2B1" w14:textId="77777777" w:rsidR="000A68BD" w:rsidRPr="00856435" w:rsidRDefault="000A68BD" w:rsidP="000A68BD">
      <w:pPr>
        <w:adjustRightInd w:val="0"/>
        <w:spacing w:line="360" w:lineRule="auto"/>
        <w:ind w:firstLine="720"/>
        <w:jc w:val="both"/>
      </w:pPr>
      <w:r w:rsidRPr="00856435">
        <w:t xml:space="preserve"> It is the time taken for the signal to go from one logic level to another logic level </w:t>
      </w:r>
    </w:p>
    <w:p w14:paraId="6A968832" w14:textId="77777777" w:rsidR="000A68BD" w:rsidRPr="00856435" w:rsidRDefault="000A68BD" w:rsidP="000A68BD">
      <w:pPr>
        <w:adjustRightInd w:val="0"/>
        <w:spacing w:line="360" w:lineRule="auto"/>
        <w:jc w:val="both"/>
      </w:pPr>
    </w:p>
    <w:p w14:paraId="2BF3D356" w14:textId="77777777" w:rsidR="000A68BD" w:rsidRPr="00856435" w:rsidRDefault="000A68BD" w:rsidP="000A68BD">
      <w:pPr>
        <w:adjustRightInd w:val="0"/>
        <w:spacing w:line="360" w:lineRule="auto"/>
        <w:jc w:val="both"/>
        <w:rPr>
          <w:b/>
          <w:bCs/>
        </w:rPr>
      </w:pPr>
    </w:p>
    <w:p w14:paraId="43FF56AB" w14:textId="77777777" w:rsidR="000A68BD" w:rsidRPr="00856435" w:rsidRDefault="000A68BD" w:rsidP="000A68BD">
      <w:pPr>
        <w:adjustRightInd w:val="0"/>
        <w:spacing w:line="360" w:lineRule="auto"/>
        <w:jc w:val="both"/>
        <w:rPr>
          <w:b/>
          <w:bCs/>
        </w:rPr>
      </w:pPr>
      <w:r w:rsidRPr="00856435">
        <w:rPr>
          <w:b/>
          <w:bCs/>
        </w:rPr>
        <w:t>Delay Time</w:t>
      </w:r>
    </w:p>
    <w:p w14:paraId="35ACC273" w14:textId="77777777" w:rsidR="000A68BD" w:rsidRPr="00856435" w:rsidRDefault="000A68BD" w:rsidP="000A68BD">
      <w:pPr>
        <w:adjustRightInd w:val="0"/>
        <w:spacing w:line="360" w:lineRule="auto"/>
        <w:ind w:firstLine="720"/>
        <w:jc w:val="both"/>
      </w:pPr>
      <w:r w:rsidRPr="00856435">
        <w:t xml:space="preserve"> It is defined as the time taken by the 50% of input crossing to 50% of the output crossing.</w:t>
      </w:r>
    </w:p>
    <w:p w14:paraId="3FAC97EF" w14:textId="77777777" w:rsidR="000A68BD" w:rsidRPr="00856435" w:rsidRDefault="000A68BD" w:rsidP="000A68BD">
      <w:pPr>
        <w:adjustRightInd w:val="0"/>
        <w:spacing w:line="360" w:lineRule="auto"/>
        <w:ind w:firstLine="720"/>
        <w:jc w:val="both"/>
      </w:pPr>
    </w:p>
    <w:p w14:paraId="5B4D83B7" w14:textId="77777777" w:rsidR="000A68BD" w:rsidRPr="00856435" w:rsidRDefault="000A68BD" w:rsidP="000A68BD">
      <w:pPr>
        <w:adjustRightInd w:val="0"/>
        <w:spacing w:line="360" w:lineRule="auto"/>
        <w:jc w:val="both"/>
        <w:rPr>
          <w:b/>
          <w:bCs/>
        </w:rPr>
      </w:pPr>
      <w:r w:rsidRPr="00856435">
        <w:rPr>
          <w:b/>
          <w:bCs/>
        </w:rPr>
        <w:t>Insertion Delay</w:t>
      </w:r>
    </w:p>
    <w:p w14:paraId="47C2DFCB" w14:textId="77777777" w:rsidR="000A68BD" w:rsidRPr="00856435" w:rsidRDefault="000A68BD" w:rsidP="000A68BD">
      <w:pPr>
        <w:adjustRightInd w:val="0"/>
        <w:spacing w:line="360" w:lineRule="auto"/>
        <w:ind w:firstLine="720"/>
        <w:jc w:val="both"/>
      </w:pPr>
      <w:r w:rsidRPr="00856435">
        <w:lastRenderedPageBreak/>
        <w:t xml:space="preserve"> Delay from the clock source to that of the sequential pin.</w:t>
      </w:r>
    </w:p>
    <w:p w14:paraId="1A104032" w14:textId="77777777" w:rsidR="000A68BD" w:rsidRPr="00856435" w:rsidRDefault="000A68BD" w:rsidP="000A68BD">
      <w:pPr>
        <w:adjustRightInd w:val="0"/>
        <w:spacing w:line="360" w:lineRule="auto"/>
        <w:jc w:val="both"/>
        <w:rPr>
          <w:b/>
          <w:bCs/>
        </w:rPr>
      </w:pPr>
      <w:r w:rsidRPr="00856435">
        <w:rPr>
          <w:b/>
          <w:bCs/>
        </w:rPr>
        <w:t>Clock Network Delay</w:t>
      </w:r>
    </w:p>
    <w:p w14:paraId="7C7B82A5" w14:textId="77777777" w:rsidR="000A68BD" w:rsidRPr="00856435" w:rsidRDefault="000A68BD" w:rsidP="000A68BD">
      <w:pPr>
        <w:adjustRightInd w:val="0"/>
        <w:spacing w:line="360" w:lineRule="auto"/>
        <w:ind w:firstLine="720"/>
        <w:jc w:val="both"/>
      </w:pPr>
      <w:r w:rsidRPr="00856435">
        <w:t xml:space="preserve"> A set of buffers are added in between the source of the clock to the actual clock pin of the sequential element. This delay due to the addition of all these buffers is defined as the Clock Network Delay. Clock Network Delay is added to clock period in Primetime.</w:t>
      </w:r>
    </w:p>
    <w:p w14:paraId="294FF4E5" w14:textId="77777777" w:rsidR="000A68BD" w:rsidRPr="00856435" w:rsidRDefault="000A68BD" w:rsidP="000A68BD">
      <w:pPr>
        <w:adjustRightInd w:val="0"/>
        <w:spacing w:line="360" w:lineRule="auto"/>
        <w:ind w:firstLine="720"/>
        <w:jc w:val="both"/>
      </w:pPr>
    </w:p>
    <w:p w14:paraId="7B72BFE4" w14:textId="77777777" w:rsidR="000A68BD" w:rsidRPr="00856435" w:rsidRDefault="000A68BD" w:rsidP="000A68BD">
      <w:pPr>
        <w:adjustRightInd w:val="0"/>
        <w:spacing w:line="360" w:lineRule="auto"/>
        <w:jc w:val="both"/>
        <w:rPr>
          <w:b/>
          <w:bCs/>
        </w:rPr>
      </w:pPr>
      <w:r w:rsidRPr="00856435">
        <w:rPr>
          <w:b/>
          <w:bCs/>
        </w:rPr>
        <w:t>Path Delay</w:t>
      </w:r>
    </w:p>
    <w:p w14:paraId="7C3891B3" w14:textId="77777777" w:rsidR="000A68BD" w:rsidRPr="00856435" w:rsidRDefault="000A68BD" w:rsidP="000A68BD">
      <w:pPr>
        <w:adjustRightInd w:val="0"/>
        <w:spacing w:line="360" w:lineRule="auto"/>
        <w:ind w:firstLine="720"/>
        <w:jc w:val="both"/>
      </w:pPr>
      <w:r w:rsidRPr="00856435">
        <w:t xml:space="preserve"> When calculating path delay, the following has to be considered: Clock Network Delay+ Clock-Q + (Sum of all the Gate delays and Net delays)</w:t>
      </w:r>
    </w:p>
    <w:p w14:paraId="213A743E" w14:textId="77777777" w:rsidR="000A68BD" w:rsidRPr="00856435" w:rsidRDefault="000A68BD" w:rsidP="000A68BD">
      <w:pPr>
        <w:adjustRightInd w:val="0"/>
        <w:spacing w:line="360" w:lineRule="auto"/>
        <w:ind w:firstLine="720"/>
        <w:jc w:val="both"/>
      </w:pPr>
    </w:p>
    <w:p w14:paraId="5A8A3DDF" w14:textId="77777777" w:rsidR="000A68BD" w:rsidRPr="00856435" w:rsidRDefault="000A68BD" w:rsidP="000A68BD">
      <w:pPr>
        <w:adjustRightInd w:val="0"/>
        <w:spacing w:line="360" w:lineRule="auto"/>
        <w:jc w:val="both"/>
        <w:rPr>
          <w:b/>
          <w:bCs/>
        </w:rPr>
      </w:pPr>
      <w:r w:rsidRPr="00856435">
        <w:rPr>
          <w:b/>
          <w:bCs/>
        </w:rPr>
        <w:t>Global Clock skew</w:t>
      </w:r>
    </w:p>
    <w:p w14:paraId="04747B91" w14:textId="77777777" w:rsidR="000A68BD" w:rsidRPr="00856435" w:rsidRDefault="000A68BD" w:rsidP="000A68BD">
      <w:pPr>
        <w:adjustRightInd w:val="0"/>
        <w:spacing w:line="360" w:lineRule="auto"/>
        <w:ind w:firstLine="720"/>
        <w:jc w:val="both"/>
      </w:pPr>
      <w:r w:rsidRPr="00856435">
        <w:t xml:space="preserve"> It is defined as the delay which is nothing but the difference between the Smallest and Longest Clock Network Delay. </w:t>
      </w:r>
    </w:p>
    <w:p w14:paraId="03B51E34" w14:textId="77777777" w:rsidR="000A68BD" w:rsidRPr="00856435" w:rsidRDefault="000A68BD" w:rsidP="000A68BD">
      <w:pPr>
        <w:adjustRightInd w:val="0"/>
        <w:spacing w:line="360" w:lineRule="auto"/>
        <w:ind w:firstLine="720"/>
        <w:jc w:val="both"/>
      </w:pPr>
    </w:p>
    <w:p w14:paraId="56547107" w14:textId="77777777" w:rsidR="000A68BD" w:rsidRPr="00856435" w:rsidRDefault="000A68BD" w:rsidP="000A68BD">
      <w:pPr>
        <w:adjustRightInd w:val="0"/>
        <w:spacing w:line="360" w:lineRule="auto"/>
        <w:jc w:val="both"/>
        <w:rPr>
          <w:b/>
          <w:bCs/>
        </w:rPr>
      </w:pPr>
      <w:r w:rsidRPr="00856435">
        <w:rPr>
          <w:b/>
          <w:bCs/>
        </w:rPr>
        <w:t>Zero Skew</w:t>
      </w:r>
    </w:p>
    <w:p w14:paraId="008105F8" w14:textId="77777777" w:rsidR="000A68BD" w:rsidRPr="00856435" w:rsidRDefault="000A68BD" w:rsidP="000A68BD">
      <w:pPr>
        <w:adjustRightInd w:val="0"/>
        <w:spacing w:line="360" w:lineRule="auto"/>
        <w:ind w:firstLine="720"/>
        <w:jc w:val="both"/>
      </w:pPr>
      <w:r w:rsidRPr="00856435">
        <w:t xml:space="preserve"> When the clock tree is designed such that the skew is zero, it is defined as zero skew.</w:t>
      </w:r>
    </w:p>
    <w:p w14:paraId="70CEA833" w14:textId="77777777" w:rsidR="000A68BD" w:rsidRPr="00856435" w:rsidRDefault="000A68BD" w:rsidP="000A68BD">
      <w:pPr>
        <w:adjustRightInd w:val="0"/>
        <w:spacing w:line="360" w:lineRule="auto"/>
        <w:ind w:firstLine="720"/>
        <w:jc w:val="both"/>
      </w:pPr>
    </w:p>
    <w:p w14:paraId="431793B4" w14:textId="77777777" w:rsidR="000A68BD" w:rsidRPr="00856435" w:rsidRDefault="000A68BD" w:rsidP="000A68BD">
      <w:pPr>
        <w:adjustRightInd w:val="0"/>
        <w:spacing w:line="360" w:lineRule="auto"/>
        <w:jc w:val="both"/>
        <w:rPr>
          <w:b/>
          <w:bCs/>
        </w:rPr>
      </w:pPr>
      <w:r w:rsidRPr="00856435">
        <w:rPr>
          <w:b/>
          <w:bCs/>
        </w:rPr>
        <w:t xml:space="preserve">Local Skew </w:t>
      </w:r>
    </w:p>
    <w:p w14:paraId="7A8A4A69" w14:textId="77777777" w:rsidR="000A68BD" w:rsidRPr="00856435" w:rsidRDefault="000A68BD" w:rsidP="000A68BD">
      <w:pPr>
        <w:adjustRightInd w:val="0"/>
        <w:spacing w:line="360" w:lineRule="auto"/>
        <w:ind w:firstLine="720"/>
        <w:jc w:val="both"/>
      </w:pPr>
      <w:r w:rsidRPr="00856435">
        <w:t xml:space="preserve"> It is defined as the skew between the launch and Capture flop. The worst skew is taken as Local Skew.</w:t>
      </w:r>
    </w:p>
    <w:p w14:paraId="26559F2C" w14:textId="77777777" w:rsidR="000A68BD" w:rsidRPr="00856435" w:rsidRDefault="000A68BD" w:rsidP="000A68BD">
      <w:pPr>
        <w:adjustRightInd w:val="0"/>
        <w:spacing w:line="360" w:lineRule="auto"/>
        <w:ind w:firstLine="720"/>
        <w:jc w:val="both"/>
      </w:pPr>
    </w:p>
    <w:p w14:paraId="3DC82CBB" w14:textId="77777777" w:rsidR="000A68BD" w:rsidRPr="00856435" w:rsidRDefault="000A68BD" w:rsidP="000A68BD">
      <w:pPr>
        <w:adjustRightInd w:val="0"/>
        <w:spacing w:line="360" w:lineRule="auto"/>
        <w:jc w:val="both"/>
        <w:rPr>
          <w:b/>
          <w:bCs/>
        </w:rPr>
      </w:pPr>
      <w:r w:rsidRPr="00856435">
        <w:rPr>
          <w:b/>
          <w:bCs/>
        </w:rPr>
        <w:t>Useful Skew</w:t>
      </w:r>
    </w:p>
    <w:p w14:paraId="4368E24B" w14:textId="77777777" w:rsidR="000A68BD" w:rsidRPr="00856435" w:rsidRDefault="000A68BD" w:rsidP="000A68BD">
      <w:pPr>
        <w:adjustRightInd w:val="0"/>
        <w:spacing w:line="360" w:lineRule="auto"/>
        <w:ind w:firstLine="720"/>
        <w:jc w:val="both"/>
      </w:pPr>
      <w:r w:rsidRPr="00856435">
        <w:t xml:space="preserve"> When delays are added only to specific clock paths such that it improves set up time or hold time, is called useful skew. </w:t>
      </w:r>
    </w:p>
    <w:p w14:paraId="29BE215A" w14:textId="77777777" w:rsidR="000A68BD" w:rsidRPr="00856435" w:rsidRDefault="000A68BD" w:rsidP="000A68BD">
      <w:pPr>
        <w:adjustRightInd w:val="0"/>
        <w:spacing w:line="360" w:lineRule="auto"/>
        <w:ind w:firstLine="720"/>
        <w:jc w:val="both"/>
        <w:rPr>
          <w:bCs/>
        </w:rPr>
      </w:pPr>
    </w:p>
    <w:p w14:paraId="7E1245D2" w14:textId="77777777" w:rsidR="000A68BD" w:rsidRPr="00856435" w:rsidRDefault="000A68BD" w:rsidP="000A68BD">
      <w:pPr>
        <w:adjustRightInd w:val="0"/>
        <w:spacing w:line="360" w:lineRule="auto"/>
        <w:jc w:val="both"/>
        <w:rPr>
          <w:b/>
          <w:bCs/>
        </w:rPr>
      </w:pPr>
      <w:r w:rsidRPr="00856435">
        <w:rPr>
          <w:b/>
          <w:bCs/>
        </w:rPr>
        <w:lastRenderedPageBreak/>
        <w:t xml:space="preserve">What kind of model does the tool </w:t>
      </w:r>
      <w:proofErr w:type="spellStart"/>
      <w:r w:rsidRPr="00856435">
        <w:rPr>
          <w:b/>
          <w:bCs/>
        </w:rPr>
        <w:t>use</w:t>
      </w:r>
      <w:proofErr w:type="spellEnd"/>
      <w:r w:rsidRPr="00856435">
        <w:rPr>
          <w:b/>
          <w:bCs/>
        </w:rPr>
        <w:t xml:space="preserve"> to calculate the delay?</w:t>
      </w:r>
    </w:p>
    <w:p w14:paraId="1E0D781C" w14:textId="77777777" w:rsidR="000A68BD" w:rsidRPr="00856435" w:rsidRDefault="000A68BD" w:rsidP="000A68BD">
      <w:pPr>
        <w:adjustRightInd w:val="0"/>
        <w:spacing w:line="360" w:lineRule="auto"/>
        <w:ind w:firstLine="720"/>
        <w:jc w:val="both"/>
      </w:pPr>
      <w:r w:rsidRPr="00856435">
        <w:t xml:space="preserve">The tool uses a wire load model. It is nothing but a statistical </w:t>
      </w:r>
      <w:proofErr w:type="gramStart"/>
      <w:r w:rsidRPr="00856435">
        <w:t>model .It</w:t>
      </w:r>
      <w:proofErr w:type="gramEnd"/>
      <w:r w:rsidRPr="00856435">
        <w:t xml:space="preserve"> consists of a table which gives the capacitance and resistance of the net with respect to fan-out. For more </w:t>
      </w:r>
      <w:proofErr w:type="gramStart"/>
      <w:r w:rsidRPr="00856435">
        <w:t>information</w:t>
      </w:r>
      <w:proofErr w:type="gramEnd"/>
      <w:r w:rsidRPr="00856435">
        <w:t xml:space="preserve"> please refer to the Primetime User Manual in the packages/synopsis/ directory.</w:t>
      </w:r>
    </w:p>
    <w:p w14:paraId="05C59687" w14:textId="77777777" w:rsidR="000A68BD" w:rsidRPr="00856435" w:rsidRDefault="000A68BD" w:rsidP="000A68BD">
      <w:pPr>
        <w:adjustRightInd w:val="0"/>
        <w:spacing w:line="360" w:lineRule="auto"/>
        <w:ind w:firstLine="720"/>
        <w:jc w:val="both"/>
        <w:rPr>
          <w:b/>
          <w:bCs/>
        </w:rPr>
      </w:pPr>
    </w:p>
    <w:p w14:paraId="082C700B" w14:textId="77777777" w:rsidR="000A68BD" w:rsidRPr="00856435" w:rsidRDefault="000A68BD" w:rsidP="000A68BD">
      <w:pPr>
        <w:adjustRightInd w:val="0"/>
        <w:spacing w:line="360" w:lineRule="auto"/>
        <w:jc w:val="both"/>
        <w:rPr>
          <w:b/>
          <w:bCs/>
        </w:rPr>
      </w:pPr>
      <w:r w:rsidRPr="00856435">
        <w:rPr>
          <w:b/>
          <w:bCs/>
        </w:rPr>
        <w:t>Design for Test</w:t>
      </w:r>
    </w:p>
    <w:p w14:paraId="2BD315E9" w14:textId="77777777" w:rsidR="000A68BD" w:rsidRPr="00856435" w:rsidRDefault="000A68BD" w:rsidP="000A68BD">
      <w:pPr>
        <w:adjustRightInd w:val="0"/>
        <w:spacing w:line="360" w:lineRule="auto"/>
        <w:ind w:firstLine="720"/>
        <w:jc w:val="both"/>
      </w:pPr>
      <w:r w:rsidRPr="00856435">
        <w:t xml:space="preserve">Consider a scenario where a million chips are produced. It is time consuming and an extremely costly process of trying to test each of these million chips. The design being correct does not guarantee that the manufactured chip is operational. It could have a lot of manufacturing defects. we can only see the inputs and the output pins. A designer will not be able to see what is happening at the intermediate steps before the signal reaches the output pins. To overcome this problem DFT was started. This is the </w:t>
      </w:r>
      <w:proofErr w:type="gramStart"/>
      <w:r w:rsidRPr="00856435">
        <w:t>second best</w:t>
      </w:r>
      <w:proofErr w:type="gramEnd"/>
      <w:r w:rsidRPr="00856435">
        <w:t xml:space="preserve"> thing we can do. It increases the probability of the chip working in a real system. To perform Design for Test, very small changes in the design are needed. </w:t>
      </w:r>
    </w:p>
    <w:p w14:paraId="5BFC6329" w14:textId="77777777" w:rsidR="000A68BD" w:rsidRPr="00856435" w:rsidRDefault="000A68BD" w:rsidP="000A68BD">
      <w:pPr>
        <w:adjustRightInd w:val="0"/>
        <w:spacing w:line="360" w:lineRule="auto"/>
        <w:ind w:firstLine="720"/>
        <w:jc w:val="both"/>
      </w:pPr>
      <w:r w:rsidRPr="00856435">
        <w:t xml:space="preserve">In CMOS technology, the transistor consists of both NMOS and PMOS transistors. If we take an example of and inverter, we see that PMOS is connected to VDD and NMOS is connected to VSS. Inverter inverts the given input. PMOS transistor is on when the input to the gate is zero. It charges up the capacitor to the VDD value and the opposite happened for NMOS. So </w:t>
      </w:r>
      <w:proofErr w:type="gramStart"/>
      <w:r w:rsidRPr="00856435">
        <w:t>basically</w:t>
      </w:r>
      <w:proofErr w:type="gramEnd"/>
      <w:r w:rsidRPr="00856435">
        <w:t xml:space="preserve"> NMOS acts a like a pull down device and PMOS acts like a pull up device. SO sometimes what happens is that these pull up and </w:t>
      </w:r>
      <w:proofErr w:type="gramStart"/>
      <w:r w:rsidRPr="00856435">
        <w:t>pull down</w:t>
      </w:r>
      <w:proofErr w:type="gramEnd"/>
      <w:r w:rsidRPr="00856435">
        <w:t xml:space="preserve"> devices don’t work properly in some transistors and a fault occurs. This fault is called as ‘Stuck at Fault’. The logic could be stuck at zero permanently or at ‘1’ permanently without depending on the input values. The next topic covers Test techniques. </w:t>
      </w:r>
    </w:p>
    <w:p w14:paraId="7C74FBB9" w14:textId="77777777" w:rsidR="000A68BD" w:rsidRPr="00856435" w:rsidRDefault="000A68BD" w:rsidP="000A68BD">
      <w:pPr>
        <w:adjustRightInd w:val="0"/>
        <w:spacing w:line="360" w:lineRule="auto"/>
        <w:jc w:val="both"/>
      </w:pPr>
    </w:p>
    <w:p w14:paraId="2EE9F4A0" w14:textId="77777777" w:rsidR="000A68BD" w:rsidRPr="00856435" w:rsidRDefault="000A68BD" w:rsidP="000A68BD">
      <w:pPr>
        <w:adjustRightInd w:val="0"/>
        <w:spacing w:line="360" w:lineRule="auto"/>
        <w:jc w:val="both"/>
        <w:rPr>
          <w:b/>
          <w:bCs/>
        </w:rPr>
      </w:pPr>
      <w:r w:rsidRPr="00856435">
        <w:rPr>
          <w:b/>
          <w:bCs/>
        </w:rPr>
        <w:t>5.14 HOW TO FIX TIMING VIOLATIONS</w:t>
      </w:r>
    </w:p>
    <w:p w14:paraId="605A60E2" w14:textId="77777777" w:rsidR="000A68BD" w:rsidRPr="00856435" w:rsidRDefault="000A68BD" w:rsidP="000A68BD">
      <w:pPr>
        <w:adjustRightInd w:val="0"/>
        <w:spacing w:line="360" w:lineRule="auto"/>
        <w:ind w:firstLine="720"/>
        <w:jc w:val="both"/>
      </w:pPr>
      <w:r w:rsidRPr="00856435">
        <w:t>When the synthesis tool reports timing violations the designer needs to fix them. There are three options for the designer to fix these violations.</w:t>
      </w:r>
    </w:p>
    <w:p w14:paraId="0643B83D" w14:textId="77777777" w:rsidR="000A68BD" w:rsidRPr="00856435" w:rsidRDefault="000A68BD" w:rsidP="000A68BD">
      <w:pPr>
        <w:adjustRightInd w:val="0"/>
        <w:spacing w:line="360" w:lineRule="auto"/>
        <w:jc w:val="both"/>
        <w:rPr>
          <w:b/>
          <w:bCs/>
        </w:rPr>
      </w:pPr>
      <w:r w:rsidRPr="00856435">
        <w:rPr>
          <w:b/>
        </w:rPr>
        <w:t xml:space="preserve">1. </w:t>
      </w:r>
      <w:r w:rsidRPr="00856435">
        <w:rPr>
          <w:b/>
          <w:bCs/>
        </w:rPr>
        <w:t>Optimization using synthesis tool</w:t>
      </w:r>
    </w:p>
    <w:p w14:paraId="6EFFB27B" w14:textId="77777777" w:rsidR="000A68BD" w:rsidRPr="00856435" w:rsidRDefault="000A68BD" w:rsidP="000A68BD">
      <w:pPr>
        <w:adjustRightInd w:val="0"/>
        <w:spacing w:line="360" w:lineRule="auto"/>
        <w:ind w:firstLine="720"/>
        <w:jc w:val="both"/>
      </w:pPr>
      <w:r w:rsidRPr="00856435">
        <w:lastRenderedPageBreak/>
        <w:t>This is the easiest of all the other options. Few of the techniques have been discussed in the section Optimization Techniques above. Few other techniques will be dealt with later in this section.</w:t>
      </w:r>
    </w:p>
    <w:p w14:paraId="626F0CF8" w14:textId="77777777" w:rsidR="000A68BD" w:rsidRPr="00856435" w:rsidRDefault="000A68BD" w:rsidP="000A68BD">
      <w:pPr>
        <w:adjustRightInd w:val="0"/>
        <w:spacing w:line="360" w:lineRule="auto"/>
        <w:ind w:firstLine="720"/>
        <w:jc w:val="both"/>
        <w:rPr>
          <w:b/>
        </w:rPr>
      </w:pPr>
    </w:p>
    <w:p w14:paraId="595182B3" w14:textId="77777777" w:rsidR="000A68BD" w:rsidRPr="00856435" w:rsidRDefault="000A68BD" w:rsidP="000A68BD">
      <w:pPr>
        <w:adjustRightInd w:val="0"/>
        <w:spacing w:line="360" w:lineRule="auto"/>
        <w:jc w:val="both"/>
        <w:rPr>
          <w:b/>
          <w:bCs/>
        </w:rPr>
      </w:pPr>
      <w:r w:rsidRPr="00856435">
        <w:rPr>
          <w:b/>
        </w:rPr>
        <w:t xml:space="preserve">2.  </w:t>
      </w:r>
      <w:r w:rsidRPr="00856435">
        <w:rPr>
          <w:b/>
          <w:bCs/>
        </w:rPr>
        <w:t>Micro architectural Tweaks</w:t>
      </w:r>
    </w:p>
    <w:p w14:paraId="270FE97E" w14:textId="77777777" w:rsidR="000A68BD" w:rsidRPr="00856435" w:rsidRDefault="000A68BD" w:rsidP="000A68BD">
      <w:pPr>
        <w:adjustRightInd w:val="0"/>
        <w:spacing w:line="360" w:lineRule="auto"/>
        <w:ind w:firstLine="720"/>
        <w:jc w:val="both"/>
      </w:pPr>
      <w:r w:rsidRPr="00856435">
        <w:t xml:space="preserve">This is a manual approach compared to the previous one. Here the designer should modify code to make micro architectural changes that effect the timing of the design. Some of these techniques were discussed in the section Optimization Techniques and few new ones would be dealt with in this section. </w:t>
      </w:r>
    </w:p>
    <w:p w14:paraId="287D3FCC" w14:textId="77777777" w:rsidR="000A68BD" w:rsidRPr="00856435" w:rsidRDefault="000A68BD" w:rsidP="000A68BD">
      <w:pPr>
        <w:adjustRightInd w:val="0"/>
        <w:spacing w:line="360" w:lineRule="auto"/>
        <w:ind w:firstLine="720"/>
        <w:jc w:val="both"/>
      </w:pPr>
    </w:p>
    <w:p w14:paraId="68053159" w14:textId="77777777" w:rsidR="000A68BD" w:rsidRPr="00856435" w:rsidRDefault="000A68BD" w:rsidP="000A68BD">
      <w:pPr>
        <w:adjustRightInd w:val="0"/>
        <w:spacing w:line="360" w:lineRule="auto"/>
        <w:ind w:firstLine="720"/>
        <w:jc w:val="both"/>
      </w:pPr>
    </w:p>
    <w:p w14:paraId="2A432509" w14:textId="77777777" w:rsidR="000A68BD" w:rsidRPr="00856435" w:rsidRDefault="000A68BD" w:rsidP="000A68BD">
      <w:pPr>
        <w:adjustRightInd w:val="0"/>
        <w:spacing w:line="360" w:lineRule="auto"/>
        <w:jc w:val="both"/>
        <w:rPr>
          <w:b/>
          <w:bCs/>
        </w:rPr>
      </w:pPr>
      <w:r w:rsidRPr="00856435">
        <w:rPr>
          <w:b/>
        </w:rPr>
        <w:t xml:space="preserve">3. </w:t>
      </w:r>
      <w:r w:rsidRPr="00856435">
        <w:rPr>
          <w:b/>
          <w:bCs/>
        </w:rPr>
        <w:t>Architectural changes</w:t>
      </w:r>
    </w:p>
    <w:p w14:paraId="6CF08DDA" w14:textId="77777777" w:rsidR="000A68BD" w:rsidRPr="00856435" w:rsidRDefault="000A68BD" w:rsidP="000A68BD">
      <w:pPr>
        <w:adjustRightInd w:val="0"/>
        <w:spacing w:line="360" w:lineRule="auto"/>
        <w:ind w:firstLine="720"/>
        <w:jc w:val="both"/>
      </w:pPr>
      <w:r w:rsidRPr="00856435">
        <w:t xml:space="preserve">This is the last option as the designer needs to change the whole architecture of the design under consideration and would take up a long time. </w:t>
      </w:r>
    </w:p>
    <w:p w14:paraId="637EDE40" w14:textId="77777777" w:rsidR="000A68BD" w:rsidRPr="00856435" w:rsidRDefault="000A68BD" w:rsidP="000A68BD">
      <w:pPr>
        <w:adjustRightInd w:val="0"/>
        <w:spacing w:line="360" w:lineRule="auto"/>
        <w:jc w:val="both"/>
        <w:rPr>
          <w:b/>
          <w:bCs/>
        </w:rPr>
      </w:pPr>
    </w:p>
    <w:p w14:paraId="15213969" w14:textId="77777777" w:rsidR="000A68BD" w:rsidRPr="00856435" w:rsidRDefault="000A68BD" w:rsidP="000A68BD">
      <w:pPr>
        <w:adjustRightInd w:val="0"/>
        <w:spacing w:line="360" w:lineRule="auto"/>
        <w:jc w:val="both"/>
        <w:rPr>
          <w:b/>
          <w:bCs/>
        </w:rPr>
      </w:pPr>
      <w:r w:rsidRPr="00856435">
        <w:rPr>
          <w:b/>
          <w:bCs/>
        </w:rPr>
        <w:t>Optimization using synthesis tool</w:t>
      </w:r>
    </w:p>
    <w:p w14:paraId="36A423CC" w14:textId="77777777" w:rsidR="000A68BD" w:rsidRPr="00856435" w:rsidRDefault="000A68BD" w:rsidP="000A68BD">
      <w:pPr>
        <w:adjustRightInd w:val="0"/>
        <w:spacing w:line="360" w:lineRule="auto"/>
        <w:ind w:firstLine="720"/>
        <w:jc w:val="both"/>
      </w:pPr>
      <w:r w:rsidRPr="00856435">
        <w:t>The tool can be used to tweak the design for improving performance. A designer for performance optimization can employ the following ways.</w:t>
      </w:r>
    </w:p>
    <w:p w14:paraId="51FE1ADB" w14:textId="77777777" w:rsidR="000A68BD" w:rsidRPr="00856435" w:rsidRDefault="000A68BD" w:rsidP="000A68BD">
      <w:pPr>
        <w:adjustRightInd w:val="0"/>
        <w:spacing w:line="360" w:lineRule="auto"/>
        <w:ind w:firstLine="720"/>
        <w:jc w:val="both"/>
      </w:pPr>
      <w:r w:rsidRPr="00856435">
        <w:t>a) Compilation with a map effort high option;</w:t>
      </w:r>
    </w:p>
    <w:p w14:paraId="1C5923EB" w14:textId="77777777" w:rsidR="000A68BD" w:rsidRPr="00856435" w:rsidRDefault="000A68BD" w:rsidP="000A68BD">
      <w:pPr>
        <w:adjustRightInd w:val="0"/>
        <w:spacing w:line="360" w:lineRule="auto"/>
        <w:ind w:firstLine="720"/>
        <w:jc w:val="both"/>
      </w:pPr>
      <w:r w:rsidRPr="00856435">
        <w:t>b) Group critical paths together and give them a weight factor;</w:t>
      </w:r>
    </w:p>
    <w:p w14:paraId="22C3B87A" w14:textId="77777777" w:rsidR="000A68BD" w:rsidRPr="00856435" w:rsidRDefault="000A68BD" w:rsidP="000A68BD">
      <w:pPr>
        <w:adjustRightInd w:val="0"/>
        <w:spacing w:line="360" w:lineRule="auto"/>
        <w:ind w:firstLine="720"/>
        <w:jc w:val="both"/>
      </w:pPr>
      <w:r w:rsidRPr="00856435">
        <w:t>c) Register balancing;</w:t>
      </w:r>
    </w:p>
    <w:p w14:paraId="4988EC72" w14:textId="77777777" w:rsidR="000A68BD" w:rsidRPr="00856435" w:rsidRDefault="000A68BD" w:rsidP="000A68BD">
      <w:pPr>
        <w:adjustRightInd w:val="0"/>
        <w:spacing w:line="360" w:lineRule="auto"/>
        <w:ind w:firstLine="720"/>
        <w:jc w:val="both"/>
      </w:pPr>
      <w:r w:rsidRPr="00856435">
        <w:t>d) Choose a specific implementation for a module;</w:t>
      </w:r>
    </w:p>
    <w:p w14:paraId="24E3C03C" w14:textId="77777777" w:rsidR="000A68BD" w:rsidRPr="00856435" w:rsidRDefault="000A68BD" w:rsidP="000A68BD">
      <w:pPr>
        <w:adjustRightInd w:val="0"/>
        <w:spacing w:line="360" w:lineRule="auto"/>
        <w:ind w:firstLine="720"/>
        <w:jc w:val="both"/>
      </w:pPr>
      <w:r w:rsidRPr="00856435">
        <w:t>e) Balancing heavy loading.</w:t>
      </w:r>
    </w:p>
    <w:p w14:paraId="50528A13" w14:textId="77777777" w:rsidR="000A68BD" w:rsidRPr="00856435" w:rsidRDefault="000A68BD" w:rsidP="000A68BD">
      <w:pPr>
        <w:adjustRightInd w:val="0"/>
        <w:spacing w:line="360" w:lineRule="auto"/>
        <w:jc w:val="both"/>
        <w:rPr>
          <w:b/>
          <w:bCs/>
        </w:rPr>
      </w:pPr>
      <w:r w:rsidRPr="00856435">
        <w:rPr>
          <w:b/>
          <w:bCs/>
        </w:rPr>
        <w:t>5.15 SIMULATION</w:t>
      </w:r>
    </w:p>
    <w:p w14:paraId="0987D14C" w14:textId="77777777" w:rsidR="000A68BD" w:rsidRPr="00856435" w:rsidRDefault="000A68BD" w:rsidP="000A68BD">
      <w:pPr>
        <w:adjustRightInd w:val="0"/>
        <w:spacing w:line="360" w:lineRule="auto"/>
        <w:ind w:firstLine="720"/>
        <w:jc w:val="both"/>
      </w:pPr>
      <w:r w:rsidRPr="00856435">
        <w:lastRenderedPageBreak/>
        <w:t xml:space="preserve">The design descriptions are tested for their functionality at every </w:t>
      </w:r>
      <w:proofErr w:type="gramStart"/>
      <w:r w:rsidRPr="00856435">
        <w:t xml:space="preserve">level  </w:t>
      </w:r>
      <w:proofErr w:type="spellStart"/>
      <w:r w:rsidRPr="00856435">
        <w:t>behavioral</w:t>
      </w:r>
      <w:proofErr w:type="spellEnd"/>
      <w:proofErr w:type="gramEnd"/>
      <w:r w:rsidRPr="00856435">
        <w:t xml:space="preserve">, data flow, and gate. One has to check here whether all the functions are carried out as expected and rectify them. All such activities are carried out by the simulation tool. The tool also has an editor to carry out any corrections to the source code. Simulation involves testing the design for all its functions, </w:t>
      </w:r>
      <w:proofErr w:type="gramStart"/>
      <w:r w:rsidRPr="00856435">
        <w:t>functional  sequences</w:t>
      </w:r>
      <w:proofErr w:type="gramEnd"/>
      <w:r w:rsidRPr="00856435">
        <w:t xml:space="preserve">, timing  constraints, and  specifications.  Normally </w:t>
      </w:r>
      <w:proofErr w:type="gramStart"/>
      <w:r w:rsidRPr="00856435">
        <w:t>testing  and</w:t>
      </w:r>
      <w:proofErr w:type="gramEnd"/>
    </w:p>
    <w:p w14:paraId="3A7514A5" w14:textId="77777777" w:rsidR="000A68BD" w:rsidRPr="00856435" w:rsidRDefault="000A68BD" w:rsidP="000A68BD">
      <w:pPr>
        <w:adjustRightInd w:val="0"/>
        <w:spacing w:line="360" w:lineRule="auto"/>
        <w:jc w:val="both"/>
      </w:pPr>
      <w:r w:rsidRPr="00856435">
        <w:t xml:space="preserve">Simulation at all the levels – </w:t>
      </w:r>
      <w:proofErr w:type="spellStart"/>
      <w:r w:rsidRPr="00856435">
        <w:t>behavioral</w:t>
      </w:r>
      <w:proofErr w:type="spellEnd"/>
      <w:r w:rsidRPr="00856435">
        <w:t xml:space="preserve"> to switch level – are carried out by a single tool; the same is identified as “scope of simulation tool”. </w:t>
      </w:r>
    </w:p>
    <w:p w14:paraId="38A5D515" w14:textId="77777777" w:rsidR="000A68BD" w:rsidRPr="00856435" w:rsidRDefault="000A68BD" w:rsidP="000A68BD">
      <w:pPr>
        <w:adjustRightInd w:val="0"/>
        <w:spacing w:line="360" w:lineRule="auto"/>
        <w:jc w:val="both"/>
        <w:rPr>
          <w:b/>
          <w:bCs/>
        </w:rPr>
      </w:pPr>
    </w:p>
    <w:p w14:paraId="4CEC69FC" w14:textId="77777777" w:rsidR="000A68BD" w:rsidRPr="00856435" w:rsidRDefault="000A68BD" w:rsidP="000A68BD">
      <w:pPr>
        <w:adjustRightInd w:val="0"/>
        <w:spacing w:line="360" w:lineRule="auto"/>
        <w:jc w:val="both"/>
        <w:rPr>
          <w:b/>
          <w:bCs/>
        </w:rPr>
      </w:pPr>
      <w:r w:rsidRPr="00856435">
        <w:rPr>
          <w:b/>
          <w:bCs/>
        </w:rPr>
        <w:t>5.16 SYNTHESIS</w:t>
      </w:r>
    </w:p>
    <w:p w14:paraId="24AABCD8" w14:textId="77777777" w:rsidR="000A68BD" w:rsidRPr="00856435" w:rsidRDefault="000A68BD" w:rsidP="000A68BD">
      <w:pPr>
        <w:adjustRightInd w:val="0"/>
        <w:spacing w:line="360" w:lineRule="auto"/>
        <w:ind w:firstLine="720"/>
        <w:jc w:val="both"/>
      </w:pPr>
    </w:p>
    <w:p w14:paraId="451B6B35" w14:textId="77777777" w:rsidR="000A68BD" w:rsidRPr="00856435" w:rsidRDefault="000A68BD" w:rsidP="000A68BD">
      <w:pPr>
        <w:adjustRightInd w:val="0"/>
        <w:spacing w:line="360" w:lineRule="auto"/>
        <w:ind w:firstLine="720"/>
        <w:jc w:val="both"/>
      </w:pPr>
      <w:r w:rsidRPr="00856435">
        <w:t>With the availability of design at the gate (switch) level, the logical design is complete. The corresponding circuit hardware realization is carried out by a synthesis tool. Two common approaches are as follows:</w:t>
      </w:r>
    </w:p>
    <w:p w14:paraId="47ECA7B2" w14:textId="77777777" w:rsidR="000A68BD" w:rsidRPr="00856435" w:rsidRDefault="000A68BD" w:rsidP="000A68BD">
      <w:pPr>
        <w:adjustRightInd w:val="0"/>
        <w:spacing w:line="360" w:lineRule="auto"/>
        <w:ind w:firstLine="720"/>
        <w:jc w:val="both"/>
      </w:pPr>
    </w:p>
    <w:p w14:paraId="5CEA3087" w14:textId="77777777" w:rsidR="000A68BD" w:rsidRPr="00856435" w:rsidRDefault="000A68BD" w:rsidP="000A68BD">
      <w:pPr>
        <w:adjustRightInd w:val="0"/>
        <w:spacing w:line="360" w:lineRule="auto"/>
        <w:ind w:firstLine="720"/>
        <w:jc w:val="both"/>
      </w:pPr>
      <w:r w:rsidRPr="00856435">
        <w:t>The circuit is realized through an FPGA [Oldfield]. The gate level design description is the starting point for the synthesis here. The FPGA vendors provide an interface to the synthesis tool. Through the interface the gate level design is realized as a final circuit. With many synthesis tools, one can directly use the design description at the data flow level itself to realize the final circuit through an FPGA. The FPGA route is attractive for limited volume production or a fast development cycle.</w:t>
      </w:r>
    </w:p>
    <w:p w14:paraId="1F549538" w14:textId="77777777" w:rsidR="000A68BD" w:rsidRPr="00856435" w:rsidRDefault="000A68BD" w:rsidP="000A68BD">
      <w:pPr>
        <w:adjustRightInd w:val="0"/>
        <w:spacing w:line="360" w:lineRule="auto"/>
        <w:jc w:val="both"/>
      </w:pPr>
    </w:p>
    <w:p w14:paraId="0AED4795" w14:textId="77777777" w:rsidR="000A68BD" w:rsidRPr="00856435" w:rsidRDefault="000A68BD" w:rsidP="000A68BD">
      <w:pPr>
        <w:adjustRightInd w:val="0"/>
        <w:spacing w:line="360" w:lineRule="auto"/>
        <w:ind w:firstLine="720"/>
        <w:jc w:val="both"/>
      </w:pPr>
      <w:r w:rsidRPr="00856435">
        <w:t xml:space="preserve">The circuit is realized as an ASIC. A typical ASIC vendor will have his own library of basic components like elementary gates and flip-flops. Eventually the circuit is to be realized by selecting such components and interconnecting them conforming to the required design. This constitutes the physical design. </w:t>
      </w:r>
    </w:p>
    <w:p w14:paraId="4BDFE87C" w14:textId="77777777" w:rsidR="000A68BD" w:rsidRPr="00856435" w:rsidRDefault="000A68BD" w:rsidP="000A68BD">
      <w:pPr>
        <w:adjustRightInd w:val="0"/>
        <w:spacing w:line="360" w:lineRule="auto"/>
        <w:ind w:firstLine="720"/>
        <w:jc w:val="both"/>
      </w:pPr>
    </w:p>
    <w:p w14:paraId="67E6B037" w14:textId="77777777" w:rsidR="000A68BD" w:rsidRPr="00856435" w:rsidRDefault="000A68BD" w:rsidP="000A68BD">
      <w:pPr>
        <w:adjustRightInd w:val="0"/>
        <w:spacing w:line="360" w:lineRule="auto"/>
        <w:ind w:firstLine="720"/>
        <w:jc w:val="both"/>
      </w:pPr>
      <w:r w:rsidRPr="00856435">
        <w:lastRenderedPageBreak/>
        <w:t>Being an elaborate and costly process, a physical design may call for an intermediate functional verification through the FPGA route. The circuit realized through the FPGA is tested as a prototype. It provides another opportunity for testing the design closer to the final circuit.</w:t>
      </w:r>
    </w:p>
    <w:p w14:paraId="18031FA6" w14:textId="77777777" w:rsidR="000A68BD" w:rsidRPr="00856435" w:rsidRDefault="000A68BD" w:rsidP="000A68BD">
      <w:pPr>
        <w:adjustRightInd w:val="0"/>
        <w:spacing w:line="360" w:lineRule="auto"/>
        <w:jc w:val="both"/>
        <w:rPr>
          <w:b/>
          <w:bCs/>
        </w:rPr>
      </w:pPr>
    </w:p>
    <w:p w14:paraId="4AE1EBD6" w14:textId="77777777" w:rsidR="000A68BD" w:rsidRPr="00856435" w:rsidRDefault="000A68BD" w:rsidP="000A68BD">
      <w:pPr>
        <w:adjustRightInd w:val="0"/>
        <w:spacing w:line="360" w:lineRule="auto"/>
        <w:jc w:val="both"/>
        <w:rPr>
          <w:b/>
          <w:bCs/>
        </w:rPr>
      </w:pPr>
      <w:r w:rsidRPr="00856435">
        <w:rPr>
          <w:b/>
          <w:bCs/>
        </w:rPr>
        <w:t>Physical Design</w:t>
      </w:r>
    </w:p>
    <w:p w14:paraId="582143FD" w14:textId="77777777" w:rsidR="000A68BD" w:rsidRPr="00856435" w:rsidRDefault="000A68BD" w:rsidP="000A68BD">
      <w:pPr>
        <w:adjustRightInd w:val="0"/>
        <w:spacing w:line="360" w:lineRule="auto"/>
        <w:jc w:val="both"/>
      </w:pPr>
    </w:p>
    <w:p w14:paraId="0F3A132F" w14:textId="77777777" w:rsidR="000A68BD" w:rsidRPr="00856435" w:rsidRDefault="000A68BD" w:rsidP="000A68BD">
      <w:pPr>
        <w:adjustRightInd w:val="0"/>
        <w:spacing w:line="360" w:lineRule="auto"/>
        <w:ind w:firstLine="720"/>
        <w:jc w:val="both"/>
      </w:pPr>
      <w:r w:rsidRPr="00856435">
        <w:t xml:space="preserve">A fully tested and error-free design at the switch level can be the starting point for a physical design [Baker &amp; Boyce, Wolf]. It is to be realized as the final circuit using a million </w:t>
      </w:r>
    </w:p>
    <w:p w14:paraId="41FEB67C" w14:textId="77777777" w:rsidR="000A68BD" w:rsidRPr="00856435" w:rsidRDefault="000A68BD" w:rsidP="000A68BD">
      <w:pPr>
        <w:adjustRightInd w:val="0"/>
        <w:spacing w:line="360" w:lineRule="auto"/>
        <w:jc w:val="both"/>
      </w:pPr>
      <w:r w:rsidRPr="00856435">
        <w:t xml:space="preserve">components in the foundry’s library. The step-by-step activities in the process are described briefly as follows: </w:t>
      </w:r>
    </w:p>
    <w:p w14:paraId="63AB86AA" w14:textId="77777777" w:rsidR="000A68BD" w:rsidRPr="00856435" w:rsidRDefault="000A68BD" w:rsidP="000A68BD">
      <w:pPr>
        <w:adjustRightInd w:val="0"/>
        <w:spacing w:line="360" w:lineRule="auto"/>
        <w:jc w:val="both"/>
      </w:pPr>
      <w:r w:rsidRPr="00856435">
        <w:rPr>
          <w:b/>
          <w:iCs/>
        </w:rPr>
        <w:t>System partitioning</w:t>
      </w:r>
      <w:r w:rsidRPr="00856435">
        <w:t>: The design is partitioned into convenient compartments or functional blocks. Often it would have been done at an earlier stage itself and the software design prepared in terms of such blocks. Interconnection of the blocks is part of the partition process.</w:t>
      </w:r>
    </w:p>
    <w:p w14:paraId="465A1CDF" w14:textId="77777777" w:rsidR="000A68BD" w:rsidRPr="00856435" w:rsidRDefault="000A68BD" w:rsidP="000A68BD">
      <w:pPr>
        <w:adjustRightInd w:val="0"/>
        <w:spacing w:line="360" w:lineRule="auto"/>
        <w:jc w:val="both"/>
      </w:pPr>
    </w:p>
    <w:p w14:paraId="0A126D2F" w14:textId="77777777" w:rsidR="000A68BD" w:rsidRPr="00856435" w:rsidRDefault="000A68BD" w:rsidP="000A68BD">
      <w:pPr>
        <w:adjustRightInd w:val="0"/>
        <w:spacing w:line="360" w:lineRule="auto"/>
        <w:jc w:val="both"/>
      </w:pPr>
      <w:r w:rsidRPr="00856435">
        <w:rPr>
          <w:b/>
          <w:iCs/>
        </w:rPr>
        <w:t>Floor planning</w:t>
      </w:r>
      <w:r w:rsidRPr="00856435">
        <w:rPr>
          <w:b/>
        </w:rPr>
        <w:t>:</w:t>
      </w:r>
      <w:r w:rsidRPr="00856435">
        <w:t xml:space="preserve"> The positions of the partitioned blocks are planned and the blocks are arranged accordingly. The procedure is analogous to the planning and arrangement of domestic furniture in a residence. Blocks with I/O pins are kept close to the periphery; those which interact frequently or through a large number of interconnections are kept close together, and so on. Partitioning and floor planning may have to be carried out and refined iteratively to yield best results.</w:t>
      </w:r>
    </w:p>
    <w:p w14:paraId="7FF35333" w14:textId="77777777" w:rsidR="000A68BD" w:rsidRPr="00856435" w:rsidRDefault="000A68BD" w:rsidP="000A68BD">
      <w:pPr>
        <w:adjustRightInd w:val="0"/>
        <w:spacing w:line="360" w:lineRule="auto"/>
        <w:jc w:val="both"/>
        <w:rPr>
          <w:b/>
          <w:bCs/>
        </w:rPr>
      </w:pPr>
      <w:r w:rsidRPr="00856435">
        <w:rPr>
          <w:b/>
          <w:bCs/>
        </w:rPr>
        <w:t>Post Layout Simulation</w:t>
      </w:r>
    </w:p>
    <w:p w14:paraId="34CBD565" w14:textId="77777777" w:rsidR="000A68BD" w:rsidRPr="00856435" w:rsidRDefault="000A68BD" w:rsidP="000A68BD">
      <w:pPr>
        <w:adjustRightInd w:val="0"/>
        <w:spacing w:line="360" w:lineRule="auto"/>
        <w:ind w:firstLine="720"/>
        <w:jc w:val="both"/>
      </w:pPr>
      <w:r w:rsidRPr="00856435">
        <w:t xml:space="preserve">Once the placement and routing are completed, the performance specifications like silicon area, power consumed, path delays, </w:t>
      </w:r>
      <w:r w:rsidRPr="00856435">
        <w:rPr>
          <w:iCs/>
        </w:rPr>
        <w:t>etc</w:t>
      </w:r>
      <w:r w:rsidRPr="00856435">
        <w:t>., can be computed. Equivalent circuit can be extracted at the component level and performance analysis carried out. This constitutes the final stage called “verification.” One may have to go through the placement and routing activity once again to improve performance.</w:t>
      </w:r>
    </w:p>
    <w:p w14:paraId="0AC665ED" w14:textId="77777777" w:rsidR="000A68BD" w:rsidRPr="00856435" w:rsidRDefault="000A68BD" w:rsidP="000A68BD">
      <w:pPr>
        <w:adjustRightInd w:val="0"/>
        <w:spacing w:line="360" w:lineRule="auto"/>
        <w:jc w:val="both"/>
        <w:rPr>
          <w:b/>
          <w:bCs/>
        </w:rPr>
      </w:pPr>
      <w:r w:rsidRPr="00856435">
        <w:rPr>
          <w:b/>
          <w:bCs/>
        </w:rPr>
        <w:t>Critical Subsystems</w:t>
      </w:r>
    </w:p>
    <w:p w14:paraId="7840ED97" w14:textId="77777777" w:rsidR="000A68BD" w:rsidRPr="00856435" w:rsidRDefault="000A68BD" w:rsidP="000A68BD">
      <w:pPr>
        <w:adjustRightInd w:val="0"/>
        <w:spacing w:line="360" w:lineRule="auto"/>
        <w:ind w:firstLine="720"/>
        <w:jc w:val="both"/>
      </w:pPr>
      <w:r w:rsidRPr="00856435">
        <w:lastRenderedPageBreak/>
        <w:t>The design may have critical subsystems. Their performance may be crucial to the overall performance; in other words, to improve the system performance substantially, one may have to design such subsystems afresh. The design here may imply redefinition of the basic feature size of the component, component design, placement of components, or routing done separately and specifically for the subsystem. A set of masks used in the foundry may have to be done afresh for the purpose.</w:t>
      </w:r>
    </w:p>
    <w:p w14:paraId="6DE7B868" w14:textId="77777777" w:rsidR="000A68BD" w:rsidRPr="00856435" w:rsidRDefault="000A68BD" w:rsidP="000A68BD">
      <w:pPr>
        <w:adjustRightInd w:val="0"/>
        <w:spacing w:line="360" w:lineRule="auto"/>
        <w:jc w:val="both"/>
        <w:rPr>
          <w:b/>
          <w:bCs/>
        </w:rPr>
      </w:pPr>
      <w:r w:rsidRPr="00856435">
        <w:rPr>
          <w:b/>
          <w:bCs/>
        </w:rPr>
        <w:t>5.17 ROLE OF HDL</w:t>
      </w:r>
    </w:p>
    <w:p w14:paraId="6D9A660A" w14:textId="77777777" w:rsidR="000A68BD" w:rsidRPr="00856435" w:rsidRDefault="000A68BD" w:rsidP="000A68BD">
      <w:pPr>
        <w:adjustRightInd w:val="0"/>
        <w:spacing w:line="360" w:lineRule="auto"/>
        <w:ind w:firstLine="720"/>
        <w:jc w:val="both"/>
      </w:pPr>
      <w:r w:rsidRPr="00856435">
        <w:t xml:space="preserve">An HDL provides the framework for the complete logical design of the ASIC. All the activities coming under the purview of an HDL are shown enclosed in bold dotted lines in Figure 1. Verilog and VHDL are the two most commonly used HDLs today. Both have constructs with which the design can be fully described at all the levels. There are additional constructs available to facilitate setting up of the test bench, spelling out test vectors for them and “observing” the outputs from the designed unit. IEEE has brought out Standards for the HDLs, and the software tools conform to them. Verilog as an HDL was introduced by Cadence Design Systems; they placed it into the public domain in 1990. It was established as a formal IEEE Standard in 1995. The revised version has been brought out in 2001. However, most of the simulation tools available today conform only to the 1995 version of the standard. </w:t>
      </w:r>
    </w:p>
    <w:p w14:paraId="57497C00" w14:textId="77777777" w:rsidR="000A68BD" w:rsidRPr="00856435" w:rsidRDefault="000A68BD" w:rsidP="000A68BD">
      <w:pPr>
        <w:spacing w:before="100" w:after="100" w:line="360" w:lineRule="auto"/>
        <w:ind w:left="90"/>
        <w:jc w:val="both"/>
        <w:rPr>
          <w:b/>
        </w:rPr>
      </w:pPr>
      <w:r w:rsidRPr="00856435">
        <w:rPr>
          <w:b/>
        </w:rPr>
        <w:t>5.18 FPGA</w:t>
      </w:r>
    </w:p>
    <w:p w14:paraId="3926FB45" w14:textId="77777777" w:rsidR="000A68BD" w:rsidRPr="00856435" w:rsidRDefault="000A68BD" w:rsidP="000A68BD">
      <w:pPr>
        <w:spacing w:before="100" w:after="100" w:line="360" w:lineRule="auto"/>
        <w:ind w:firstLine="720"/>
        <w:jc w:val="both"/>
        <w:rPr>
          <w:vertAlign w:val="superscript"/>
        </w:rPr>
      </w:pPr>
      <w:r w:rsidRPr="00856435">
        <w:t xml:space="preserve">A </w:t>
      </w:r>
      <w:r w:rsidRPr="00856435">
        <w:rPr>
          <w:bCs/>
        </w:rPr>
        <w:t>field-programmable gate array</w:t>
      </w:r>
      <w:r w:rsidRPr="00856435">
        <w:t xml:space="preserve"> (FPGA) is a semiconductor device that can be configured by the customer or designer after manufacturing-hence the name "field-programmable". FPGAs are programmed using a logic circuit diagram or a source code in a hardware description language (HDL) to specify how the chip will work. They can be used to implement any logical function that an application-specific integrated circuit (ASIC) could perform, but the ability to update the functionality after shipping offers advantages for many applications.</w:t>
      </w:r>
    </w:p>
    <w:p w14:paraId="278255CB" w14:textId="77777777" w:rsidR="000A68BD" w:rsidRPr="00856435" w:rsidRDefault="000A68BD" w:rsidP="000A68BD">
      <w:pPr>
        <w:spacing w:before="100" w:after="100" w:line="360" w:lineRule="auto"/>
        <w:ind w:firstLine="720"/>
        <w:jc w:val="both"/>
        <w:rPr>
          <w:vertAlign w:val="superscript"/>
        </w:rPr>
      </w:pPr>
      <w:r w:rsidRPr="00856435">
        <w:t xml:space="preserve">FPGAs contain programmable logic components called "logic blocks", and a hierarchy of reconfigurable interconnects that allow the blocks to be "wired together"-somewhat like a one-chip programmable breadboard. Logic blocks can be configured to perform complex combinational functions, or merely simple logic gates like AND </w:t>
      </w:r>
      <w:proofErr w:type="spellStart"/>
      <w:r w:rsidRPr="00856435">
        <w:t>and</w:t>
      </w:r>
      <w:proofErr w:type="spellEnd"/>
      <w:r w:rsidRPr="00856435">
        <w:t xml:space="preserve"> XOR. In most FPGAs, the </w:t>
      </w:r>
      <w:r w:rsidRPr="00856435">
        <w:lastRenderedPageBreak/>
        <w:t>logic blocks also include memory elements, which may be simple flip-flops or more complete blocks of memory.</w:t>
      </w:r>
      <w:r w:rsidRPr="00856435">
        <w:rPr>
          <w:vertAlign w:val="superscript"/>
        </w:rPr>
        <w:t>[1]</w:t>
      </w:r>
    </w:p>
    <w:tbl>
      <w:tblPr>
        <w:tblW w:w="0" w:type="auto"/>
        <w:tblInd w:w="-30" w:type="dxa"/>
        <w:tblLayout w:type="fixed"/>
        <w:tblCellMar>
          <w:left w:w="15" w:type="dxa"/>
          <w:right w:w="15" w:type="dxa"/>
        </w:tblCellMar>
        <w:tblLook w:val="0000" w:firstRow="0" w:lastRow="0" w:firstColumn="0" w:lastColumn="0" w:noHBand="0" w:noVBand="0"/>
      </w:tblPr>
      <w:tblGrid>
        <w:gridCol w:w="8423"/>
      </w:tblGrid>
      <w:tr w:rsidR="000A68BD" w:rsidRPr="00856435" w14:paraId="4111910D" w14:textId="77777777" w:rsidTr="00C3642E">
        <w:trPr>
          <w:trHeight w:val="1904"/>
        </w:trPr>
        <w:tc>
          <w:tcPr>
            <w:tcW w:w="8423" w:type="dxa"/>
            <w:vMerge w:val="restart"/>
          </w:tcPr>
          <w:p w14:paraId="4E220A69" w14:textId="77777777" w:rsidR="000A68BD" w:rsidRPr="00856435" w:rsidRDefault="000A68BD" w:rsidP="000A68BD">
            <w:pPr>
              <w:numPr>
                <w:ilvl w:val="0"/>
                <w:numId w:val="19"/>
              </w:numPr>
              <w:suppressAutoHyphens/>
              <w:snapToGrid w:val="0"/>
              <w:spacing w:after="0" w:line="360" w:lineRule="auto"/>
              <w:jc w:val="both"/>
            </w:pPr>
            <w:r w:rsidRPr="00856435">
              <w:t>IC costs are rising aggressively</w:t>
            </w:r>
          </w:p>
          <w:p w14:paraId="0AF64ACB" w14:textId="77777777" w:rsidR="000A68BD" w:rsidRPr="00856435" w:rsidRDefault="000A68BD" w:rsidP="000A68BD">
            <w:pPr>
              <w:numPr>
                <w:ilvl w:val="0"/>
                <w:numId w:val="19"/>
              </w:numPr>
              <w:suppressAutoHyphens/>
              <w:spacing w:after="0" w:line="360" w:lineRule="auto"/>
              <w:jc w:val="both"/>
            </w:pPr>
            <w:r w:rsidRPr="00856435">
              <w:t>ASIC complexity has bolstered development time and costs</w:t>
            </w:r>
          </w:p>
          <w:p w14:paraId="25A00FC3" w14:textId="77777777" w:rsidR="000A68BD" w:rsidRPr="00856435" w:rsidRDefault="000A68BD" w:rsidP="000A68BD">
            <w:pPr>
              <w:numPr>
                <w:ilvl w:val="0"/>
                <w:numId w:val="19"/>
              </w:numPr>
              <w:suppressAutoHyphens/>
              <w:spacing w:after="0" w:line="360" w:lineRule="auto"/>
              <w:jc w:val="both"/>
            </w:pPr>
            <w:r w:rsidRPr="00856435">
              <w:t>R&amp;</w:t>
            </w:r>
            <w:proofErr w:type="gramStart"/>
            <w:r w:rsidRPr="00856435">
              <w:t>D  resources</w:t>
            </w:r>
            <w:proofErr w:type="gramEnd"/>
            <w:r w:rsidRPr="00856435">
              <w:t xml:space="preserve"> and headcount is decreasing</w:t>
            </w:r>
          </w:p>
          <w:p w14:paraId="0889604B" w14:textId="77777777" w:rsidR="000A68BD" w:rsidRPr="00856435" w:rsidRDefault="000A68BD" w:rsidP="000A68BD">
            <w:pPr>
              <w:numPr>
                <w:ilvl w:val="0"/>
                <w:numId w:val="19"/>
              </w:numPr>
              <w:suppressAutoHyphens/>
              <w:spacing w:after="0" w:line="360" w:lineRule="auto"/>
              <w:jc w:val="both"/>
            </w:pPr>
            <w:r w:rsidRPr="00856435">
              <w:t xml:space="preserve">Revenue losses for slow time-to-market are increasing </w:t>
            </w:r>
          </w:p>
          <w:p w14:paraId="193FD66B" w14:textId="77777777" w:rsidR="000A68BD" w:rsidRPr="00856435" w:rsidRDefault="000A68BD" w:rsidP="000A68BD">
            <w:pPr>
              <w:numPr>
                <w:ilvl w:val="0"/>
                <w:numId w:val="19"/>
              </w:numPr>
              <w:suppressAutoHyphens/>
              <w:spacing w:after="0" w:line="360" w:lineRule="auto"/>
              <w:jc w:val="both"/>
            </w:pPr>
            <w:r w:rsidRPr="00856435">
              <w:t xml:space="preserve">Financial constraints in a poor economy are driving low-cost technologies </w:t>
            </w:r>
          </w:p>
        </w:tc>
      </w:tr>
    </w:tbl>
    <w:p w14:paraId="59F672D1" w14:textId="77777777" w:rsidR="000A68BD" w:rsidRPr="00856435" w:rsidRDefault="000A68BD" w:rsidP="000A68BD">
      <w:pPr>
        <w:spacing w:before="100" w:after="100" w:line="360" w:lineRule="auto"/>
        <w:ind w:firstLine="720"/>
        <w:jc w:val="both"/>
      </w:pPr>
      <w:r w:rsidRPr="00856435">
        <w:t xml:space="preserve">Applications of FPGAs include digital signal processing, software-defined radio, aerospace and </w:t>
      </w:r>
      <w:proofErr w:type="spellStart"/>
      <w:r w:rsidRPr="00856435">
        <w:t>defense</w:t>
      </w:r>
      <w:proofErr w:type="spellEnd"/>
      <w:r w:rsidRPr="00856435">
        <w:t xml:space="preserve"> systems, ASIC prototyping, medical imaging, computer vision, speech recognition, cryptography, bioinformatics, computer hardware emulation, radio astronomy and a growing range of other areas.</w:t>
      </w:r>
    </w:p>
    <w:p w14:paraId="5E9FA69F" w14:textId="77777777" w:rsidR="000A68BD" w:rsidRPr="00856435" w:rsidRDefault="000A68BD" w:rsidP="000A68BD">
      <w:pPr>
        <w:spacing w:before="100" w:after="100" w:line="360" w:lineRule="auto"/>
        <w:ind w:firstLine="720"/>
        <w:jc w:val="both"/>
        <w:rPr>
          <w:vertAlign w:val="superscript"/>
        </w:rPr>
      </w:pPr>
      <w:r w:rsidRPr="00856435">
        <w:t>FPGAs originally began as competitors to CPLDs and competed in a similar space, that of glue logic for PCBs. As their size, capabilities, and speed increased, they began to take over larger and larger functions to the state where some are now marketed as full systems on chips (SoC). Particularly with the introduction of dedicated multipliers into FPGA architectures in the late 1990s, applications, which had traditionally been the sole reserve of DSPs, began to incorporate FPGAs instead. Today, new cost and performance dynamics have broadened the range of viable applications.</w:t>
      </w:r>
    </w:p>
    <w:p w14:paraId="2DC814C7" w14:textId="77777777" w:rsidR="000A68BD" w:rsidRPr="00856435" w:rsidRDefault="000A68BD" w:rsidP="000A68BD">
      <w:pPr>
        <w:spacing w:line="360" w:lineRule="auto"/>
        <w:jc w:val="both"/>
      </w:pPr>
      <w:r w:rsidRPr="00856435">
        <w:rPr>
          <w:noProof/>
        </w:rPr>
        <w:drawing>
          <wp:inline distT="0" distB="0" distL="0" distR="0" wp14:anchorId="15007E04" wp14:editId="4EEF292F">
            <wp:extent cx="4591352" cy="2847737"/>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4603686" cy="2855387"/>
                    </a:xfrm>
                    <a:prstGeom prst="rect">
                      <a:avLst/>
                    </a:prstGeom>
                    <a:solidFill>
                      <a:srgbClr val="FFFFFF"/>
                    </a:solidFill>
                    <a:ln w="9525">
                      <a:noFill/>
                      <a:miter lim="800000"/>
                      <a:headEnd/>
                      <a:tailEnd/>
                    </a:ln>
                  </pic:spPr>
                </pic:pic>
              </a:graphicData>
            </a:graphic>
          </wp:inline>
        </w:drawing>
      </w:r>
    </w:p>
    <w:p w14:paraId="6FD1E929" w14:textId="77777777" w:rsidR="000A68BD" w:rsidRPr="00856435" w:rsidRDefault="000A68BD" w:rsidP="000A68BD">
      <w:pPr>
        <w:spacing w:line="360" w:lineRule="auto"/>
        <w:jc w:val="both"/>
        <w:rPr>
          <w:bCs/>
        </w:rPr>
      </w:pPr>
      <w:r w:rsidRPr="00856435">
        <w:tab/>
      </w:r>
      <w:r w:rsidRPr="00856435">
        <w:tab/>
        <w:t xml:space="preserve">Fig 3.3: Block Diagram </w:t>
      </w:r>
      <w:proofErr w:type="gramStart"/>
      <w:r w:rsidRPr="00856435">
        <w:t>Of  FPGAs</w:t>
      </w:r>
      <w:proofErr w:type="gramEnd"/>
    </w:p>
    <w:p w14:paraId="62EAC60D" w14:textId="77777777" w:rsidR="000A68BD" w:rsidRPr="00856435" w:rsidRDefault="000A68BD" w:rsidP="000A68BD">
      <w:pPr>
        <w:spacing w:line="360" w:lineRule="auto"/>
        <w:jc w:val="both"/>
        <w:rPr>
          <w:b/>
          <w:bCs/>
        </w:rPr>
      </w:pPr>
    </w:p>
    <w:p w14:paraId="63BCB9CF" w14:textId="77777777" w:rsidR="000A68BD" w:rsidRPr="00856435" w:rsidRDefault="000A68BD" w:rsidP="000A68BD">
      <w:pPr>
        <w:spacing w:line="360" w:lineRule="auto"/>
        <w:jc w:val="both"/>
      </w:pPr>
      <w:r w:rsidRPr="00856435">
        <w:rPr>
          <w:b/>
          <w:bCs/>
        </w:rPr>
        <w:t>ALTERA Quartus II Design Tool</w:t>
      </w:r>
    </w:p>
    <w:p w14:paraId="5A313947" w14:textId="77777777" w:rsidR="000A68BD" w:rsidRPr="00856435" w:rsidRDefault="000A68BD" w:rsidP="000A68BD">
      <w:pPr>
        <w:pStyle w:val="WW-Default"/>
        <w:numPr>
          <w:ilvl w:val="0"/>
          <w:numId w:val="21"/>
        </w:numPr>
        <w:spacing w:line="360" w:lineRule="auto"/>
        <w:jc w:val="both"/>
        <w:rPr>
          <w:rFonts w:ascii="Times New Roman" w:hAnsi="Times New Roman" w:cs="Times New Roman"/>
          <w:color w:val="auto"/>
        </w:rPr>
      </w:pPr>
      <w:r w:rsidRPr="00856435">
        <w:rPr>
          <w:rFonts w:ascii="Times New Roman" w:hAnsi="Times New Roman" w:cs="Times New Roman"/>
          <w:color w:val="auto"/>
        </w:rPr>
        <w:t xml:space="preserve">Create a new </w:t>
      </w:r>
      <w:proofErr w:type="spellStart"/>
      <w:r w:rsidRPr="00856435">
        <w:rPr>
          <w:rFonts w:ascii="Times New Roman" w:hAnsi="Times New Roman" w:cs="Times New Roman"/>
          <w:color w:val="auto"/>
        </w:rPr>
        <w:t>Quartus®II</w:t>
      </w:r>
      <w:proofErr w:type="spellEnd"/>
      <w:r w:rsidRPr="00856435">
        <w:rPr>
          <w:rFonts w:ascii="Times New Roman" w:hAnsi="Times New Roman" w:cs="Times New Roman"/>
          <w:color w:val="auto"/>
        </w:rPr>
        <w:t xml:space="preserve"> project</w:t>
      </w:r>
    </w:p>
    <w:p w14:paraId="2D6F3508" w14:textId="77777777" w:rsidR="000A68BD" w:rsidRPr="00856435" w:rsidRDefault="000A68BD" w:rsidP="000A68BD">
      <w:pPr>
        <w:pStyle w:val="WW-Default"/>
        <w:numPr>
          <w:ilvl w:val="0"/>
          <w:numId w:val="21"/>
        </w:numPr>
        <w:spacing w:line="360" w:lineRule="auto"/>
        <w:jc w:val="both"/>
        <w:rPr>
          <w:rFonts w:ascii="Times New Roman" w:hAnsi="Times New Roman" w:cs="Times New Roman"/>
          <w:color w:val="auto"/>
        </w:rPr>
      </w:pPr>
      <w:r w:rsidRPr="00856435">
        <w:rPr>
          <w:rFonts w:ascii="Times New Roman" w:hAnsi="Times New Roman" w:cs="Times New Roman"/>
          <w:color w:val="auto"/>
        </w:rPr>
        <w:t>Choose supported design entry methods</w:t>
      </w:r>
    </w:p>
    <w:p w14:paraId="1E523E63" w14:textId="77777777" w:rsidR="000A68BD" w:rsidRPr="00856435" w:rsidRDefault="000A68BD" w:rsidP="000A68BD">
      <w:pPr>
        <w:pStyle w:val="WW-Default"/>
        <w:numPr>
          <w:ilvl w:val="0"/>
          <w:numId w:val="21"/>
        </w:numPr>
        <w:spacing w:line="360" w:lineRule="auto"/>
        <w:jc w:val="both"/>
        <w:rPr>
          <w:rFonts w:ascii="Times New Roman" w:hAnsi="Times New Roman" w:cs="Times New Roman"/>
          <w:color w:val="auto"/>
        </w:rPr>
      </w:pPr>
      <w:r w:rsidRPr="00856435">
        <w:rPr>
          <w:rFonts w:ascii="Times New Roman" w:hAnsi="Times New Roman" w:cs="Times New Roman"/>
          <w:color w:val="auto"/>
        </w:rPr>
        <w:t>Compile a design into an FPGA</w:t>
      </w:r>
    </w:p>
    <w:p w14:paraId="54302492" w14:textId="77777777" w:rsidR="000A68BD" w:rsidRPr="00856435" w:rsidRDefault="000A68BD" w:rsidP="000A68BD">
      <w:pPr>
        <w:pStyle w:val="WW-Default"/>
        <w:numPr>
          <w:ilvl w:val="0"/>
          <w:numId w:val="21"/>
        </w:numPr>
        <w:spacing w:line="360" w:lineRule="auto"/>
        <w:jc w:val="both"/>
        <w:rPr>
          <w:rFonts w:ascii="Times New Roman" w:hAnsi="Times New Roman" w:cs="Times New Roman"/>
          <w:color w:val="auto"/>
        </w:rPr>
      </w:pPr>
      <w:r w:rsidRPr="00856435">
        <w:rPr>
          <w:rFonts w:ascii="Times New Roman" w:hAnsi="Times New Roman" w:cs="Times New Roman"/>
          <w:color w:val="auto"/>
        </w:rPr>
        <w:t>Locate resulting compilation information</w:t>
      </w:r>
    </w:p>
    <w:p w14:paraId="55F7CF40" w14:textId="77777777" w:rsidR="000A68BD" w:rsidRPr="00856435" w:rsidRDefault="000A68BD" w:rsidP="000A68BD">
      <w:pPr>
        <w:pStyle w:val="WW-Default"/>
        <w:numPr>
          <w:ilvl w:val="0"/>
          <w:numId w:val="21"/>
        </w:numPr>
        <w:spacing w:line="360" w:lineRule="auto"/>
        <w:jc w:val="both"/>
        <w:rPr>
          <w:rFonts w:ascii="Times New Roman" w:hAnsi="Times New Roman" w:cs="Times New Roman"/>
          <w:color w:val="auto"/>
        </w:rPr>
      </w:pPr>
      <w:r w:rsidRPr="00856435">
        <w:rPr>
          <w:rFonts w:ascii="Times New Roman" w:hAnsi="Times New Roman" w:cs="Times New Roman"/>
          <w:color w:val="auto"/>
        </w:rPr>
        <w:t>Assign design constraints (pin)</w:t>
      </w:r>
    </w:p>
    <w:p w14:paraId="1ED6BEC4" w14:textId="77777777" w:rsidR="000A68BD" w:rsidRPr="00856435" w:rsidRDefault="000A68BD" w:rsidP="000A68BD">
      <w:pPr>
        <w:pStyle w:val="WW-Default"/>
        <w:numPr>
          <w:ilvl w:val="0"/>
          <w:numId w:val="21"/>
        </w:numPr>
        <w:spacing w:line="360" w:lineRule="auto"/>
        <w:jc w:val="both"/>
        <w:rPr>
          <w:rFonts w:ascii="Times New Roman" w:hAnsi="Times New Roman" w:cs="Times New Roman"/>
          <w:color w:val="auto"/>
        </w:rPr>
      </w:pPr>
      <w:r w:rsidRPr="00856435">
        <w:rPr>
          <w:rFonts w:ascii="Times New Roman" w:hAnsi="Times New Roman" w:cs="Times New Roman"/>
          <w:color w:val="auto"/>
        </w:rPr>
        <w:t>Perform timing analysis &amp; obtain results</w:t>
      </w:r>
    </w:p>
    <w:p w14:paraId="2F6129FD" w14:textId="77777777" w:rsidR="000A68BD" w:rsidRPr="00856435" w:rsidRDefault="000A68BD" w:rsidP="000A68BD">
      <w:pPr>
        <w:pStyle w:val="WW-Default"/>
        <w:numPr>
          <w:ilvl w:val="0"/>
          <w:numId w:val="21"/>
        </w:numPr>
        <w:spacing w:line="360" w:lineRule="auto"/>
        <w:jc w:val="both"/>
        <w:rPr>
          <w:rFonts w:ascii="Times New Roman" w:hAnsi="Times New Roman" w:cs="Times New Roman"/>
          <w:color w:val="auto"/>
        </w:rPr>
      </w:pPr>
      <w:r w:rsidRPr="00856435">
        <w:rPr>
          <w:rFonts w:ascii="Times New Roman" w:hAnsi="Times New Roman" w:cs="Times New Roman"/>
          <w:color w:val="auto"/>
        </w:rPr>
        <w:t>Generate files for 3rd-party EDA simulation</w:t>
      </w:r>
    </w:p>
    <w:p w14:paraId="3D949F02" w14:textId="77777777" w:rsidR="000A68BD" w:rsidRPr="00856435" w:rsidRDefault="000A68BD" w:rsidP="000A68BD">
      <w:pPr>
        <w:pStyle w:val="WW-Default"/>
        <w:numPr>
          <w:ilvl w:val="0"/>
          <w:numId w:val="21"/>
        </w:numPr>
        <w:spacing w:line="360" w:lineRule="auto"/>
        <w:jc w:val="both"/>
        <w:rPr>
          <w:rFonts w:ascii="Times New Roman" w:hAnsi="Times New Roman" w:cs="Times New Roman"/>
          <w:color w:val="auto"/>
        </w:rPr>
      </w:pPr>
      <w:r w:rsidRPr="00856435">
        <w:rPr>
          <w:rFonts w:ascii="Times New Roman" w:hAnsi="Times New Roman" w:cs="Times New Roman"/>
          <w:color w:val="auto"/>
        </w:rPr>
        <w:t>Configure an FPGA</w:t>
      </w:r>
    </w:p>
    <w:p w14:paraId="09A4F03D" w14:textId="77777777" w:rsidR="000A68BD" w:rsidRPr="00856435" w:rsidRDefault="000A68BD" w:rsidP="000A68BD">
      <w:pPr>
        <w:pStyle w:val="WW-Default"/>
        <w:spacing w:line="360" w:lineRule="auto"/>
        <w:jc w:val="both"/>
        <w:rPr>
          <w:rFonts w:ascii="Times New Roman" w:hAnsi="Times New Roman" w:cs="Times New Roman"/>
          <w:color w:val="auto"/>
        </w:rPr>
      </w:pPr>
    </w:p>
    <w:p w14:paraId="17A105D7" w14:textId="77777777" w:rsidR="000A68BD" w:rsidRPr="00856435" w:rsidRDefault="000A68BD" w:rsidP="000A68BD">
      <w:pPr>
        <w:pStyle w:val="WW-Default"/>
        <w:spacing w:line="360" w:lineRule="auto"/>
        <w:jc w:val="both"/>
        <w:rPr>
          <w:rFonts w:ascii="Times New Roman" w:hAnsi="Times New Roman" w:cs="Times New Roman"/>
          <w:b/>
          <w:bCs/>
          <w:color w:val="auto"/>
        </w:rPr>
      </w:pPr>
      <w:r w:rsidRPr="00856435">
        <w:rPr>
          <w:rFonts w:ascii="Times New Roman" w:hAnsi="Times New Roman" w:cs="Times New Roman"/>
          <w:b/>
          <w:bCs/>
          <w:color w:val="auto"/>
        </w:rPr>
        <w:t>Fully-Integrated Design Tool</w:t>
      </w:r>
    </w:p>
    <w:p w14:paraId="1769CCFE" w14:textId="77777777" w:rsidR="000A68BD" w:rsidRPr="00856435" w:rsidRDefault="000A68BD" w:rsidP="000A68BD">
      <w:pPr>
        <w:pStyle w:val="WW-Default"/>
        <w:numPr>
          <w:ilvl w:val="0"/>
          <w:numId w:val="20"/>
        </w:numPr>
        <w:spacing w:line="360" w:lineRule="auto"/>
        <w:jc w:val="both"/>
        <w:rPr>
          <w:rFonts w:ascii="Times New Roman" w:hAnsi="Times New Roman" w:cs="Times New Roman"/>
          <w:color w:val="auto"/>
        </w:rPr>
      </w:pPr>
      <w:r w:rsidRPr="00856435">
        <w:rPr>
          <w:rFonts w:ascii="Times New Roman" w:hAnsi="Times New Roman" w:cs="Times New Roman"/>
          <w:color w:val="auto"/>
        </w:rPr>
        <w:t>Multiple Design Entry Methods</w:t>
      </w:r>
    </w:p>
    <w:p w14:paraId="50E9F57A" w14:textId="77777777" w:rsidR="000A68BD" w:rsidRPr="00856435" w:rsidRDefault="000A68BD" w:rsidP="000A68BD">
      <w:pPr>
        <w:pStyle w:val="WW-Default"/>
        <w:numPr>
          <w:ilvl w:val="0"/>
          <w:numId w:val="20"/>
        </w:numPr>
        <w:spacing w:line="360" w:lineRule="auto"/>
        <w:jc w:val="both"/>
        <w:rPr>
          <w:rFonts w:ascii="Times New Roman" w:hAnsi="Times New Roman" w:cs="Times New Roman"/>
          <w:color w:val="auto"/>
        </w:rPr>
      </w:pPr>
      <w:r w:rsidRPr="00856435">
        <w:rPr>
          <w:rFonts w:ascii="Times New Roman" w:hAnsi="Times New Roman" w:cs="Times New Roman"/>
          <w:color w:val="auto"/>
        </w:rPr>
        <w:t>Logic Synthesis</w:t>
      </w:r>
    </w:p>
    <w:p w14:paraId="3A7B34EB" w14:textId="77777777" w:rsidR="000A68BD" w:rsidRPr="00856435" w:rsidRDefault="000A68BD" w:rsidP="000A68BD">
      <w:pPr>
        <w:pStyle w:val="WW-Default"/>
        <w:numPr>
          <w:ilvl w:val="0"/>
          <w:numId w:val="20"/>
        </w:numPr>
        <w:spacing w:line="360" w:lineRule="auto"/>
        <w:jc w:val="both"/>
        <w:rPr>
          <w:rFonts w:ascii="Times New Roman" w:hAnsi="Times New Roman" w:cs="Times New Roman"/>
          <w:color w:val="auto"/>
        </w:rPr>
      </w:pPr>
      <w:r w:rsidRPr="00856435">
        <w:rPr>
          <w:rFonts w:ascii="Times New Roman" w:hAnsi="Times New Roman" w:cs="Times New Roman"/>
          <w:color w:val="auto"/>
        </w:rPr>
        <w:t>Place &amp; Route</w:t>
      </w:r>
    </w:p>
    <w:p w14:paraId="23A9EEEB" w14:textId="77777777" w:rsidR="000A68BD" w:rsidRPr="00856435" w:rsidRDefault="000A68BD" w:rsidP="000A68BD">
      <w:pPr>
        <w:pStyle w:val="WW-Default"/>
        <w:numPr>
          <w:ilvl w:val="0"/>
          <w:numId w:val="20"/>
        </w:numPr>
        <w:spacing w:line="360" w:lineRule="auto"/>
        <w:jc w:val="both"/>
        <w:rPr>
          <w:rFonts w:ascii="Times New Roman" w:hAnsi="Times New Roman" w:cs="Times New Roman"/>
          <w:color w:val="auto"/>
        </w:rPr>
      </w:pPr>
      <w:r w:rsidRPr="00856435">
        <w:rPr>
          <w:rFonts w:ascii="Times New Roman" w:hAnsi="Times New Roman" w:cs="Times New Roman"/>
          <w:color w:val="auto"/>
        </w:rPr>
        <w:t>Simulation</w:t>
      </w:r>
    </w:p>
    <w:p w14:paraId="493F7527" w14:textId="77777777" w:rsidR="000A68BD" w:rsidRPr="00856435" w:rsidRDefault="000A68BD" w:rsidP="000A68BD">
      <w:pPr>
        <w:pStyle w:val="WW-Default"/>
        <w:numPr>
          <w:ilvl w:val="0"/>
          <w:numId w:val="20"/>
        </w:numPr>
        <w:spacing w:line="360" w:lineRule="auto"/>
        <w:jc w:val="both"/>
        <w:rPr>
          <w:rFonts w:ascii="Times New Roman" w:hAnsi="Times New Roman" w:cs="Times New Roman"/>
          <w:color w:val="auto"/>
        </w:rPr>
      </w:pPr>
      <w:r w:rsidRPr="00856435">
        <w:rPr>
          <w:rFonts w:ascii="Times New Roman" w:hAnsi="Times New Roman" w:cs="Times New Roman"/>
          <w:color w:val="auto"/>
        </w:rPr>
        <w:t>Timing &amp; Power Analysis</w:t>
      </w:r>
    </w:p>
    <w:p w14:paraId="227E3375" w14:textId="77777777" w:rsidR="000A68BD" w:rsidRPr="00856435" w:rsidRDefault="000A68BD" w:rsidP="000A68BD">
      <w:pPr>
        <w:pStyle w:val="WW-Default"/>
        <w:numPr>
          <w:ilvl w:val="0"/>
          <w:numId w:val="20"/>
        </w:numPr>
        <w:spacing w:line="360" w:lineRule="auto"/>
        <w:jc w:val="both"/>
        <w:rPr>
          <w:rFonts w:ascii="Times New Roman" w:hAnsi="Times New Roman" w:cs="Times New Roman"/>
          <w:color w:val="auto"/>
        </w:rPr>
      </w:pPr>
      <w:r w:rsidRPr="00856435">
        <w:rPr>
          <w:rFonts w:ascii="Times New Roman" w:hAnsi="Times New Roman" w:cs="Times New Roman"/>
          <w:color w:val="auto"/>
        </w:rPr>
        <w:t>Device Programming</w:t>
      </w:r>
    </w:p>
    <w:p w14:paraId="5E88E49F" w14:textId="77777777" w:rsidR="000A68BD" w:rsidRPr="00856435" w:rsidRDefault="000A68BD" w:rsidP="000A68BD">
      <w:pPr>
        <w:pStyle w:val="WW-Default"/>
        <w:spacing w:line="360" w:lineRule="auto"/>
        <w:jc w:val="both"/>
        <w:rPr>
          <w:rFonts w:ascii="Times New Roman" w:hAnsi="Times New Roman" w:cs="Times New Roman"/>
          <w:color w:val="auto"/>
        </w:rPr>
      </w:pPr>
    </w:p>
    <w:p w14:paraId="44B78ECA" w14:textId="77777777" w:rsidR="000A68BD" w:rsidRPr="00856435" w:rsidRDefault="000A68BD" w:rsidP="000A68BD">
      <w:pPr>
        <w:spacing w:line="360" w:lineRule="auto"/>
        <w:jc w:val="both"/>
        <w:rPr>
          <w:b/>
          <w:bCs/>
        </w:rPr>
      </w:pPr>
      <w:r w:rsidRPr="00856435">
        <w:rPr>
          <w:b/>
          <w:bCs/>
        </w:rPr>
        <w:t xml:space="preserve">More Features </w:t>
      </w:r>
    </w:p>
    <w:p w14:paraId="50EDABDB" w14:textId="77777777" w:rsidR="000A68BD" w:rsidRPr="00856435" w:rsidRDefault="000A68BD" w:rsidP="000A68BD">
      <w:pPr>
        <w:suppressAutoHyphens/>
        <w:spacing w:line="360" w:lineRule="auto"/>
        <w:ind w:firstLine="720"/>
        <w:jc w:val="both"/>
      </w:pPr>
      <w:r w:rsidRPr="00856435">
        <w:t xml:space="preserve">1. </w:t>
      </w:r>
      <w:proofErr w:type="spellStart"/>
      <w:r w:rsidRPr="00856435">
        <w:t>MegaWizard</w:t>
      </w:r>
      <w:proofErr w:type="spellEnd"/>
      <w:r w:rsidRPr="00856435">
        <w:t>®&amp; SOPC Builder design tools</w:t>
      </w:r>
    </w:p>
    <w:p w14:paraId="48E6CD8B" w14:textId="77777777" w:rsidR="000A68BD" w:rsidRPr="00856435" w:rsidRDefault="000A68BD" w:rsidP="000A68BD">
      <w:pPr>
        <w:suppressAutoHyphens/>
        <w:spacing w:line="360" w:lineRule="auto"/>
        <w:ind w:firstLine="720"/>
        <w:jc w:val="both"/>
      </w:pPr>
      <w:r w:rsidRPr="00856435">
        <w:t xml:space="preserve">2. Time Quest Timing Analyzer </w:t>
      </w:r>
    </w:p>
    <w:p w14:paraId="5968374B" w14:textId="77777777" w:rsidR="000A68BD" w:rsidRPr="00856435" w:rsidRDefault="000A68BD" w:rsidP="000A68BD">
      <w:pPr>
        <w:suppressAutoHyphens/>
        <w:spacing w:line="360" w:lineRule="auto"/>
        <w:ind w:firstLine="720"/>
        <w:jc w:val="both"/>
      </w:pPr>
      <w:r w:rsidRPr="00856435">
        <w:t>3. Incremental Compilation feature</w:t>
      </w:r>
    </w:p>
    <w:p w14:paraId="0E1E245F" w14:textId="77777777" w:rsidR="000A68BD" w:rsidRPr="00856435" w:rsidRDefault="000A68BD" w:rsidP="000A68BD">
      <w:pPr>
        <w:suppressAutoHyphens/>
        <w:spacing w:line="360" w:lineRule="auto"/>
        <w:ind w:firstLine="720"/>
        <w:jc w:val="both"/>
      </w:pPr>
      <w:r w:rsidRPr="00856435">
        <w:t>4. Power Play Power Analyzer tool</w:t>
      </w:r>
    </w:p>
    <w:p w14:paraId="3566081C" w14:textId="77777777" w:rsidR="000A68BD" w:rsidRPr="00856435" w:rsidRDefault="000A68BD" w:rsidP="000A68BD">
      <w:pPr>
        <w:suppressAutoHyphens/>
        <w:spacing w:line="360" w:lineRule="auto"/>
        <w:ind w:firstLine="720"/>
        <w:jc w:val="both"/>
      </w:pPr>
      <w:r w:rsidRPr="00856435">
        <w:t>5. NativeLink®3rd-party EDA tool integration</w:t>
      </w:r>
    </w:p>
    <w:p w14:paraId="2651EB79" w14:textId="77777777" w:rsidR="000A68BD" w:rsidRPr="00856435" w:rsidRDefault="000A68BD" w:rsidP="000A68BD">
      <w:pPr>
        <w:suppressAutoHyphens/>
        <w:spacing w:line="360" w:lineRule="auto"/>
        <w:ind w:firstLine="720"/>
        <w:jc w:val="both"/>
      </w:pPr>
      <w:r w:rsidRPr="00856435">
        <w:t>6. Debugging capabilities</w:t>
      </w:r>
    </w:p>
    <w:p w14:paraId="2FC33782" w14:textId="77777777" w:rsidR="000A68BD" w:rsidRPr="00856435" w:rsidRDefault="000A68BD" w:rsidP="000A68BD">
      <w:pPr>
        <w:spacing w:line="360" w:lineRule="auto"/>
        <w:jc w:val="both"/>
      </w:pPr>
      <w:r w:rsidRPr="00856435">
        <w:tab/>
      </w:r>
    </w:p>
    <w:p w14:paraId="6F3532B1" w14:textId="77777777" w:rsidR="000A68BD" w:rsidRPr="00856435" w:rsidRDefault="000A68BD" w:rsidP="000A68BD">
      <w:pPr>
        <w:pStyle w:val="Subtitle"/>
        <w:spacing w:line="360" w:lineRule="auto"/>
        <w:jc w:val="both"/>
        <w:rPr>
          <w:rFonts w:ascii="Times New Roman" w:hAnsi="Times New Roman" w:cs="Times New Roman"/>
          <w:b/>
        </w:rPr>
      </w:pPr>
      <w:r w:rsidRPr="00856435">
        <w:rPr>
          <w:rFonts w:ascii="Times New Roman" w:hAnsi="Times New Roman" w:cs="Times New Roman"/>
          <w:b/>
        </w:rPr>
        <w:t>5.19 INTRODUCTION ABOUT FPGA AND XILINKS</w:t>
      </w:r>
    </w:p>
    <w:p w14:paraId="66E6A08B" w14:textId="77777777" w:rsidR="000A68BD" w:rsidRPr="00856435" w:rsidRDefault="000A68BD" w:rsidP="000A68BD">
      <w:pPr>
        <w:pStyle w:val="Subtitle"/>
        <w:spacing w:line="360" w:lineRule="auto"/>
        <w:ind w:firstLine="720"/>
        <w:jc w:val="both"/>
        <w:rPr>
          <w:rFonts w:ascii="Times New Roman" w:hAnsi="Times New Roman" w:cs="Times New Roman"/>
        </w:rPr>
      </w:pPr>
      <w:r w:rsidRPr="00856435">
        <w:rPr>
          <w:rFonts w:ascii="Times New Roman" w:hAnsi="Times New Roman" w:cs="Times New Roman"/>
        </w:rPr>
        <w:lastRenderedPageBreak/>
        <w:t xml:space="preserve">A </w:t>
      </w:r>
      <w:r w:rsidRPr="00856435">
        <w:rPr>
          <w:rFonts w:ascii="Times New Roman" w:hAnsi="Times New Roman" w:cs="Times New Roman"/>
          <w:bCs/>
        </w:rPr>
        <w:t>field-programmable gate array</w:t>
      </w:r>
      <w:r w:rsidRPr="00856435">
        <w:rPr>
          <w:rFonts w:ascii="Times New Roman" w:hAnsi="Times New Roman" w:cs="Times New Roman"/>
        </w:rPr>
        <w:t xml:space="preserve"> (FPGA) is an integrated circuit designed to be configured by the customer or designer after manufacturing—hence "field-programmable". The FPGA configuration is generally specified using a hardware description language (HDL), FPGAs contain programmable logic components called "logic blocks", and a hierarchy of reconfigurable interconnects that allow the blocks to be "wired together"—somewhat like a one-chip programmable breadboard. Logic blocks can be configured to perform complex combinational functions, or merely simple logic gates like MUX and XOR. In most FPGAs, the logic blocks also include memory elements, which may be simple flip-flops or more complete blocks of memory.</w:t>
      </w:r>
    </w:p>
    <w:p w14:paraId="38A9D23B" w14:textId="77777777" w:rsidR="000A68BD" w:rsidRPr="00856435" w:rsidRDefault="000A68BD" w:rsidP="000A68BD">
      <w:pPr>
        <w:pStyle w:val="Subtitle"/>
        <w:spacing w:line="360" w:lineRule="auto"/>
        <w:jc w:val="both"/>
        <w:rPr>
          <w:rFonts w:ascii="Times New Roman" w:hAnsi="Times New Roman" w:cs="Times New Roman"/>
        </w:rPr>
      </w:pPr>
    </w:p>
    <w:p w14:paraId="65F30430" w14:textId="77777777" w:rsidR="000A68BD" w:rsidRPr="00856435" w:rsidRDefault="000A68BD" w:rsidP="000A68BD">
      <w:pPr>
        <w:pStyle w:val="Subtitle"/>
        <w:spacing w:line="360" w:lineRule="auto"/>
        <w:jc w:val="both"/>
        <w:rPr>
          <w:rFonts w:ascii="Times New Roman" w:hAnsi="Times New Roman" w:cs="Times New Roman"/>
        </w:rPr>
      </w:pPr>
      <w:r w:rsidRPr="00856435">
        <w:rPr>
          <w:rFonts w:ascii="Times New Roman" w:hAnsi="Times New Roman" w:cs="Times New Roman"/>
          <w:b/>
        </w:rPr>
        <w:t>5.20 BASIC FPGA ARCHITECTURE</w:t>
      </w:r>
      <w:r w:rsidRPr="00856435">
        <w:rPr>
          <w:rFonts w:ascii="Times New Roman" w:hAnsi="Times New Roman" w:cs="Times New Roman"/>
        </w:rPr>
        <w:t>:</w:t>
      </w:r>
    </w:p>
    <w:p w14:paraId="36F48EB6" w14:textId="77777777" w:rsidR="000A68BD" w:rsidRPr="00856435" w:rsidRDefault="000A68BD" w:rsidP="000A68BD">
      <w:pPr>
        <w:pStyle w:val="NormalWeb"/>
        <w:spacing w:line="360" w:lineRule="auto"/>
        <w:ind w:firstLine="720"/>
        <w:jc w:val="both"/>
      </w:pPr>
      <w:r w:rsidRPr="00856435">
        <w:t>The most common FPGA architecture consists of an array of configurable logic blocks (CLBs), I/O pads, and routing channels. Generally, all the routing channels have the same width (number of wires). Multiple I/O pads may fit into the height of one row or the width of one column in the array.</w:t>
      </w:r>
    </w:p>
    <w:p w14:paraId="5F13BDD2" w14:textId="77777777" w:rsidR="000A68BD" w:rsidRPr="00856435" w:rsidRDefault="000A68BD" w:rsidP="000A68BD">
      <w:pPr>
        <w:pStyle w:val="NormalWeb"/>
        <w:spacing w:line="360" w:lineRule="auto"/>
        <w:ind w:firstLine="720"/>
        <w:jc w:val="both"/>
      </w:pPr>
      <w:r w:rsidRPr="00856435">
        <w:t>An application circuit must be mapped into an FPGA with adequate resources. While the number of CLBs and I/</w:t>
      </w:r>
      <w:proofErr w:type="spellStart"/>
      <w:r w:rsidRPr="00856435">
        <w:t>Os</w:t>
      </w:r>
      <w:proofErr w:type="spellEnd"/>
      <w:r w:rsidRPr="00856435">
        <w:t xml:space="preserve"> required is easily determined from the design, the number of routing tracks needed may vary considerably even among designs with the same amount of logic. (For example, a crossbar switch requires much more routing than a systolic array with the same gate count.) Since unused routing tracks increase the cost (and decrease the performance) of the part without providing any benefit, FPGA manufacturers try to provide just enough tracks so that most designs that will fit in terms of LUTs and IOs can be routed. This is determined by estimates such as those derived from Rent's rule or by experiments with existing designs.</w:t>
      </w:r>
    </w:p>
    <w:p w14:paraId="13661C19" w14:textId="77777777" w:rsidR="000A68BD" w:rsidRPr="00856435" w:rsidRDefault="000A68BD" w:rsidP="000A68BD">
      <w:pPr>
        <w:pStyle w:val="NormalWeb"/>
        <w:spacing w:line="360" w:lineRule="auto"/>
        <w:ind w:firstLine="720"/>
        <w:jc w:val="both"/>
      </w:pPr>
      <w:r w:rsidRPr="00856435">
        <w:t xml:space="preserve">A classic FPGA logic block consists of a 4-input lookup table (LUT), and a flip-flop, as shown below. In recent years, manufacturers have started moving to 6-input LUTs in their </w:t>
      </w:r>
      <w:proofErr w:type="gramStart"/>
      <w:r w:rsidRPr="00856435">
        <w:t>high performance</w:t>
      </w:r>
      <w:proofErr w:type="gramEnd"/>
      <w:r w:rsidRPr="00856435">
        <w:t xml:space="preserve"> parts, claiming increased performance.</w:t>
      </w:r>
    </w:p>
    <w:p w14:paraId="4F50B9C2" w14:textId="77777777" w:rsidR="000A68BD" w:rsidRPr="00856435" w:rsidRDefault="000A68BD" w:rsidP="000A68BD">
      <w:pPr>
        <w:pStyle w:val="Subtitle"/>
        <w:spacing w:line="360" w:lineRule="auto"/>
        <w:jc w:val="both"/>
        <w:rPr>
          <w:rFonts w:ascii="Times New Roman" w:hAnsi="Times New Roman" w:cs="Times New Roman"/>
        </w:rPr>
      </w:pPr>
      <w:r w:rsidRPr="00856435">
        <w:rPr>
          <w:rFonts w:ascii="Times New Roman" w:hAnsi="Times New Roman" w:cs="Times New Roman"/>
          <w:noProof/>
        </w:rPr>
        <w:lastRenderedPageBreak/>
        <w:drawing>
          <wp:inline distT="0" distB="0" distL="0" distR="0" wp14:anchorId="480BBFB9" wp14:editId="05C6F946">
            <wp:extent cx="3813175" cy="10350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3813175" cy="1035050"/>
                    </a:xfrm>
                    <a:prstGeom prst="rect">
                      <a:avLst/>
                    </a:prstGeom>
                    <a:solidFill>
                      <a:srgbClr val="FFFFFF"/>
                    </a:solidFill>
                    <a:ln w="9525">
                      <a:noFill/>
                      <a:miter lim="800000"/>
                      <a:headEnd/>
                      <a:tailEnd/>
                    </a:ln>
                  </pic:spPr>
                </pic:pic>
              </a:graphicData>
            </a:graphic>
          </wp:inline>
        </w:drawing>
      </w:r>
    </w:p>
    <w:p w14:paraId="66F316AC" w14:textId="77777777" w:rsidR="000A68BD" w:rsidRPr="00856435" w:rsidRDefault="000A68BD" w:rsidP="000A68BD">
      <w:pPr>
        <w:pStyle w:val="Subtitle"/>
        <w:spacing w:line="360" w:lineRule="auto"/>
        <w:ind w:left="1440" w:firstLine="720"/>
        <w:jc w:val="both"/>
        <w:rPr>
          <w:rFonts w:ascii="Times New Roman" w:hAnsi="Times New Roman" w:cs="Times New Roman"/>
        </w:rPr>
      </w:pPr>
      <w:r w:rsidRPr="00856435">
        <w:rPr>
          <w:rFonts w:ascii="Times New Roman" w:hAnsi="Times New Roman" w:cs="Times New Roman"/>
        </w:rPr>
        <w:t>Fig 3.4: Common FPGA Architecture</w:t>
      </w:r>
    </w:p>
    <w:p w14:paraId="16B9C477" w14:textId="77777777" w:rsidR="000A68BD" w:rsidRPr="00856435" w:rsidRDefault="000A68BD" w:rsidP="000A68BD">
      <w:pPr>
        <w:pStyle w:val="Subtitle"/>
        <w:spacing w:line="360" w:lineRule="auto"/>
        <w:ind w:left="1440" w:firstLine="720"/>
        <w:jc w:val="both"/>
        <w:rPr>
          <w:rFonts w:ascii="Times New Roman" w:hAnsi="Times New Roman" w:cs="Times New Roman"/>
        </w:rPr>
      </w:pPr>
    </w:p>
    <w:p w14:paraId="6FB2C5FF" w14:textId="77777777" w:rsidR="000A68BD" w:rsidRPr="00856435" w:rsidRDefault="000A68BD" w:rsidP="000A68BD">
      <w:pPr>
        <w:pStyle w:val="Subtitle"/>
        <w:spacing w:line="360" w:lineRule="auto"/>
        <w:ind w:firstLine="720"/>
        <w:jc w:val="both"/>
        <w:rPr>
          <w:rFonts w:ascii="Times New Roman" w:hAnsi="Times New Roman" w:cs="Times New Roman"/>
        </w:rPr>
      </w:pPr>
      <w:r w:rsidRPr="00856435">
        <w:rPr>
          <w:rFonts w:ascii="Times New Roman" w:hAnsi="Times New Roman" w:cs="Times New Roman"/>
        </w:rPr>
        <w:t>There is only one output, which can be either the registered or the unregistered LUT output. The logic block has four inputs for the LUT and a clock input. Since clock signals (and often other high-fan out signals) are normally routed via special-purpose dedicated routing networks in commercial FPGAs, they and other signals are separately managed.</w:t>
      </w:r>
    </w:p>
    <w:p w14:paraId="3862AD64" w14:textId="77777777" w:rsidR="000A68BD" w:rsidRPr="00856435" w:rsidRDefault="000A68BD" w:rsidP="000A68BD">
      <w:pPr>
        <w:pStyle w:val="Subtitle"/>
        <w:spacing w:line="360" w:lineRule="auto"/>
        <w:ind w:firstLine="720"/>
        <w:jc w:val="both"/>
        <w:rPr>
          <w:rFonts w:ascii="Times New Roman" w:hAnsi="Times New Roman" w:cs="Times New Roman"/>
        </w:rPr>
      </w:pPr>
      <w:r w:rsidRPr="00856435">
        <w:rPr>
          <w:rFonts w:ascii="Times New Roman" w:hAnsi="Times New Roman" w:cs="Times New Roman"/>
          <w:lang w:val="en-GB"/>
        </w:rPr>
        <w:t>VLSI is an implementation technology for electronic circuitry - analogue or digital</w:t>
      </w:r>
    </w:p>
    <w:p w14:paraId="3CA2A294" w14:textId="77777777" w:rsidR="000A68BD" w:rsidRPr="00856435" w:rsidRDefault="000A68BD" w:rsidP="000A68BD">
      <w:pPr>
        <w:pStyle w:val="Subtitle"/>
        <w:spacing w:line="360" w:lineRule="auto"/>
        <w:jc w:val="both"/>
        <w:rPr>
          <w:rFonts w:ascii="Times New Roman" w:hAnsi="Times New Roman" w:cs="Times New Roman"/>
        </w:rPr>
      </w:pPr>
      <w:r w:rsidRPr="00856435">
        <w:rPr>
          <w:rFonts w:ascii="Times New Roman" w:hAnsi="Times New Roman" w:cs="Times New Roman"/>
          <w:lang w:val="en-GB"/>
        </w:rPr>
        <w:t>It is concerned with forming a pattern of interconnected switches and gates on the surface of a crystal of semiconductor</w:t>
      </w:r>
    </w:p>
    <w:p w14:paraId="4643EC05" w14:textId="77777777" w:rsidR="000A68BD" w:rsidRPr="00856435" w:rsidRDefault="000A68BD" w:rsidP="000A68BD">
      <w:pPr>
        <w:pStyle w:val="Subtitle"/>
        <w:numPr>
          <w:ilvl w:val="0"/>
          <w:numId w:val="23"/>
        </w:numPr>
        <w:spacing w:after="60" w:line="360" w:lineRule="auto"/>
        <w:jc w:val="both"/>
        <w:outlineLvl w:val="1"/>
        <w:rPr>
          <w:rFonts w:ascii="Times New Roman" w:hAnsi="Times New Roman" w:cs="Times New Roman"/>
        </w:rPr>
      </w:pPr>
      <w:r w:rsidRPr="00856435">
        <w:rPr>
          <w:rFonts w:ascii="Times New Roman" w:hAnsi="Times New Roman" w:cs="Times New Roman"/>
          <w:lang w:val="en-GB"/>
        </w:rPr>
        <w:t>Microprocessors</w:t>
      </w:r>
    </w:p>
    <w:p w14:paraId="36C25701" w14:textId="77777777" w:rsidR="000A68BD" w:rsidRPr="00856435" w:rsidRDefault="000A68BD" w:rsidP="000A68BD">
      <w:pPr>
        <w:pStyle w:val="Subtitle"/>
        <w:numPr>
          <w:ilvl w:val="0"/>
          <w:numId w:val="23"/>
        </w:numPr>
        <w:spacing w:after="60" w:line="360" w:lineRule="auto"/>
        <w:jc w:val="both"/>
        <w:outlineLvl w:val="1"/>
        <w:rPr>
          <w:rFonts w:ascii="Times New Roman" w:hAnsi="Times New Roman" w:cs="Times New Roman"/>
        </w:rPr>
      </w:pPr>
      <w:r w:rsidRPr="00856435">
        <w:rPr>
          <w:rFonts w:ascii="Times New Roman" w:hAnsi="Times New Roman" w:cs="Times New Roman"/>
          <w:lang w:val="en-GB"/>
        </w:rPr>
        <w:t>personal computers</w:t>
      </w:r>
    </w:p>
    <w:p w14:paraId="58909D60" w14:textId="77777777" w:rsidR="000A68BD" w:rsidRPr="00856435" w:rsidRDefault="000A68BD" w:rsidP="000A68BD">
      <w:pPr>
        <w:pStyle w:val="Subtitle"/>
        <w:numPr>
          <w:ilvl w:val="0"/>
          <w:numId w:val="23"/>
        </w:numPr>
        <w:spacing w:after="60" w:line="360" w:lineRule="auto"/>
        <w:jc w:val="both"/>
        <w:outlineLvl w:val="1"/>
        <w:rPr>
          <w:rFonts w:ascii="Times New Roman" w:hAnsi="Times New Roman" w:cs="Times New Roman"/>
        </w:rPr>
      </w:pPr>
      <w:r w:rsidRPr="00856435">
        <w:rPr>
          <w:rFonts w:ascii="Times New Roman" w:hAnsi="Times New Roman" w:cs="Times New Roman"/>
          <w:lang w:val="en-GB"/>
        </w:rPr>
        <w:t>microcontrollers</w:t>
      </w:r>
    </w:p>
    <w:p w14:paraId="3EF247D0" w14:textId="77777777" w:rsidR="000A68BD" w:rsidRPr="00856435" w:rsidRDefault="000A68BD" w:rsidP="000A68BD">
      <w:pPr>
        <w:pStyle w:val="Subtitle"/>
        <w:numPr>
          <w:ilvl w:val="0"/>
          <w:numId w:val="23"/>
        </w:numPr>
        <w:spacing w:after="60" w:line="360" w:lineRule="auto"/>
        <w:jc w:val="both"/>
        <w:outlineLvl w:val="1"/>
        <w:rPr>
          <w:rFonts w:ascii="Times New Roman" w:hAnsi="Times New Roman" w:cs="Times New Roman"/>
        </w:rPr>
      </w:pPr>
      <w:r w:rsidRPr="00856435">
        <w:rPr>
          <w:rFonts w:ascii="Times New Roman" w:hAnsi="Times New Roman" w:cs="Times New Roman"/>
          <w:lang w:val="en-GB"/>
        </w:rPr>
        <w:t>Memory - DRAM / SRAM</w:t>
      </w:r>
    </w:p>
    <w:p w14:paraId="6FB9CB87" w14:textId="77777777" w:rsidR="000A68BD" w:rsidRPr="00856435" w:rsidRDefault="000A68BD" w:rsidP="000A68BD">
      <w:pPr>
        <w:pStyle w:val="Subtitle"/>
        <w:numPr>
          <w:ilvl w:val="0"/>
          <w:numId w:val="23"/>
        </w:numPr>
        <w:spacing w:after="60" w:line="360" w:lineRule="auto"/>
        <w:jc w:val="both"/>
        <w:outlineLvl w:val="1"/>
        <w:rPr>
          <w:rFonts w:ascii="Times New Roman" w:hAnsi="Times New Roman" w:cs="Times New Roman"/>
        </w:rPr>
      </w:pPr>
      <w:r w:rsidRPr="00856435">
        <w:rPr>
          <w:rFonts w:ascii="Times New Roman" w:hAnsi="Times New Roman" w:cs="Times New Roman"/>
          <w:lang w:val="en-GB"/>
        </w:rPr>
        <w:t>Special Purpose Processors - ASICS (CD players, DSP applications)</w:t>
      </w:r>
    </w:p>
    <w:p w14:paraId="45C1F97F" w14:textId="77777777" w:rsidR="000A68BD" w:rsidRPr="00856435" w:rsidRDefault="000A68BD" w:rsidP="000A68BD">
      <w:pPr>
        <w:pStyle w:val="Subtitle"/>
        <w:spacing w:line="360" w:lineRule="auto"/>
        <w:jc w:val="both"/>
        <w:rPr>
          <w:rFonts w:ascii="Times New Roman" w:hAnsi="Times New Roman" w:cs="Times New Roman"/>
          <w:lang w:val="en-GB"/>
        </w:rPr>
      </w:pPr>
      <w:r w:rsidRPr="00856435">
        <w:rPr>
          <w:rFonts w:ascii="Times New Roman" w:hAnsi="Times New Roman" w:cs="Times New Roman"/>
          <w:lang w:val="en-GB"/>
        </w:rPr>
        <w:t>Optical Switches has made highly sophisticated control systems mass-</w:t>
      </w:r>
      <w:proofErr w:type="spellStart"/>
      <w:r w:rsidRPr="00856435">
        <w:rPr>
          <w:rFonts w:ascii="Times New Roman" w:hAnsi="Times New Roman" w:cs="Times New Roman"/>
          <w:lang w:val="en-GB"/>
        </w:rPr>
        <w:t>producable</w:t>
      </w:r>
      <w:proofErr w:type="spellEnd"/>
      <w:r w:rsidRPr="00856435">
        <w:rPr>
          <w:rFonts w:ascii="Times New Roman" w:hAnsi="Times New Roman" w:cs="Times New Roman"/>
          <w:lang w:val="en-GB"/>
        </w:rPr>
        <w:t xml:space="preserve"> and therefore cheap </w:t>
      </w:r>
    </w:p>
    <w:p w14:paraId="3D8D55ED" w14:textId="77777777" w:rsidR="000A68BD" w:rsidRPr="00856435" w:rsidRDefault="000A68BD" w:rsidP="000A68BD">
      <w:pPr>
        <w:pStyle w:val="Subtitle"/>
        <w:spacing w:line="360" w:lineRule="auto"/>
        <w:jc w:val="both"/>
        <w:rPr>
          <w:rFonts w:ascii="Times New Roman" w:hAnsi="Times New Roman" w:cs="Times New Roman"/>
        </w:rPr>
      </w:pPr>
    </w:p>
    <w:p w14:paraId="7226484D" w14:textId="77777777" w:rsidR="000A68BD" w:rsidRPr="00856435" w:rsidRDefault="000A68BD" w:rsidP="000A68BD">
      <w:pPr>
        <w:pStyle w:val="Subtitle"/>
        <w:spacing w:line="360" w:lineRule="auto"/>
        <w:jc w:val="both"/>
        <w:rPr>
          <w:rFonts w:ascii="Times New Roman" w:hAnsi="Times New Roman" w:cs="Times New Roman"/>
          <w:b/>
          <w:lang w:val="en-GB"/>
        </w:rPr>
      </w:pPr>
      <w:r w:rsidRPr="00856435">
        <w:rPr>
          <w:rFonts w:ascii="Times New Roman" w:hAnsi="Times New Roman" w:cs="Times New Roman"/>
          <w:b/>
          <w:lang w:val="en-GB"/>
        </w:rPr>
        <w:t>What is a Silicon Chip?</w:t>
      </w:r>
    </w:p>
    <w:p w14:paraId="41B09EB2" w14:textId="77777777" w:rsidR="000A68BD" w:rsidRPr="00856435" w:rsidRDefault="000A68BD" w:rsidP="000A68BD">
      <w:pPr>
        <w:pStyle w:val="Subtitle"/>
        <w:spacing w:line="360" w:lineRule="auto"/>
        <w:ind w:firstLine="720"/>
        <w:jc w:val="both"/>
        <w:rPr>
          <w:rFonts w:ascii="Times New Roman" w:hAnsi="Times New Roman" w:cs="Times New Roman"/>
        </w:rPr>
      </w:pPr>
      <w:r w:rsidRPr="00856435">
        <w:rPr>
          <w:rFonts w:ascii="Times New Roman" w:hAnsi="Times New Roman" w:cs="Times New Roman"/>
          <w:lang w:val="en-GB"/>
        </w:rPr>
        <w:lastRenderedPageBreak/>
        <w:t>A pattern of interconnected switches and gates on the surface of a crystal of semiconductor (typically Si)</w:t>
      </w:r>
    </w:p>
    <w:p w14:paraId="2FC4DBB8" w14:textId="77777777" w:rsidR="000A68BD" w:rsidRPr="00856435" w:rsidRDefault="000A68BD" w:rsidP="000A68BD">
      <w:pPr>
        <w:pStyle w:val="Subtitle"/>
        <w:spacing w:line="360" w:lineRule="auto"/>
        <w:jc w:val="both"/>
        <w:rPr>
          <w:rFonts w:ascii="Times New Roman" w:hAnsi="Times New Roman" w:cs="Times New Roman"/>
        </w:rPr>
      </w:pPr>
      <w:r w:rsidRPr="00856435">
        <w:rPr>
          <w:rFonts w:ascii="Times New Roman" w:hAnsi="Times New Roman" w:cs="Times New Roman"/>
          <w:lang w:val="en-GB"/>
        </w:rPr>
        <w:t xml:space="preserve">These switches and gates are made </w:t>
      </w:r>
      <w:proofErr w:type="spellStart"/>
      <w:r w:rsidRPr="00856435">
        <w:rPr>
          <w:rFonts w:ascii="Times New Roman" w:hAnsi="Times New Roman" w:cs="Times New Roman"/>
          <w:lang w:val="en-GB"/>
        </w:rPr>
        <w:t>ofareas</w:t>
      </w:r>
      <w:proofErr w:type="spellEnd"/>
      <w:r w:rsidRPr="00856435">
        <w:rPr>
          <w:rFonts w:ascii="Times New Roman" w:hAnsi="Times New Roman" w:cs="Times New Roman"/>
          <w:lang w:val="en-GB"/>
        </w:rPr>
        <w:t xml:space="preserve"> of n-type silicon or areas of p-type silicon and areas of </w:t>
      </w:r>
      <w:proofErr w:type="gramStart"/>
      <w:r w:rsidRPr="00856435">
        <w:rPr>
          <w:rFonts w:ascii="Times New Roman" w:hAnsi="Times New Roman" w:cs="Times New Roman"/>
          <w:lang w:val="en-GB"/>
        </w:rPr>
        <w:t>insulator  and</w:t>
      </w:r>
      <w:proofErr w:type="gramEnd"/>
      <w:r w:rsidRPr="00856435">
        <w:rPr>
          <w:rFonts w:ascii="Times New Roman" w:hAnsi="Times New Roman" w:cs="Times New Roman"/>
          <w:lang w:val="en-GB"/>
        </w:rPr>
        <w:t xml:space="preserve"> lines of conductor (interconnects) joining areas together</w:t>
      </w:r>
    </w:p>
    <w:p w14:paraId="2E2DFF81" w14:textId="77777777" w:rsidR="000A68BD" w:rsidRPr="00856435" w:rsidRDefault="000A68BD" w:rsidP="000A68BD">
      <w:pPr>
        <w:pStyle w:val="Subtitle"/>
        <w:numPr>
          <w:ilvl w:val="2"/>
          <w:numId w:val="22"/>
        </w:numPr>
        <w:spacing w:after="60" w:line="360" w:lineRule="auto"/>
        <w:jc w:val="both"/>
        <w:outlineLvl w:val="1"/>
        <w:rPr>
          <w:rFonts w:ascii="Times New Roman" w:hAnsi="Times New Roman" w:cs="Times New Roman"/>
        </w:rPr>
      </w:pPr>
      <w:r w:rsidRPr="00856435">
        <w:rPr>
          <w:rFonts w:ascii="Times New Roman" w:hAnsi="Times New Roman" w:cs="Times New Roman"/>
          <w:lang w:val="en-GB"/>
        </w:rPr>
        <w:t>Aluminium, Copper, Titanium, Molybdenum, polysilicon, tungsten</w:t>
      </w:r>
    </w:p>
    <w:p w14:paraId="35AFD3A7" w14:textId="77777777" w:rsidR="000A68BD" w:rsidRPr="00856435" w:rsidRDefault="000A68BD" w:rsidP="000A68BD">
      <w:pPr>
        <w:pStyle w:val="Subtitle"/>
        <w:numPr>
          <w:ilvl w:val="0"/>
          <w:numId w:val="22"/>
        </w:numPr>
        <w:spacing w:after="60" w:line="360" w:lineRule="auto"/>
        <w:jc w:val="both"/>
        <w:outlineLvl w:val="1"/>
        <w:rPr>
          <w:rFonts w:ascii="Times New Roman" w:hAnsi="Times New Roman" w:cs="Times New Roman"/>
        </w:rPr>
      </w:pPr>
      <w:r w:rsidRPr="00856435">
        <w:rPr>
          <w:rFonts w:ascii="Times New Roman" w:hAnsi="Times New Roman" w:cs="Times New Roman"/>
          <w:lang w:val="en-GB"/>
        </w:rPr>
        <w:t xml:space="preserve"> The </w:t>
      </w:r>
      <w:proofErr w:type="spellStart"/>
      <w:r w:rsidRPr="00856435">
        <w:rPr>
          <w:rFonts w:ascii="Times New Roman" w:hAnsi="Times New Roman" w:cs="Times New Roman"/>
          <w:lang w:val="en-GB"/>
        </w:rPr>
        <w:t>geometryof</w:t>
      </w:r>
      <w:proofErr w:type="spellEnd"/>
      <w:r w:rsidRPr="00856435">
        <w:rPr>
          <w:rFonts w:ascii="Times New Roman" w:hAnsi="Times New Roman" w:cs="Times New Roman"/>
          <w:lang w:val="en-GB"/>
        </w:rPr>
        <w:t xml:space="preserve"> these areas </w:t>
      </w:r>
      <w:proofErr w:type="gramStart"/>
      <w:r w:rsidRPr="00856435">
        <w:rPr>
          <w:rFonts w:ascii="Times New Roman" w:hAnsi="Times New Roman" w:cs="Times New Roman"/>
          <w:lang w:val="en-GB"/>
        </w:rPr>
        <w:t>is</w:t>
      </w:r>
      <w:proofErr w:type="gramEnd"/>
      <w:r w:rsidRPr="00856435">
        <w:rPr>
          <w:rFonts w:ascii="Times New Roman" w:hAnsi="Times New Roman" w:cs="Times New Roman"/>
          <w:lang w:val="en-GB"/>
        </w:rPr>
        <w:t xml:space="preserve"> known as the layout of the chip</w:t>
      </w:r>
    </w:p>
    <w:p w14:paraId="355774B3" w14:textId="77777777" w:rsidR="000A68BD" w:rsidRPr="00856435" w:rsidRDefault="000A68BD" w:rsidP="000A68BD">
      <w:pPr>
        <w:pStyle w:val="Subtitle"/>
        <w:numPr>
          <w:ilvl w:val="0"/>
          <w:numId w:val="22"/>
        </w:numPr>
        <w:spacing w:after="60" w:line="360" w:lineRule="auto"/>
        <w:jc w:val="both"/>
        <w:outlineLvl w:val="1"/>
        <w:rPr>
          <w:rFonts w:ascii="Times New Roman" w:hAnsi="Times New Roman" w:cs="Times New Roman"/>
        </w:rPr>
      </w:pPr>
      <w:r w:rsidRPr="00856435">
        <w:rPr>
          <w:rFonts w:ascii="Times New Roman" w:hAnsi="Times New Roman" w:cs="Times New Roman"/>
          <w:lang w:val="en-GB"/>
        </w:rPr>
        <w:t xml:space="preserve">Connections from the chip to the outside world are made around the edge of the chip to facilitate connections to other devices </w:t>
      </w:r>
    </w:p>
    <w:p w14:paraId="7724D85B" w14:textId="77777777" w:rsidR="000A68BD" w:rsidRPr="00856435" w:rsidRDefault="000A68BD" w:rsidP="000A68BD">
      <w:pPr>
        <w:spacing w:line="360" w:lineRule="auto"/>
        <w:jc w:val="both"/>
        <w:rPr>
          <w:b/>
        </w:rPr>
      </w:pPr>
    </w:p>
    <w:p w14:paraId="5B8D1963" w14:textId="77777777" w:rsidR="000A68BD" w:rsidRPr="00856435" w:rsidRDefault="000A68BD" w:rsidP="000A68BD">
      <w:pPr>
        <w:spacing w:line="360" w:lineRule="auto"/>
        <w:jc w:val="both"/>
        <w:rPr>
          <w:b/>
        </w:rPr>
      </w:pPr>
      <w:r w:rsidRPr="00856435">
        <w:rPr>
          <w:b/>
        </w:rPr>
        <w:t>5.21 FPGA DESIGN AND PROGRAMMING</w:t>
      </w:r>
    </w:p>
    <w:p w14:paraId="4F13CE65" w14:textId="77777777" w:rsidR="000A68BD" w:rsidRPr="00856435" w:rsidRDefault="000A68BD" w:rsidP="000A68BD">
      <w:pPr>
        <w:pStyle w:val="NormalWeb"/>
        <w:spacing w:line="360" w:lineRule="auto"/>
        <w:ind w:firstLine="720"/>
        <w:jc w:val="both"/>
      </w:pPr>
      <w:r w:rsidRPr="00856435">
        <w:t>To define the behavior of the FPGA, the user provides a hardware description language (HDL) or a schematic design. The HDL form might be easier to work with when handling large structures because it's possible to just specify them numerically rather than having to draw every piece by hand. On the other hand, schematic entry can allow for easier visualization of a design.</w:t>
      </w:r>
    </w:p>
    <w:p w14:paraId="45E1D3F4" w14:textId="77777777" w:rsidR="000A68BD" w:rsidRPr="00856435" w:rsidRDefault="000A68BD" w:rsidP="000A68BD">
      <w:pPr>
        <w:pStyle w:val="NormalWeb"/>
        <w:spacing w:line="360" w:lineRule="auto"/>
        <w:ind w:firstLine="720"/>
        <w:jc w:val="both"/>
      </w:pPr>
      <w:r w:rsidRPr="00856435">
        <w:t xml:space="preserve">Then, using an electronic design automation tool, a technology-mapped netlist is generated. The net list can then be fitted to the actual FPGA architecture using a process called place-and-route, usually performed by the FPGA company's proprietary place-and-route software. The user will validate the map, place and route results via timing analysis, simulation, and other verification methodologies. Once the design and validation process </w:t>
      </w:r>
      <w:proofErr w:type="gramStart"/>
      <w:r w:rsidRPr="00856435">
        <w:t>is</w:t>
      </w:r>
      <w:proofErr w:type="gramEnd"/>
      <w:r w:rsidRPr="00856435">
        <w:t xml:space="preserve"> complete, the binary file generated (also using the FPGA company's proprietary software) is used to (re)configure the FPGA.</w:t>
      </w:r>
    </w:p>
    <w:p w14:paraId="038D1AA0" w14:textId="77777777" w:rsidR="000A68BD" w:rsidRPr="00856435" w:rsidRDefault="000A68BD" w:rsidP="000A68BD">
      <w:pPr>
        <w:pStyle w:val="NormalWeb"/>
        <w:spacing w:line="360" w:lineRule="auto"/>
        <w:ind w:firstLine="720"/>
        <w:jc w:val="both"/>
      </w:pPr>
      <w:r w:rsidRPr="00856435">
        <w:t>Going from schematic/HDL source files to actual configuration. The source files are fed to a software suite from the FPGA/CPLD vendor that through different steps will produce a file. This file is then transferred to the FPGA/CPLD via a serial interface (JTAG) or to an external memory device like an EEPROM.</w:t>
      </w:r>
    </w:p>
    <w:p w14:paraId="57431D94" w14:textId="77777777" w:rsidR="000A68BD" w:rsidRPr="00856435" w:rsidRDefault="000A68BD" w:rsidP="000A68BD">
      <w:pPr>
        <w:pStyle w:val="NormalWeb"/>
        <w:spacing w:line="360" w:lineRule="auto"/>
        <w:jc w:val="both"/>
      </w:pPr>
      <w:r w:rsidRPr="00856435">
        <w:t xml:space="preserve">The most common HDLs are Verilog, although in an attempt to reduce the complexity of designing in HDLs, which have been compared to the equivalent of assembly languages, there </w:t>
      </w:r>
      <w:r w:rsidRPr="00856435">
        <w:lastRenderedPageBreak/>
        <w:t>are moves to raise the abstraction level through the introduction of alternative languages</w:t>
      </w:r>
    </w:p>
    <w:p w14:paraId="44D28C1C" w14:textId="77777777" w:rsidR="000A68BD" w:rsidRPr="00856435" w:rsidRDefault="000A68BD" w:rsidP="000A68BD">
      <w:pPr>
        <w:pStyle w:val="NormalWeb"/>
        <w:spacing w:line="360" w:lineRule="auto"/>
        <w:jc w:val="both"/>
        <w:rPr>
          <w:b/>
        </w:rPr>
      </w:pPr>
      <w:r w:rsidRPr="00856435">
        <w:rPr>
          <w:b/>
        </w:rPr>
        <w:t>5.22</w:t>
      </w:r>
      <w:r w:rsidRPr="00856435">
        <w:rPr>
          <w:b/>
        </w:rPr>
        <w:tab/>
        <w:t>XILINX</w:t>
      </w:r>
    </w:p>
    <w:p w14:paraId="5C55E3BD" w14:textId="77777777" w:rsidR="000A68BD" w:rsidRPr="00856435" w:rsidRDefault="000A68BD" w:rsidP="000A68BD">
      <w:pPr>
        <w:pStyle w:val="NormalWeb"/>
        <w:spacing w:line="360" w:lineRule="auto"/>
        <w:ind w:firstLine="720"/>
        <w:jc w:val="both"/>
      </w:pPr>
      <w:r w:rsidRPr="00856435">
        <w:rPr>
          <w:bCs/>
        </w:rPr>
        <w:t>Xilinx</w:t>
      </w:r>
      <w:r w:rsidRPr="00856435">
        <w:t xml:space="preserve">, Inc. is the world's largest supplier of programmable logic devices, the inventor of the field programmable gate array (FPGA) and the first semiconductor company with a fables manufacturing </w:t>
      </w:r>
      <w:proofErr w:type="spellStart"/>
      <w:proofErr w:type="gramStart"/>
      <w:r w:rsidRPr="00856435">
        <w:t>model.Xilinx's</w:t>
      </w:r>
      <w:proofErr w:type="spellEnd"/>
      <w:proofErr w:type="gramEnd"/>
      <w:r w:rsidRPr="00856435">
        <w:t xml:space="preserve"> FPGAs have even been used for the ALICE (A Large Ion Collider Experiment) at the CERN European laboratory on the French-Swiss border to map and disentangle the trajectories of thousands of subatomic particles. </w:t>
      </w:r>
    </w:p>
    <w:p w14:paraId="660EB422" w14:textId="77777777" w:rsidR="000A68BD" w:rsidRPr="00856435" w:rsidRDefault="000A68BD" w:rsidP="000A68BD">
      <w:pPr>
        <w:pStyle w:val="NormalWeb"/>
        <w:spacing w:line="360" w:lineRule="auto"/>
        <w:ind w:firstLine="720"/>
        <w:jc w:val="both"/>
      </w:pPr>
      <w:r w:rsidRPr="00856435">
        <w:t>The ISE Design Suite is the central electronic design automation (EDA) product family sold by Xilinx. The ISE Design Suite features include design entry and synthesis supporting Verilog or VHDL, place-and-route (PAR), completed verification and debug using Chip Scope Pro tools, and creation of the bit files that are used to configure the chip.</w:t>
      </w:r>
    </w:p>
    <w:p w14:paraId="5D215A76" w14:textId="77777777" w:rsidR="000A68BD" w:rsidRPr="00856435" w:rsidRDefault="000A68BD" w:rsidP="000A68BD">
      <w:pPr>
        <w:pStyle w:val="NormalWeb"/>
        <w:spacing w:line="360" w:lineRule="auto"/>
        <w:jc w:val="both"/>
        <w:rPr>
          <w:b/>
          <w:bCs/>
        </w:rPr>
      </w:pPr>
      <w:r w:rsidRPr="00856435">
        <w:rPr>
          <w:b/>
          <w:bCs/>
        </w:rPr>
        <w:t>CPLD Optimization</w:t>
      </w:r>
    </w:p>
    <w:p w14:paraId="63984019" w14:textId="77777777" w:rsidR="000A68BD" w:rsidRPr="00856435" w:rsidRDefault="000A68BD" w:rsidP="000A68BD">
      <w:pPr>
        <w:adjustRightInd w:val="0"/>
        <w:spacing w:line="360" w:lineRule="auto"/>
        <w:ind w:firstLine="720"/>
        <w:jc w:val="both"/>
      </w:pPr>
      <w:proofErr w:type="spellStart"/>
      <w:r w:rsidRPr="00856435">
        <w:t>XST</w:t>
      </w:r>
      <w:r w:rsidRPr="00856435">
        <w:rPr>
          <w:b/>
          <w:bCs/>
          <w:iCs/>
        </w:rPr>
        <w:t>Xilinx</w:t>
      </w:r>
      <w:proofErr w:type="spellEnd"/>
      <w:r w:rsidRPr="00856435">
        <w:rPr>
          <w:b/>
          <w:bCs/>
          <w:iCs/>
        </w:rPr>
        <w:t xml:space="preserve"> Synthesis Technology</w:t>
      </w:r>
      <w:r w:rsidRPr="00856435">
        <w:t xml:space="preserve"> performs device specific synthesis for Cool Runner™ XPLA3/-II and XC9500/XL/XV families and generates an NGC file ready for the CPLD fitter.</w:t>
      </w:r>
    </w:p>
    <w:p w14:paraId="62DFFA1D" w14:textId="77777777" w:rsidR="000A68BD" w:rsidRPr="00856435" w:rsidRDefault="000A68BD" w:rsidP="000A68BD">
      <w:pPr>
        <w:adjustRightInd w:val="0"/>
        <w:spacing w:line="360" w:lineRule="auto"/>
        <w:jc w:val="both"/>
      </w:pPr>
      <w:r w:rsidRPr="00856435">
        <w:t>The general flow of XST for CPLD synthesis is the following:</w:t>
      </w:r>
    </w:p>
    <w:p w14:paraId="458B0E1D" w14:textId="77777777" w:rsidR="000A68BD" w:rsidRPr="00856435" w:rsidRDefault="000A68BD" w:rsidP="000A68BD">
      <w:pPr>
        <w:adjustRightInd w:val="0"/>
        <w:spacing w:line="360" w:lineRule="auto"/>
        <w:ind w:firstLine="720"/>
        <w:jc w:val="both"/>
      </w:pPr>
      <w:r w:rsidRPr="00856435">
        <w:t>1. HDL synthesis of VHDL/Verilog designs</w:t>
      </w:r>
    </w:p>
    <w:p w14:paraId="02A957BD" w14:textId="77777777" w:rsidR="000A68BD" w:rsidRPr="00856435" w:rsidRDefault="000A68BD" w:rsidP="000A68BD">
      <w:pPr>
        <w:adjustRightInd w:val="0"/>
        <w:spacing w:line="360" w:lineRule="auto"/>
        <w:ind w:firstLine="720"/>
        <w:jc w:val="both"/>
      </w:pPr>
      <w:r w:rsidRPr="00856435">
        <w:t>2. Macro inference</w:t>
      </w:r>
    </w:p>
    <w:p w14:paraId="3597A209" w14:textId="77777777" w:rsidR="000A68BD" w:rsidRPr="00856435" w:rsidRDefault="000A68BD" w:rsidP="000A68BD">
      <w:pPr>
        <w:adjustRightInd w:val="0"/>
        <w:spacing w:line="360" w:lineRule="auto"/>
        <w:ind w:firstLine="720"/>
        <w:jc w:val="both"/>
      </w:pPr>
      <w:r w:rsidRPr="00856435">
        <w:t>3. Module optimization</w:t>
      </w:r>
    </w:p>
    <w:p w14:paraId="15300BD7" w14:textId="77777777" w:rsidR="000A68BD" w:rsidRPr="00856435" w:rsidRDefault="000A68BD" w:rsidP="000A68BD">
      <w:pPr>
        <w:adjustRightInd w:val="0"/>
        <w:spacing w:line="360" w:lineRule="auto"/>
        <w:ind w:firstLine="720"/>
        <w:jc w:val="both"/>
      </w:pPr>
      <w:r w:rsidRPr="00856435">
        <w:t>4. NGC file generation</w:t>
      </w:r>
    </w:p>
    <w:p w14:paraId="6F42F60B" w14:textId="77777777" w:rsidR="000A68BD" w:rsidRPr="00856435" w:rsidRDefault="000A68BD" w:rsidP="000A68BD">
      <w:pPr>
        <w:adjustRightInd w:val="0"/>
        <w:spacing w:line="360" w:lineRule="auto"/>
        <w:jc w:val="both"/>
        <w:rPr>
          <w:b/>
          <w:bCs/>
        </w:rPr>
      </w:pPr>
      <w:r w:rsidRPr="00856435">
        <w:rPr>
          <w:b/>
          <w:bCs/>
        </w:rPr>
        <w:t>Global CPLD Synthesis Options</w:t>
      </w:r>
    </w:p>
    <w:p w14:paraId="76E5F403" w14:textId="77777777" w:rsidR="000A68BD" w:rsidRPr="00856435" w:rsidRDefault="000A68BD" w:rsidP="000A68BD">
      <w:pPr>
        <w:adjustRightInd w:val="0"/>
        <w:spacing w:line="360" w:lineRule="auto"/>
        <w:ind w:firstLine="720"/>
        <w:jc w:val="both"/>
      </w:pPr>
      <w:r w:rsidRPr="00856435">
        <w:t xml:space="preserve">This section describes supported CPLD families and lists the XST options related </w:t>
      </w:r>
      <w:r w:rsidRPr="00856435">
        <w:rPr>
          <w:iCs/>
        </w:rPr>
        <w:t xml:space="preserve">only </w:t>
      </w:r>
      <w:r w:rsidRPr="00856435">
        <w:t>to CPLD synthesis that can only be set from the Process Properties dialog box within the Project Navigator.</w:t>
      </w:r>
    </w:p>
    <w:p w14:paraId="6ECF0635" w14:textId="77777777" w:rsidR="000A68BD" w:rsidRPr="00856435" w:rsidRDefault="000A68BD" w:rsidP="000A68BD">
      <w:pPr>
        <w:adjustRightInd w:val="0"/>
        <w:spacing w:line="360" w:lineRule="auto"/>
        <w:jc w:val="both"/>
        <w:rPr>
          <w:b/>
          <w:bCs/>
        </w:rPr>
      </w:pPr>
      <w:r w:rsidRPr="00856435">
        <w:rPr>
          <w:b/>
          <w:bCs/>
        </w:rPr>
        <w:t>Families</w:t>
      </w:r>
    </w:p>
    <w:p w14:paraId="172E077B" w14:textId="77777777" w:rsidR="000A68BD" w:rsidRPr="00856435" w:rsidRDefault="000A68BD" w:rsidP="000A68BD">
      <w:pPr>
        <w:adjustRightInd w:val="0"/>
        <w:spacing w:line="360" w:lineRule="auto"/>
        <w:jc w:val="both"/>
      </w:pPr>
      <w:r w:rsidRPr="00856435">
        <w:t>Five families are supported by XST for CPLD synthesis:</w:t>
      </w:r>
    </w:p>
    <w:p w14:paraId="5BE1C6A2" w14:textId="77777777" w:rsidR="000A68BD" w:rsidRPr="00856435" w:rsidRDefault="000A68BD" w:rsidP="000A68BD">
      <w:pPr>
        <w:adjustRightInd w:val="0"/>
        <w:spacing w:line="360" w:lineRule="auto"/>
        <w:ind w:firstLine="720"/>
        <w:jc w:val="both"/>
      </w:pPr>
      <w:r w:rsidRPr="00856435">
        <w:t xml:space="preserve">1. </w:t>
      </w:r>
      <w:proofErr w:type="spellStart"/>
      <w:r w:rsidRPr="00856435">
        <w:t>CoolRunner</w:t>
      </w:r>
      <w:proofErr w:type="spellEnd"/>
      <w:r w:rsidRPr="00856435">
        <w:t>™ XPLA3</w:t>
      </w:r>
    </w:p>
    <w:p w14:paraId="7F8E2398" w14:textId="77777777" w:rsidR="000A68BD" w:rsidRPr="00856435" w:rsidRDefault="000A68BD" w:rsidP="000A68BD">
      <w:pPr>
        <w:adjustRightInd w:val="0"/>
        <w:spacing w:line="360" w:lineRule="auto"/>
        <w:ind w:firstLine="720"/>
        <w:jc w:val="both"/>
      </w:pPr>
      <w:r w:rsidRPr="00856435">
        <w:t>2. Cool Runner™ -II</w:t>
      </w:r>
    </w:p>
    <w:p w14:paraId="0AF869E5" w14:textId="77777777" w:rsidR="000A68BD" w:rsidRPr="00856435" w:rsidRDefault="000A68BD" w:rsidP="000A68BD">
      <w:pPr>
        <w:adjustRightInd w:val="0"/>
        <w:spacing w:line="360" w:lineRule="auto"/>
        <w:ind w:firstLine="720"/>
        <w:jc w:val="both"/>
      </w:pPr>
      <w:r w:rsidRPr="00856435">
        <w:t>3. XC9500</w:t>
      </w:r>
    </w:p>
    <w:p w14:paraId="77032A6A" w14:textId="77777777" w:rsidR="000A68BD" w:rsidRPr="00856435" w:rsidRDefault="000A68BD" w:rsidP="000A68BD">
      <w:pPr>
        <w:adjustRightInd w:val="0"/>
        <w:spacing w:line="360" w:lineRule="auto"/>
        <w:ind w:firstLine="720"/>
        <w:jc w:val="both"/>
      </w:pPr>
      <w:r w:rsidRPr="00856435">
        <w:lastRenderedPageBreak/>
        <w:t>4. XC9500XL</w:t>
      </w:r>
    </w:p>
    <w:p w14:paraId="4F7F1580" w14:textId="77777777" w:rsidR="000A68BD" w:rsidRPr="00856435" w:rsidRDefault="000A68BD" w:rsidP="000A68BD">
      <w:pPr>
        <w:adjustRightInd w:val="0"/>
        <w:spacing w:line="360" w:lineRule="auto"/>
        <w:ind w:firstLine="720"/>
        <w:jc w:val="both"/>
      </w:pPr>
      <w:r w:rsidRPr="00856435">
        <w:t>5. XC9500XV</w:t>
      </w:r>
    </w:p>
    <w:p w14:paraId="5968A60A" w14:textId="77777777" w:rsidR="000A68BD" w:rsidRPr="00856435" w:rsidRDefault="000A68BD" w:rsidP="000A68BD">
      <w:pPr>
        <w:adjustRightInd w:val="0"/>
        <w:spacing w:line="360" w:lineRule="auto"/>
        <w:ind w:firstLine="720"/>
        <w:jc w:val="both"/>
      </w:pPr>
      <w:r w:rsidRPr="00856435">
        <w:t xml:space="preserve">The synthesis for the Cool Runner, XC9500XL, and XC9500XV families includes clock enable processing; you can allow or invalidate the clock enable signal (when invalidating, it will be replaced by equivalent logic). Also, the selection of the macros which use the clock enable (counters, for instance) depends on the family type. A counter with clock </w:t>
      </w:r>
      <w:proofErr w:type="gramStart"/>
      <w:r w:rsidRPr="00856435">
        <w:t>enable</w:t>
      </w:r>
      <w:proofErr w:type="gramEnd"/>
      <w:r w:rsidRPr="00856435">
        <w:t xml:space="preserve"> will be accepted for Cool Runner and XC9500XL/XV families, but rejected (replaced by equivalent logic)</w:t>
      </w:r>
    </w:p>
    <w:p w14:paraId="1EB6C5F8" w14:textId="77777777" w:rsidR="000A68BD" w:rsidRPr="00856435" w:rsidRDefault="000A68BD" w:rsidP="000A68BD">
      <w:pPr>
        <w:adjustRightInd w:val="0"/>
        <w:spacing w:line="360" w:lineRule="auto"/>
        <w:jc w:val="both"/>
      </w:pPr>
      <w:r w:rsidRPr="00856435">
        <w:t xml:space="preserve">for XC9500 devices. </w:t>
      </w:r>
    </w:p>
    <w:p w14:paraId="64D589FE" w14:textId="77777777" w:rsidR="000A68BD" w:rsidRPr="00856435" w:rsidRDefault="000A68BD" w:rsidP="000A68BD">
      <w:pPr>
        <w:adjustRightInd w:val="0"/>
        <w:spacing w:line="360" w:lineRule="auto"/>
        <w:jc w:val="both"/>
        <w:rPr>
          <w:b/>
          <w:bCs/>
        </w:rPr>
      </w:pPr>
    </w:p>
    <w:p w14:paraId="6F1BB960" w14:textId="77777777" w:rsidR="000A68BD" w:rsidRPr="00856435" w:rsidRDefault="000A68BD" w:rsidP="000A68BD">
      <w:pPr>
        <w:adjustRightInd w:val="0"/>
        <w:spacing w:line="360" w:lineRule="auto"/>
        <w:jc w:val="both"/>
        <w:rPr>
          <w:b/>
          <w:bCs/>
        </w:rPr>
      </w:pPr>
      <w:r w:rsidRPr="00856435">
        <w:rPr>
          <w:b/>
          <w:bCs/>
        </w:rPr>
        <w:t>Implementation Details for Macro Generation</w:t>
      </w:r>
    </w:p>
    <w:p w14:paraId="15A38B7E" w14:textId="77777777" w:rsidR="000A68BD" w:rsidRPr="00856435" w:rsidRDefault="000A68BD" w:rsidP="000A68BD">
      <w:pPr>
        <w:adjustRightInd w:val="0"/>
        <w:spacing w:line="360" w:lineRule="auto"/>
        <w:jc w:val="both"/>
      </w:pPr>
      <w:r w:rsidRPr="00856435">
        <w:t>XST processes the following macros:</w:t>
      </w:r>
    </w:p>
    <w:p w14:paraId="3E2B1EBD" w14:textId="77777777" w:rsidR="000A68BD" w:rsidRPr="00856435" w:rsidRDefault="000A68BD" w:rsidP="000A68BD">
      <w:pPr>
        <w:adjustRightInd w:val="0"/>
        <w:spacing w:line="360" w:lineRule="auto"/>
        <w:ind w:firstLine="720"/>
        <w:jc w:val="both"/>
      </w:pPr>
      <w:r w:rsidRPr="00856435">
        <w:t>1. Adders</w:t>
      </w:r>
    </w:p>
    <w:p w14:paraId="17471AD2" w14:textId="77777777" w:rsidR="000A68BD" w:rsidRPr="00856435" w:rsidRDefault="000A68BD" w:rsidP="000A68BD">
      <w:pPr>
        <w:adjustRightInd w:val="0"/>
        <w:spacing w:line="360" w:lineRule="auto"/>
        <w:ind w:firstLine="720"/>
        <w:jc w:val="both"/>
      </w:pPr>
      <w:r w:rsidRPr="00856435">
        <w:t>2. Subtractions</w:t>
      </w:r>
    </w:p>
    <w:p w14:paraId="1DDC9BD2" w14:textId="77777777" w:rsidR="000A68BD" w:rsidRPr="00856435" w:rsidRDefault="000A68BD" w:rsidP="000A68BD">
      <w:pPr>
        <w:adjustRightInd w:val="0"/>
        <w:spacing w:line="360" w:lineRule="auto"/>
        <w:ind w:firstLine="720"/>
        <w:jc w:val="both"/>
      </w:pPr>
      <w:r w:rsidRPr="00856435">
        <w:t>3. add/sub</w:t>
      </w:r>
    </w:p>
    <w:p w14:paraId="33527D3D" w14:textId="77777777" w:rsidR="000A68BD" w:rsidRPr="00856435" w:rsidRDefault="000A68BD" w:rsidP="000A68BD">
      <w:pPr>
        <w:adjustRightInd w:val="0"/>
        <w:spacing w:line="360" w:lineRule="auto"/>
        <w:ind w:firstLine="720"/>
        <w:jc w:val="both"/>
      </w:pPr>
      <w:r w:rsidRPr="00856435">
        <w:t>4. Multipliers</w:t>
      </w:r>
    </w:p>
    <w:p w14:paraId="7E9B5E9B" w14:textId="77777777" w:rsidR="000A68BD" w:rsidRPr="00856435" w:rsidRDefault="000A68BD" w:rsidP="000A68BD">
      <w:pPr>
        <w:adjustRightInd w:val="0"/>
        <w:spacing w:line="360" w:lineRule="auto"/>
        <w:ind w:firstLine="720"/>
        <w:jc w:val="both"/>
      </w:pPr>
      <w:r w:rsidRPr="00856435">
        <w:t>5. Comparators</w:t>
      </w:r>
    </w:p>
    <w:p w14:paraId="29894B28" w14:textId="77777777" w:rsidR="000A68BD" w:rsidRPr="00856435" w:rsidRDefault="000A68BD" w:rsidP="000A68BD">
      <w:pPr>
        <w:adjustRightInd w:val="0"/>
        <w:spacing w:line="360" w:lineRule="auto"/>
        <w:ind w:firstLine="720"/>
        <w:jc w:val="both"/>
      </w:pPr>
      <w:r w:rsidRPr="00856435">
        <w:t>6. Multiplexers</w:t>
      </w:r>
    </w:p>
    <w:p w14:paraId="13151846" w14:textId="77777777" w:rsidR="000A68BD" w:rsidRPr="00856435" w:rsidRDefault="000A68BD" w:rsidP="000A68BD">
      <w:pPr>
        <w:adjustRightInd w:val="0"/>
        <w:spacing w:line="360" w:lineRule="auto"/>
        <w:ind w:firstLine="720"/>
        <w:jc w:val="both"/>
      </w:pPr>
      <w:r w:rsidRPr="00856435">
        <w:t>7. Counters</w:t>
      </w:r>
    </w:p>
    <w:p w14:paraId="2B50E7A2" w14:textId="77777777" w:rsidR="000A68BD" w:rsidRPr="00856435" w:rsidRDefault="000A68BD" w:rsidP="000A68BD">
      <w:pPr>
        <w:adjustRightInd w:val="0"/>
        <w:spacing w:line="360" w:lineRule="auto"/>
        <w:ind w:firstLine="720"/>
        <w:jc w:val="both"/>
      </w:pPr>
      <w:r w:rsidRPr="00856435">
        <w:t>8. Logical shifters</w:t>
      </w:r>
    </w:p>
    <w:p w14:paraId="59D30026" w14:textId="77777777" w:rsidR="000A68BD" w:rsidRPr="00856435" w:rsidRDefault="000A68BD" w:rsidP="000A68BD">
      <w:pPr>
        <w:adjustRightInd w:val="0"/>
        <w:spacing w:line="360" w:lineRule="auto"/>
        <w:ind w:firstLine="720"/>
        <w:jc w:val="both"/>
      </w:pPr>
      <w:r w:rsidRPr="00856435">
        <w:t>9. Registers (flip-flops and latches)</w:t>
      </w:r>
    </w:p>
    <w:p w14:paraId="0EB9AAE4" w14:textId="77777777" w:rsidR="000A68BD" w:rsidRPr="00856435" w:rsidRDefault="000A68BD" w:rsidP="000A68BD">
      <w:pPr>
        <w:adjustRightInd w:val="0"/>
        <w:spacing w:line="360" w:lineRule="auto"/>
        <w:ind w:firstLine="720"/>
        <w:jc w:val="both"/>
      </w:pPr>
      <w:r w:rsidRPr="00856435">
        <w:t>10. XORs</w:t>
      </w:r>
    </w:p>
    <w:p w14:paraId="03DDB4B0" w14:textId="77777777" w:rsidR="000A68BD" w:rsidRPr="00856435" w:rsidRDefault="000A68BD" w:rsidP="000A68BD">
      <w:pPr>
        <w:adjustRightInd w:val="0"/>
        <w:spacing w:line="360" w:lineRule="auto"/>
        <w:ind w:firstLine="720"/>
        <w:jc w:val="both"/>
      </w:pPr>
      <w:r w:rsidRPr="00856435">
        <w:t xml:space="preserve">The macro generation is decided by the Macro Preserve option, which can take two values: </w:t>
      </w:r>
      <w:r w:rsidRPr="00856435">
        <w:rPr>
          <w:iCs/>
        </w:rPr>
        <w:t xml:space="preserve">yes </w:t>
      </w:r>
      <w:r w:rsidRPr="00856435">
        <w:t xml:space="preserve">- macro generation is allowed or </w:t>
      </w:r>
      <w:r w:rsidRPr="00856435">
        <w:rPr>
          <w:iCs/>
        </w:rPr>
        <w:t xml:space="preserve">no </w:t>
      </w:r>
      <w:r w:rsidRPr="00856435">
        <w:t>- macro generation is inhibited. The general macro generation flow is the following:</w:t>
      </w:r>
    </w:p>
    <w:p w14:paraId="6B697ED4" w14:textId="77777777" w:rsidR="000A68BD" w:rsidRPr="00856435" w:rsidRDefault="000A68BD" w:rsidP="000A68BD">
      <w:pPr>
        <w:adjustRightInd w:val="0"/>
        <w:spacing w:line="360" w:lineRule="auto"/>
        <w:ind w:firstLine="720"/>
        <w:jc w:val="both"/>
      </w:pPr>
      <w:r w:rsidRPr="00856435">
        <w:lastRenderedPageBreak/>
        <w:t>1. HDL infers macros and submits them to the low-level synthesizer.</w:t>
      </w:r>
    </w:p>
    <w:p w14:paraId="49338260" w14:textId="77777777" w:rsidR="000A68BD" w:rsidRPr="00856435" w:rsidRDefault="000A68BD" w:rsidP="000A68BD">
      <w:pPr>
        <w:adjustRightInd w:val="0"/>
        <w:spacing w:line="360" w:lineRule="auto"/>
        <w:ind w:firstLine="720"/>
        <w:jc w:val="both"/>
      </w:pPr>
      <w:r w:rsidRPr="00856435">
        <w:t>2. Low-level synthesizer accepts or rejects the macros depending on the resources required for the macro implementations.</w:t>
      </w:r>
    </w:p>
    <w:p w14:paraId="581D845A" w14:textId="77777777" w:rsidR="000A68BD" w:rsidRPr="00856435" w:rsidRDefault="000A68BD" w:rsidP="000A68BD">
      <w:pPr>
        <w:adjustRightInd w:val="0"/>
        <w:spacing w:line="360" w:lineRule="auto"/>
        <w:jc w:val="both"/>
      </w:pPr>
      <w:r w:rsidRPr="00856435">
        <w:t>An accepted macro becomes a hierarchical block. For a rejected macro two cases are possible:</w:t>
      </w:r>
    </w:p>
    <w:p w14:paraId="7F6B449D" w14:textId="77777777" w:rsidR="000A68BD" w:rsidRPr="00856435" w:rsidRDefault="000A68BD" w:rsidP="000A68BD">
      <w:pPr>
        <w:adjustRightInd w:val="0"/>
        <w:spacing w:line="360" w:lineRule="auto"/>
        <w:jc w:val="both"/>
      </w:pPr>
      <w:r w:rsidRPr="00856435">
        <w:t xml:space="preserve">1. If the hierarchy is kept (Keep Hierarchy </w:t>
      </w:r>
      <w:r w:rsidRPr="00856435">
        <w:rPr>
          <w:iCs/>
        </w:rPr>
        <w:t>Yes</w:t>
      </w:r>
      <w:r w:rsidRPr="00856435">
        <w:t xml:space="preserve">), the macro </w:t>
      </w:r>
      <w:proofErr w:type="gramStart"/>
      <w:r w:rsidRPr="00856435">
        <w:t>becomes  a</w:t>
      </w:r>
      <w:proofErr w:type="gramEnd"/>
      <w:r w:rsidRPr="00856435">
        <w:t xml:space="preserve"> hierarchical block.</w:t>
      </w:r>
    </w:p>
    <w:p w14:paraId="513425A8" w14:textId="77777777" w:rsidR="000A68BD" w:rsidRPr="00856435" w:rsidRDefault="000A68BD" w:rsidP="000A68BD">
      <w:pPr>
        <w:adjustRightInd w:val="0"/>
        <w:spacing w:line="360" w:lineRule="auto"/>
        <w:jc w:val="both"/>
      </w:pPr>
      <w:r w:rsidRPr="00856435">
        <w:t xml:space="preserve">2. If the hierarchy is not kept (Keep Hierarchy </w:t>
      </w:r>
      <w:r w:rsidRPr="00856435">
        <w:rPr>
          <w:iCs/>
        </w:rPr>
        <w:t>NO</w:t>
      </w:r>
      <w:r w:rsidRPr="00856435">
        <w:t>), the macro is</w:t>
      </w:r>
    </w:p>
    <w:p w14:paraId="58958A27" w14:textId="77777777" w:rsidR="000A68BD" w:rsidRPr="00856435" w:rsidRDefault="000A68BD" w:rsidP="000A68BD">
      <w:pPr>
        <w:adjustRightInd w:val="0"/>
        <w:spacing w:line="360" w:lineRule="auto"/>
        <w:jc w:val="both"/>
      </w:pPr>
      <w:r w:rsidRPr="00856435">
        <w:t>merged with the surrounded logic.</w:t>
      </w:r>
    </w:p>
    <w:p w14:paraId="7BE1D820" w14:textId="77777777" w:rsidR="000A68BD" w:rsidRPr="00856435" w:rsidRDefault="000A68BD" w:rsidP="000A68BD">
      <w:pPr>
        <w:adjustRightInd w:val="0"/>
        <w:spacing w:line="360" w:lineRule="auto"/>
        <w:jc w:val="both"/>
      </w:pPr>
      <w:r w:rsidRPr="00856435">
        <w:t>In this case the HDL synthesizer will submit two new macros:</w:t>
      </w:r>
    </w:p>
    <w:p w14:paraId="222D3B4A" w14:textId="77777777" w:rsidR="000A68BD" w:rsidRPr="00856435" w:rsidRDefault="000A68BD" w:rsidP="000A68BD">
      <w:pPr>
        <w:adjustRightInd w:val="0"/>
        <w:spacing w:line="360" w:lineRule="auto"/>
        <w:ind w:firstLine="720"/>
        <w:jc w:val="both"/>
      </w:pPr>
      <w:r w:rsidRPr="00856435">
        <w:t>1. A flip-flop macro without Clock Enable signal.</w:t>
      </w:r>
    </w:p>
    <w:p w14:paraId="3C483C82" w14:textId="77777777" w:rsidR="000A68BD" w:rsidRPr="00856435" w:rsidRDefault="000A68BD" w:rsidP="000A68BD">
      <w:pPr>
        <w:adjustRightInd w:val="0"/>
        <w:spacing w:line="360" w:lineRule="auto"/>
        <w:ind w:firstLine="720"/>
        <w:jc w:val="both"/>
      </w:pPr>
      <w:r w:rsidRPr="00856435">
        <w:t>2. A MUX macro implementing the Clock Enable function.</w:t>
      </w:r>
    </w:p>
    <w:p w14:paraId="3A460AAA" w14:textId="77777777" w:rsidR="000A68BD" w:rsidRPr="00856435" w:rsidRDefault="000A68BD" w:rsidP="000A68BD">
      <w:pPr>
        <w:adjustRightInd w:val="0"/>
        <w:spacing w:line="360" w:lineRule="auto"/>
        <w:jc w:val="both"/>
      </w:pPr>
      <w:r w:rsidRPr="00856435">
        <w:t>Very small macros (2-bit adders, 4-bit Multiplexers, shifters with shift distance less than 2) are always merged with the surrounded logic, independently of the Preserve Macro or Keep Hierarchy options because the optimization process gives better results for larger components.</w:t>
      </w:r>
    </w:p>
    <w:p w14:paraId="2C13E185" w14:textId="77777777" w:rsidR="000A68BD" w:rsidRPr="00856435" w:rsidRDefault="000A68BD" w:rsidP="000A68BD">
      <w:pPr>
        <w:adjustRightInd w:val="0"/>
        <w:spacing w:line="360" w:lineRule="auto"/>
        <w:jc w:val="both"/>
        <w:rPr>
          <w:b/>
          <w:bCs/>
        </w:rPr>
      </w:pPr>
    </w:p>
    <w:p w14:paraId="11BF62EB" w14:textId="77777777" w:rsidR="000A68BD" w:rsidRPr="00856435" w:rsidRDefault="000A68BD" w:rsidP="000A68BD">
      <w:pPr>
        <w:adjustRightInd w:val="0"/>
        <w:spacing w:line="360" w:lineRule="auto"/>
        <w:jc w:val="both"/>
        <w:rPr>
          <w:b/>
          <w:bCs/>
        </w:rPr>
      </w:pPr>
      <w:r w:rsidRPr="00856435">
        <w:rPr>
          <w:b/>
          <w:bCs/>
        </w:rPr>
        <w:t>Improving Results</w:t>
      </w:r>
    </w:p>
    <w:p w14:paraId="76427C4D" w14:textId="77777777" w:rsidR="000A68BD" w:rsidRPr="00856435" w:rsidRDefault="000A68BD" w:rsidP="000A68BD">
      <w:pPr>
        <w:adjustRightInd w:val="0"/>
        <w:spacing w:line="360" w:lineRule="auto"/>
        <w:ind w:firstLine="720"/>
        <w:jc w:val="both"/>
      </w:pPr>
      <w:r w:rsidRPr="00856435">
        <w:t xml:space="preserve">XST produces optimized net-lists for the CPLD fitter, which fits them in specified devices and creates the download programmable files. The CPLD low-level optimization of XST consists of logic minimization, sub function collapsing, logic factorization, and logic decomposition.  The result of </w:t>
      </w:r>
      <w:proofErr w:type="gramStart"/>
      <w:r w:rsidRPr="00856435">
        <w:t>the  optimization</w:t>
      </w:r>
      <w:proofErr w:type="gramEnd"/>
      <w:r w:rsidRPr="00856435">
        <w:t xml:space="preserve">  process   is   an  NGC net-list corresponding to Boolean equations, which will be reassembled by the CPLD fitter to fit the best of the macro cell capacities.</w:t>
      </w:r>
    </w:p>
    <w:p w14:paraId="6FA7993F" w14:textId="77777777" w:rsidR="000A68BD" w:rsidRPr="00856435" w:rsidRDefault="000A68BD" w:rsidP="000A68BD">
      <w:pPr>
        <w:pStyle w:val="NormalWeb"/>
        <w:spacing w:line="360" w:lineRule="auto"/>
        <w:jc w:val="both"/>
        <w:rPr>
          <w:b/>
          <w:bCs/>
        </w:rPr>
      </w:pPr>
      <w:r w:rsidRPr="00856435">
        <w:rPr>
          <w:b/>
        </w:rPr>
        <w:t xml:space="preserve">XST </w:t>
      </w:r>
      <w:r w:rsidRPr="00856435">
        <w:rPr>
          <w:b/>
          <w:bCs/>
        </w:rPr>
        <w:t>Design Constraints</w:t>
      </w:r>
    </w:p>
    <w:p w14:paraId="0BAEE8B8" w14:textId="77777777" w:rsidR="000A68BD" w:rsidRPr="00856435" w:rsidRDefault="000A68BD" w:rsidP="000A68BD">
      <w:pPr>
        <w:adjustRightInd w:val="0"/>
        <w:spacing w:line="360" w:lineRule="auto"/>
        <w:ind w:firstLine="720"/>
        <w:jc w:val="both"/>
      </w:pPr>
      <w:r w:rsidRPr="00856435">
        <w:t xml:space="preserve">Constraints are essential to help you meet your design goals or obtain the best implementation of your circuit. Constraints are available in XST to control various aspects of the synthesis process itself, as well as placement and routing. Synthesis algorithms and heuristics have been tuned to automatically provide optimal results in most situations. In </w:t>
      </w:r>
      <w:r w:rsidRPr="00856435">
        <w:lastRenderedPageBreak/>
        <w:t>some cases, however, synthesis may fail to initially achieve optimal results; some of the available constraints allow you to explore different synthesis alternatives to meet your specific needs.</w:t>
      </w:r>
    </w:p>
    <w:p w14:paraId="5022A4CC" w14:textId="77777777" w:rsidR="000A68BD" w:rsidRPr="00856435" w:rsidRDefault="000A68BD" w:rsidP="000A68BD">
      <w:pPr>
        <w:adjustRightInd w:val="0"/>
        <w:spacing w:line="360" w:lineRule="auto"/>
        <w:jc w:val="both"/>
      </w:pPr>
      <w:r w:rsidRPr="00856435">
        <w:t>The following mechanisms are available to specify constraints:</w:t>
      </w:r>
    </w:p>
    <w:p w14:paraId="5C190AA9" w14:textId="77777777" w:rsidR="000A68BD" w:rsidRPr="00856435" w:rsidRDefault="000A68BD" w:rsidP="000A68BD">
      <w:pPr>
        <w:adjustRightInd w:val="0"/>
        <w:spacing w:line="360" w:lineRule="auto"/>
        <w:jc w:val="both"/>
      </w:pPr>
      <w:r w:rsidRPr="00856435">
        <w:t>1. Options provide global control on most synthesis aspects. They can be set either from within the Process Properties dialog box in the Project Navigator or from the command line.</w:t>
      </w:r>
    </w:p>
    <w:p w14:paraId="47BAEC75" w14:textId="77777777" w:rsidR="000A68BD" w:rsidRPr="00856435" w:rsidRDefault="000A68BD" w:rsidP="000A68BD">
      <w:pPr>
        <w:adjustRightInd w:val="0"/>
        <w:spacing w:line="360" w:lineRule="auto"/>
        <w:jc w:val="both"/>
      </w:pPr>
      <w:r w:rsidRPr="00856435">
        <w:t>2. VHDL attributes can be directly inserted into your VHDL code and attached to individual elements of the design to control both synthesis and placement and routing.</w:t>
      </w:r>
    </w:p>
    <w:p w14:paraId="690E1008" w14:textId="77777777" w:rsidR="000A68BD" w:rsidRPr="00856435" w:rsidRDefault="000A68BD" w:rsidP="000A68BD">
      <w:pPr>
        <w:adjustRightInd w:val="0"/>
        <w:spacing w:line="360" w:lineRule="auto"/>
        <w:jc w:val="both"/>
      </w:pPr>
      <w:r w:rsidRPr="00856435">
        <w:t>3. Constraints can be added as Verilog meta comments in your Verilog code.</w:t>
      </w:r>
    </w:p>
    <w:p w14:paraId="5B89E057" w14:textId="77777777" w:rsidR="000A68BD" w:rsidRPr="00856435" w:rsidRDefault="000A68BD" w:rsidP="000A68BD">
      <w:pPr>
        <w:adjustRightInd w:val="0"/>
        <w:spacing w:line="360" w:lineRule="auto"/>
        <w:jc w:val="both"/>
      </w:pPr>
      <w:r w:rsidRPr="00856435">
        <w:t>4. Constraints can be specified in a separate constraint file.</w:t>
      </w:r>
    </w:p>
    <w:p w14:paraId="537056DA" w14:textId="77777777" w:rsidR="000A68BD" w:rsidRPr="00856435" w:rsidRDefault="000A68BD" w:rsidP="000A68BD">
      <w:pPr>
        <w:adjustRightInd w:val="0"/>
        <w:spacing w:line="360" w:lineRule="auto"/>
        <w:ind w:firstLine="720"/>
        <w:jc w:val="both"/>
      </w:pPr>
      <w:r w:rsidRPr="00856435">
        <w:t xml:space="preserve">Typically, global synthesis settings are defined within the Process Properties dialog box in Project Navigator or with command line arguments, while VHDL attributes or Verilog meta comments can be inserted in your source code to specify different choices for individual parts of the design. Note that the local specification of a constraint overrides its global setting. Similarly, if a constraint is set both on a node (or an instance) and on the enclosing design unit, the former takes precedence for the considered node (or instance). </w:t>
      </w:r>
    </w:p>
    <w:p w14:paraId="17C0BC98" w14:textId="77777777" w:rsidR="000A68BD" w:rsidRPr="00856435" w:rsidRDefault="000A68BD" w:rsidP="000A68BD">
      <w:pPr>
        <w:adjustRightInd w:val="0"/>
        <w:spacing w:line="360" w:lineRule="auto"/>
        <w:ind w:firstLine="720"/>
        <w:jc w:val="both"/>
      </w:pPr>
    </w:p>
    <w:p w14:paraId="580FCD10" w14:textId="77777777" w:rsidR="000A68BD" w:rsidRPr="00856435" w:rsidRDefault="000A68BD" w:rsidP="000A68BD">
      <w:pPr>
        <w:adjustRightInd w:val="0"/>
        <w:spacing w:line="360" w:lineRule="auto"/>
        <w:jc w:val="both"/>
        <w:rPr>
          <w:b/>
          <w:bCs/>
        </w:rPr>
      </w:pPr>
    </w:p>
    <w:p w14:paraId="713AC157" w14:textId="77777777" w:rsidR="000A68BD" w:rsidRPr="00856435" w:rsidRDefault="000A68BD" w:rsidP="000A68BD">
      <w:pPr>
        <w:adjustRightInd w:val="0"/>
        <w:spacing w:line="360" w:lineRule="auto"/>
        <w:jc w:val="both"/>
        <w:rPr>
          <w:b/>
          <w:bCs/>
        </w:rPr>
      </w:pPr>
      <w:r w:rsidRPr="00856435">
        <w:rPr>
          <w:b/>
          <w:bCs/>
        </w:rPr>
        <w:t xml:space="preserve">1. BUFGCE </w:t>
      </w:r>
    </w:p>
    <w:p w14:paraId="76182156" w14:textId="77777777" w:rsidR="000A68BD" w:rsidRPr="00856435" w:rsidRDefault="000A68BD" w:rsidP="000A68BD">
      <w:pPr>
        <w:adjustRightInd w:val="0"/>
        <w:spacing w:line="360" w:lineRule="auto"/>
        <w:ind w:firstLine="720"/>
        <w:jc w:val="both"/>
      </w:pPr>
      <w:r w:rsidRPr="00856435">
        <w:t xml:space="preserve">The BUFGCE constraint implements BUFGMUX functionality by inferring a BUFGMUX primitive. This operation reduces the wiring: clock and clock enable signals are driven to N sequential components by a single wire. See the “BUFGCE” section in the </w:t>
      </w:r>
      <w:r w:rsidRPr="00856435">
        <w:rPr>
          <w:iCs/>
        </w:rPr>
        <w:t xml:space="preserve">Constraints Guide </w:t>
      </w:r>
      <w:r w:rsidRPr="00856435">
        <w:t xml:space="preserve">for details. </w:t>
      </w:r>
    </w:p>
    <w:p w14:paraId="16C3CE77" w14:textId="77777777" w:rsidR="000A68BD" w:rsidRPr="00856435" w:rsidRDefault="000A68BD" w:rsidP="000A68BD">
      <w:pPr>
        <w:adjustRightInd w:val="0"/>
        <w:spacing w:line="360" w:lineRule="auto"/>
        <w:jc w:val="both"/>
        <w:rPr>
          <w:b/>
        </w:rPr>
      </w:pPr>
    </w:p>
    <w:p w14:paraId="70D46632" w14:textId="77777777" w:rsidR="000A68BD" w:rsidRPr="00856435" w:rsidRDefault="000A68BD" w:rsidP="000A68BD">
      <w:pPr>
        <w:adjustRightInd w:val="0"/>
        <w:spacing w:line="360" w:lineRule="auto"/>
        <w:jc w:val="both"/>
        <w:rPr>
          <w:b/>
          <w:bCs/>
        </w:rPr>
      </w:pPr>
      <w:r w:rsidRPr="00856435">
        <w:rPr>
          <w:b/>
        </w:rPr>
        <w:t>2.</w:t>
      </w:r>
      <w:r w:rsidRPr="00856435">
        <w:rPr>
          <w:b/>
          <w:bCs/>
        </w:rPr>
        <w:t>Clock Buffer Type</w:t>
      </w:r>
    </w:p>
    <w:p w14:paraId="1F618A7F" w14:textId="77777777" w:rsidR="000A68BD" w:rsidRPr="00856435" w:rsidRDefault="000A68BD" w:rsidP="000A68BD">
      <w:pPr>
        <w:adjustRightInd w:val="0"/>
        <w:spacing w:line="360" w:lineRule="auto"/>
        <w:ind w:firstLine="720"/>
        <w:jc w:val="both"/>
      </w:pPr>
      <w:r w:rsidRPr="00856435">
        <w:t xml:space="preserve">The Clock Buffer Type constraint selects the type of clock buffer to be inserted on the clock port. See the “CLOCK_BUFFER” section in the </w:t>
      </w:r>
      <w:r w:rsidRPr="00856435">
        <w:rPr>
          <w:iCs/>
        </w:rPr>
        <w:t xml:space="preserve">Constraints Guide </w:t>
      </w:r>
      <w:r w:rsidRPr="00856435">
        <w:t>for details.</w:t>
      </w:r>
    </w:p>
    <w:p w14:paraId="7C0AE733" w14:textId="77777777" w:rsidR="000A68BD" w:rsidRPr="00856435" w:rsidRDefault="000A68BD" w:rsidP="000A68BD">
      <w:pPr>
        <w:adjustRightInd w:val="0"/>
        <w:spacing w:line="360" w:lineRule="auto"/>
        <w:ind w:firstLine="720"/>
        <w:jc w:val="both"/>
      </w:pPr>
    </w:p>
    <w:p w14:paraId="49549127" w14:textId="77777777" w:rsidR="000A68BD" w:rsidRPr="00856435" w:rsidRDefault="000A68BD" w:rsidP="000A68BD">
      <w:pPr>
        <w:adjustRightInd w:val="0"/>
        <w:spacing w:line="360" w:lineRule="auto"/>
        <w:jc w:val="both"/>
        <w:rPr>
          <w:b/>
          <w:bCs/>
        </w:rPr>
      </w:pPr>
      <w:r w:rsidRPr="00856435">
        <w:rPr>
          <w:b/>
        </w:rPr>
        <w:t xml:space="preserve">3. </w:t>
      </w:r>
      <w:r w:rsidRPr="00856435">
        <w:rPr>
          <w:b/>
          <w:bCs/>
        </w:rPr>
        <w:t>Decoder Extraction</w:t>
      </w:r>
    </w:p>
    <w:p w14:paraId="4C51684C" w14:textId="77777777" w:rsidR="000A68BD" w:rsidRPr="00856435" w:rsidRDefault="000A68BD" w:rsidP="000A68BD">
      <w:pPr>
        <w:adjustRightInd w:val="0"/>
        <w:spacing w:line="360" w:lineRule="auto"/>
        <w:ind w:firstLine="720"/>
        <w:jc w:val="both"/>
      </w:pPr>
      <w:r w:rsidRPr="00856435">
        <w:t xml:space="preserve">The Decoder Extraction constraint enables or disables decoder macro inference. See the “DECODER_EXTRACT” section in the </w:t>
      </w:r>
      <w:r w:rsidRPr="00856435">
        <w:rPr>
          <w:iCs/>
        </w:rPr>
        <w:t xml:space="preserve">Constraints Guide </w:t>
      </w:r>
      <w:r w:rsidRPr="00856435">
        <w:t>for details.</w:t>
      </w:r>
    </w:p>
    <w:p w14:paraId="6A1B115C" w14:textId="77777777" w:rsidR="000A68BD" w:rsidRPr="00856435" w:rsidRDefault="000A68BD" w:rsidP="000A68BD">
      <w:pPr>
        <w:adjustRightInd w:val="0"/>
        <w:spacing w:line="360" w:lineRule="auto"/>
        <w:ind w:firstLine="720"/>
        <w:jc w:val="both"/>
      </w:pPr>
    </w:p>
    <w:p w14:paraId="2B75E9E3" w14:textId="77777777" w:rsidR="000A68BD" w:rsidRPr="00856435" w:rsidRDefault="000A68BD" w:rsidP="000A68BD">
      <w:pPr>
        <w:adjustRightInd w:val="0"/>
        <w:spacing w:line="360" w:lineRule="auto"/>
        <w:jc w:val="both"/>
      </w:pPr>
      <w:r w:rsidRPr="00856435">
        <w:rPr>
          <w:b/>
          <w:bCs/>
        </w:rPr>
        <w:t>4. Equivalent Register Removal</w:t>
      </w:r>
    </w:p>
    <w:p w14:paraId="659A7FC8" w14:textId="77777777" w:rsidR="000A68BD" w:rsidRPr="00856435" w:rsidRDefault="000A68BD" w:rsidP="000A68BD">
      <w:pPr>
        <w:adjustRightInd w:val="0"/>
        <w:spacing w:line="360" w:lineRule="auto"/>
        <w:ind w:firstLine="720"/>
        <w:jc w:val="both"/>
      </w:pPr>
      <w:r w:rsidRPr="00856435">
        <w:t xml:space="preserve">The Equivalent Register Removal (EQUIVALENT_REGISTER_REMOVAL) constraint enables or disables removal of equivalent registers, described on RTL Level. XST does not remove equivalent FFs if they are instantiated from a Xilinx primitive library. See the “EQUIVALENT_REGISTER_REMOVAL” section in the </w:t>
      </w:r>
      <w:r w:rsidRPr="00856435">
        <w:rPr>
          <w:iCs/>
        </w:rPr>
        <w:t xml:space="preserve">Constraints Guide </w:t>
      </w:r>
      <w:r w:rsidRPr="00856435">
        <w:t xml:space="preserve">for details. </w:t>
      </w:r>
    </w:p>
    <w:p w14:paraId="7324FF15" w14:textId="77777777" w:rsidR="000A68BD" w:rsidRPr="00856435" w:rsidRDefault="000A68BD" w:rsidP="000A68BD">
      <w:pPr>
        <w:adjustRightInd w:val="0"/>
        <w:spacing w:line="360" w:lineRule="auto"/>
        <w:ind w:firstLine="720"/>
        <w:jc w:val="both"/>
      </w:pPr>
    </w:p>
    <w:p w14:paraId="6D5ACA41" w14:textId="77777777" w:rsidR="000A68BD" w:rsidRPr="00856435" w:rsidRDefault="000A68BD" w:rsidP="000A68BD">
      <w:pPr>
        <w:adjustRightInd w:val="0"/>
        <w:spacing w:line="360" w:lineRule="auto"/>
        <w:jc w:val="both"/>
        <w:rPr>
          <w:b/>
          <w:bCs/>
        </w:rPr>
      </w:pPr>
      <w:r w:rsidRPr="00856435">
        <w:rPr>
          <w:b/>
          <w:bCs/>
        </w:rPr>
        <w:t>5. Incremental Synthesis</w:t>
      </w:r>
    </w:p>
    <w:p w14:paraId="4F0E02BE" w14:textId="77777777" w:rsidR="000A68BD" w:rsidRPr="00856435" w:rsidRDefault="000A68BD" w:rsidP="000A68BD">
      <w:pPr>
        <w:adjustRightInd w:val="0"/>
        <w:spacing w:line="360" w:lineRule="auto"/>
        <w:ind w:firstLine="720"/>
        <w:jc w:val="both"/>
      </w:pPr>
      <w:r w:rsidRPr="00856435">
        <w:t xml:space="preserve">The Incremental Synthesis (INCREMENTAL_SYNTHESIS) constraint can be applied on a VHDL entity or Verilog module so that XST generates a single and separate NGC file for it and its </w:t>
      </w:r>
      <w:proofErr w:type="spellStart"/>
      <w:r w:rsidRPr="00856435">
        <w:t>descendents</w:t>
      </w:r>
      <w:proofErr w:type="spellEnd"/>
      <w:r w:rsidRPr="00856435">
        <w:t xml:space="preserve">. See the “INCREMENTAL_SYNTHESIS” section in the </w:t>
      </w:r>
      <w:r w:rsidRPr="00856435">
        <w:rPr>
          <w:iCs/>
        </w:rPr>
        <w:t xml:space="preserve">Constraints Guide </w:t>
      </w:r>
      <w:r w:rsidRPr="00856435">
        <w:t xml:space="preserve">for details. </w:t>
      </w:r>
    </w:p>
    <w:p w14:paraId="678C18D9" w14:textId="77777777" w:rsidR="000A68BD" w:rsidRPr="00856435" w:rsidRDefault="000A68BD" w:rsidP="000A68BD">
      <w:pPr>
        <w:adjustRightInd w:val="0"/>
        <w:spacing w:line="360" w:lineRule="auto"/>
        <w:ind w:firstLine="720"/>
        <w:jc w:val="both"/>
        <w:rPr>
          <w:b/>
        </w:rPr>
      </w:pPr>
    </w:p>
    <w:p w14:paraId="04A23745" w14:textId="77777777" w:rsidR="000A68BD" w:rsidRPr="00856435" w:rsidRDefault="000A68BD" w:rsidP="000A68BD">
      <w:pPr>
        <w:adjustRightInd w:val="0"/>
        <w:spacing w:line="360" w:lineRule="auto"/>
        <w:jc w:val="both"/>
        <w:rPr>
          <w:b/>
          <w:bCs/>
        </w:rPr>
      </w:pPr>
      <w:r w:rsidRPr="00856435">
        <w:rPr>
          <w:b/>
        </w:rPr>
        <w:t xml:space="preserve">6. </w:t>
      </w:r>
      <w:r w:rsidRPr="00856435">
        <w:rPr>
          <w:b/>
          <w:bCs/>
        </w:rPr>
        <w:t>Keep Hierarchy</w:t>
      </w:r>
    </w:p>
    <w:p w14:paraId="5E2EFDE6" w14:textId="77777777" w:rsidR="000A68BD" w:rsidRPr="00856435" w:rsidRDefault="000A68BD" w:rsidP="000A68BD">
      <w:pPr>
        <w:adjustRightInd w:val="0"/>
        <w:spacing w:line="360" w:lineRule="auto"/>
        <w:ind w:firstLine="720"/>
        <w:jc w:val="both"/>
      </w:pPr>
      <w:r w:rsidRPr="00856435">
        <w:t xml:space="preserve">XST may automatically flatten the design to get better results by optimizing entity/module boundaries. You can use the Keep Hierarchy (KEEP_HIERARCHY) constraint to preserve the hierarchy of your design. In addition, this constraint is propagated to the NGC file as an implementation constraint. See the “KEEP_HIERARCHY” section in the </w:t>
      </w:r>
      <w:r w:rsidRPr="00856435">
        <w:rPr>
          <w:iCs/>
        </w:rPr>
        <w:t xml:space="preserve">Constraints Guide </w:t>
      </w:r>
      <w:r w:rsidRPr="00856435">
        <w:t>for details.</w:t>
      </w:r>
    </w:p>
    <w:p w14:paraId="4BCF445C" w14:textId="77777777" w:rsidR="000A68BD" w:rsidRPr="00856435" w:rsidRDefault="000A68BD" w:rsidP="000A68BD">
      <w:pPr>
        <w:adjustRightInd w:val="0"/>
        <w:spacing w:line="360" w:lineRule="auto"/>
        <w:ind w:firstLine="720"/>
        <w:jc w:val="both"/>
      </w:pPr>
    </w:p>
    <w:p w14:paraId="697E5529" w14:textId="77777777" w:rsidR="000A68BD" w:rsidRPr="00856435" w:rsidRDefault="000A68BD" w:rsidP="000A68BD">
      <w:pPr>
        <w:adjustRightInd w:val="0"/>
        <w:spacing w:line="360" w:lineRule="auto"/>
        <w:jc w:val="both"/>
        <w:rPr>
          <w:b/>
          <w:bCs/>
        </w:rPr>
      </w:pPr>
      <w:r w:rsidRPr="00856435">
        <w:rPr>
          <w:b/>
        </w:rPr>
        <w:t xml:space="preserve">7. </w:t>
      </w:r>
      <w:r w:rsidRPr="00856435">
        <w:rPr>
          <w:b/>
          <w:bCs/>
        </w:rPr>
        <w:t>Logical Shifter Extraction</w:t>
      </w:r>
    </w:p>
    <w:p w14:paraId="2E95FAA2" w14:textId="77777777" w:rsidR="000A68BD" w:rsidRPr="00856435" w:rsidRDefault="000A68BD" w:rsidP="000A68BD">
      <w:pPr>
        <w:adjustRightInd w:val="0"/>
        <w:spacing w:line="360" w:lineRule="auto"/>
        <w:ind w:firstLine="720"/>
        <w:jc w:val="both"/>
      </w:pPr>
      <w:r w:rsidRPr="00856435">
        <w:lastRenderedPageBreak/>
        <w:t xml:space="preserve">The Logical Shifter Extraction (SHIFT_EXTRACT) constraint enables or disables logical shifter macro inference. See the “SHIFT_EXTRACT” section in the </w:t>
      </w:r>
      <w:r w:rsidRPr="00856435">
        <w:rPr>
          <w:iCs/>
        </w:rPr>
        <w:t xml:space="preserve">Constraints Guide </w:t>
      </w:r>
      <w:r w:rsidRPr="00856435">
        <w:t>for details.</w:t>
      </w:r>
    </w:p>
    <w:p w14:paraId="4ABCF28A" w14:textId="77777777" w:rsidR="000A68BD" w:rsidRPr="00856435" w:rsidRDefault="000A68BD" w:rsidP="000A68BD">
      <w:pPr>
        <w:adjustRightInd w:val="0"/>
        <w:spacing w:line="360" w:lineRule="auto"/>
        <w:jc w:val="both"/>
        <w:rPr>
          <w:b/>
          <w:bCs/>
        </w:rPr>
      </w:pPr>
      <w:r w:rsidRPr="00856435">
        <w:t xml:space="preserve">8. </w:t>
      </w:r>
      <w:r w:rsidRPr="00856435">
        <w:rPr>
          <w:b/>
          <w:bCs/>
        </w:rPr>
        <w:t>Max Fanout</w:t>
      </w:r>
    </w:p>
    <w:p w14:paraId="4DB1823B" w14:textId="77777777" w:rsidR="000A68BD" w:rsidRPr="00856435" w:rsidRDefault="000A68BD" w:rsidP="000A68BD">
      <w:pPr>
        <w:adjustRightInd w:val="0"/>
        <w:spacing w:line="360" w:lineRule="auto"/>
        <w:ind w:firstLine="720"/>
        <w:jc w:val="both"/>
      </w:pPr>
      <w:r w:rsidRPr="00856435">
        <w:t xml:space="preserve">The Max Fan out (MAX_FANOUT) constraint limits the fan out of nets or signals. See the “MAX_FANOUT” section in the </w:t>
      </w:r>
      <w:r w:rsidRPr="00856435">
        <w:rPr>
          <w:iCs/>
        </w:rPr>
        <w:t xml:space="preserve">Constraints Guide </w:t>
      </w:r>
      <w:r w:rsidRPr="00856435">
        <w:t>for details.</w:t>
      </w:r>
    </w:p>
    <w:p w14:paraId="2DDDF311" w14:textId="77777777" w:rsidR="000A68BD" w:rsidRPr="00856435" w:rsidRDefault="000A68BD" w:rsidP="000A68BD">
      <w:pPr>
        <w:adjustRightInd w:val="0"/>
        <w:spacing w:line="360" w:lineRule="auto"/>
        <w:ind w:firstLine="720"/>
        <w:jc w:val="both"/>
      </w:pPr>
    </w:p>
    <w:p w14:paraId="36C2A0A7" w14:textId="77777777" w:rsidR="000A68BD" w:rsidRPr="00856435" w:rsidRDefault="000A68BD" w:rsidP="000A68BD">
      <w:pPr>
        <w:adjustRightInd w:val="0"/>
        <w:spacing w:line="360" w:lineRule="auto"/>
        <w:jc w:val="both"/>
      </w:pPr>
      <w:r w:rsidRPr="00856435">
        <w:rPr>
          <w:b/>
          <w:bCs/>
        </w:rPr>
        <w:t>9. Move First Stage</w:t>
      </w:r>
    </w:p>
    <w:p w14:paraId="6399F976" w14:textId="77777777" w:rsidR="000A68BD" w:rsidRPr="00856435" w:rsidRDefault="000A68BD" w:rsidP="000A68BD">
      <w:pPr>
        <w:adjustRightInd w:val="0"/>
        <w:spacing w:line="360" w:lineRule="auto"/>
        <w:ind w:firstLine="720"/>
        <w:jc w:val="both"/>
      </w:pPr>
      <w:r w:rsidRPr="00856435">
        <w:t xml:space="preserve">The Move First Stage (MOVE_FIRST_STAGE) attribute controls the retiming of registers with paths coming from primary inputs.  See the “MOVE_FIRST_STAGE” section in the </w:t>
      </w:r>
      <w:r w:rsidRPr="00856435">
        <w:rPr>
          <w:iCs/>
        </w:rPr>
        <w:t>Constraints Guide for</w:t>
      </w:r>
      <w:r w:rsidRPr="00856435">
        <w:t xml:space="preserve"> details.</w:t>
      </w:r>
    </w:p>
    <w:p w14:paraId="2504190F" w14:textId="77777777" w:rsidR="000A68BD" w:rsidRPr="00856435" w:rsidRDefault="000A68BD" w:rsidP="000A68BD">
      <w:pPr>
        <w:adjustRightInd w:val="0"/>
        <w:spacing w:line="360" w:lineRule="auto"/>
        <w:jc w:val="both"/>
        <w:rPr>
          <w:b/>
          <w:bCs/>
        </w:rPr>
      </w:pPr>
      <w:r w:rsidRPr="00856435">
        <w:rPr>
          <w:b/>
        </w:rPr>
        <w:t xml:space="preserve">10. </w:t>
      </w:r>
      <w:r w:rsidRPr="00856435">
        <w:rPr>
          <w:b/>
          <w:bCs/>
        </w:rPr>
        <w:t>Move Last Stage</w:t>
      </w:r>
    </w:p>
    <w:p w14:paraId="29420B39" w14:textId="77777777" w:rsidR="000A68BD" w:rsidRPr="00856435" w:rsidRDefault="000A68BD" w:rsidP="000A68BD">
      <w:pPr>
        <w:adjustRightInd w:val="0"/>
        <w:spacing w:line="360" w:lineRule="auto"/>
        <w:ind w:firstLine="720"/>
        <w:jc w:val="both"/>
      </w:pPr>
      <w:r w:rsidRPr="00856435">
        <w:t xml:space="preserve">The Move Last Stage (MOVE_LAST_STAGE) attribute controls the retiming of registers with paths going to primary outputs. See the “MOVE_LAST_STAGE” section in the </w:t>
      </w:r>
      <w:r w:rsidRPr="00856435">
        <w:rPr>
          <w:iCs/>
        </w:rPr>
        <w:t xml:space="preserve">Constraints Guide </w:t>
      </w:r>
      <w:r w:rsidRPr="00856435">
        <w:t>for details.</w:t>
      </w:r>
    </w:p>
    <w:p w14:paraId="65B55B14" w14:textId="77777777" w:rsidR="000A68BD" w:rsidRPr="00856435" w:rsidRDefault="000A68BD" w:rsidP="000A68BD">
      <w:pPr>
        <w:adjustRightInd w:val="0"/>
        <w:spacing w:line="360" w:lineRule="auto"/>
        <w:ind w:firstLine="720"/>
        <w:jc w:val="both"/>
      </w:pPr>
    </w:p>
    <w:p w14:paraId="7973F224" w14:textId="77777777" w:rsidR="000A68BD" w:rsidRPr="00856435" w:rsidRDefault="000A68BD" w:rsidP="000A68BD">
      <w:pPr>
        <w:adjustRightInd w:val="0"/>
        <w:spacing w:line="360" w:lineRule="auto"/>
        <w:jc w:val="both"/>
        <w:rPr>
          <w:b/>
          <w:bCs/>
        </w:rPr>
      </w:pPr>
      <w:r w:rsidRPr="00856435">
        <w:rPr>
          <w:b/>
        </w:rPr>
        <w:t xml:space="preserve">11. </w:t>
      </w:r>
      <w:r w:rsidRPr="00856435">
        <w:rPr>
          <w:b/>
          <w:bCs/>
        </w:rPr>
        <w:t>Multiplier Style</w:t>
      </w:r>
    </w:p>
    <w:p w14:paraId="701D5426" w14:textId="77777777" w:rsidR="000A68BD" w:rsidRPr="00856435" w:rsidRDefault="000A68BD" w:rsidP="000A68BD">
      <w:pPr>
        <w:adjustRightInd w:val="0"/>
        <w:spacing w:line="360" w:lineRule="auto"/>
        <w:ind w:firstLine="720"/>
        <w:jc w:val="both"/>
      </w:pPr>
      <w:r w:rsidRPr="00856435">
        <w:t>The Multiplier Style (MULT_STYLE) constraint controls the way the macro generator implements the multiplier macros. The implementation style can be manually forced to use block</w:t>
      </w:r>
    </w:p>
    <w:p w14:paraId="3032266C" w14:textId="77777777" w:rsidR="000A68BD" w:rsidRPr="00856435" w:rsidRDefault="000A68BD" w:rsidP="000A68BD">
      <w:pPr>
        <w:adjustRightInd w:val="0"/>
        <w:spacing w:line="360" w:lineRule="auto"/>
        <w:jc w:val="both"/>
      </w:pPr>
      <w:r w:rsidRPr="00856435">
        <w:t xml:space="preserve">multiplier or LUT resources available in the Vertex-II and Vertex- II Pro devices. See the “MULT_STYLE” section in the </w:t>
      </w:r>
      <w:r w:rsidRPr="00856435">
        <w:rPr>
          <w:iCs/>
        </w:rPr>
        <w:t xml:space="preserve">Constraints Guide </w:t>
      </w:r>
      <w:r w:rsidRPr="00856435">
        <w:t>for details.</w:t>
      </w:r>
    </w:p>
    <w:p w14:paraId="0EF8D760" w14:textId="77777777" w:rsidR="000A68BD" w:rsidRPr="00856435" w:rsidRDefault="000A68BD" w:rsidP="000A68BD">
      <w:pPr>
        <w:adjustRightInd w:val="0"/>
        <w:spacing w:line="360" w:lineRule="auto"/>
        <w:jc w:val="both"/>
      </w:pPr>
    </w:p>
    <w:p w14:paraId="7B6B450E" w14:textId="77777777" w:rsidR="000A68BD" w:rsidRPr="00856435" w:rsidRDefault="000A68BD" w:rsidP="000A68BD">
      <w:pPr>
        <w:adjustRightInd w:val="0"/>
        <w:spacing w:line="360" w:lineRule="auto"/>
        <w:jc w:val="both"/>
        <w:rPr>
          <w:b/>
          <w:bCs/>
        </w:rPr>
      </w:pPr>
      <w:r w:rsidRPr="00856435">
        <w:rPr>
          <w:b/>
          <w:bCs/>
        </w:rPr>
        <w:t>12. Mux Style</w:t>
      </w:r>
    </w:p>
    <w:p w14:paraId="5D45195A" w14:textId="77777777" w:rsidR="000A68BD" w:rsidRPr="00856435" w:rsidRDefault="000A68BD" w:rsidP="000A68BD">
      <w:pPr>
        <w:adjustRightInd w:val="0"/>
        <w:spacing w:line="360" w:lineRule="auto"/>
        <w:ind w:firstLine="720"/>
        <w:jc w:val="both"/>
      </w:pPr>
      <w:r w:rsidRPr="00856435">
        <w:t xml:space="preserve">The Mux Style (MUX_STYLE) constraint controls the way the macro generator implements the multiplexer macros. See the “MUX_STYLE” section in the </w:t>
      </w:r>
      <w:r w:rsidRPr="00856435">
        <w:rPr>
          <w:iCs/>
        </w:rPr>
        <w:t xml:space="preserve">Constraints Guide </w:t>
      </w:r>
      <w:r w:rsidRPr="00856435">
        <w:t xml:space="preserve">for details.  </w:t>
      </w:r>
    </w:p>
    <w:p w14:paraId="3EEA87DC" w14:textId="77777777" w:rsidR="000A68BD" w:rsidRPr="00856435" w:rsidRDefault="000A68BD" w:rsidP="000A68BD">
      <w:pPr>
        <w:adjustRightInd w:val="0"/>
        <w:spacing w:line="360" w:lineRule="auto"/>
        <w:ind w:firstLine="720"/>
        <w:jc w:val="both"/>
      </w:pPr>
    </w:p>
    <w:p w14:paraId="466AC78E" w14:textId="77777777" w:rsidR="000A68BD" w:rsidRPr="00856435" w:rsidRDefault="000A68BD" w:rsidP="000A68BD">
      <w:pPr>
        <w:adjustRightInd w:val="0"/>
        <w:spacing w:line="360" w:lineRule="auto"/>
        <w:jc w:val="both"/>
        <w:rPr>
          <w:b/>
          <w:bCs/>
        </w:rPr>
      </w:pPr>
      <w:r w:rsidRPr="00856435">
        <w:rPr>
          <w:b/>
          <w:bCs/>
        </w:rPr>
        <w:t>13. Number of Clock Buffers</w:t>
      </w:r>
    </w:p>
    <w:p w14:paraId="09767B1D" w14:textId="77777777" w:rsidR="000A68BD" w:rsidRPr="00856435" w:rsidRDefault="000A68BD" w:rsidP="000A68BD">
      <w:pPr>
        <w:adjustRightInd w:val="0"/>
        <w:spacing w:line="360" w:lineRule="auto"/>
        <w:jc w:val="both"/>
      </w:pPr>
      <w:r w:rsidRPr="00856435">
        <w:t xml:space="preserve">The Number of Clock Buffers (BUFG) constraint controls the maximum number of BUFGs created by XST. See the “BUFG (XST)” section in the </w:t>
      </w:r>
      <w:r w:rsidRPr="00856435">
        <w:rPr>
          <w:iCs/>
        </w:rPr>
        <w:t xml:space="preserve">Constraints Guide </w:t>
      </w:r>
      <w:r w:rsidRPr="00856435">
        <w:t>for details.</w:t>
      </w:r>
    </w:p>
    <w:p w14:paraId="215DC9EC" w14:textId="77777777" w:rsidR="000A68BD" w:rsidRPr="00856435" w:rsidRDefault="000A68BD" w:rsidP="000A68BD">
      <w:pPr>
        <w:adjustRightInd w:val="0"/>
        <w:spacing w:line="360" w:lineRule="auto"/>
        <w:jc w:val="both"/>
      </w:pPr>
    </w:p>
    <w:p w14:paraId="26183A07" w14:textId="77777777" w:rsidR="000A68BD" w:rsidRPr="00856435" w:rsidRDefault="000A68BD" w:rsidP="000A68BD">
      <w:pPr>
        <w:adjustRightInd w:val="0"/>
        <w:spacing w:line="360" w:lineRule="auto"/>
        <w:jc w:val="both"/>
        <w:rPr>
          <w:b/>
          <w:bCs/>
        </w:rPr>
      </w:pPr>
      <w:r w:rsidRPr="00856435">
        <w:rPr>
          <w:b/>
        </w:rPr>
        <w:t xml:space="preserve">14. </w:t>
      </w:r>
      <w:r w:rsidRPr="00856435">
        <w:rPr>
          <w:b/>
          <w:bCs/>
        </w:rPr>
        <w:t>Pack I/O Registers into IOBs</w:t>
      </w:r>
    </w:p>
    <w:p w14:paraId="0A76E97A" w14:textId="77777777" w:rsidR="000A68BD" w:rsidRPr="00856435" w:rsidRDefault="000A68BD" w:rsidP="000A68BD">
      <w:pPr>
        <w:adjustRightInd w:val="0"/>
        <w:spacing w:line="360" w:lineRule="auto"/>
        <w:ind w:firstLine="720"/>
        <w:jc w:val="both"/>
      </w:pPr>
      <w:r w:rsidRPr="00856435">
        <w:t>The Pack I/O Registers into IOBs (IOB) constraint packs flip-flops in the I/</w:t>
      </w:r>
      <w:proofErr w:type="spellStart"/>
      <w:r w:rsidRPr="00856435">
        <w:t>Os</w:t>
      </w:r>
      <w:proofErr w:type="spellEnd"/>
      <w:r w:rsidRPr="00856435">
        <w:t xml:space="preserve"> to improve input/output path timing. See the “IOB” section in the </w:t>
      </w:r>
      <w:r w:rsidRPr="00856435">
        <w:rPr>
          <w:iCs/>
        </w:rPr>
        <w:t xml:space="preserve">Constraints Guide </w:t>
      </w:r>
      <w:r w:rsidRPr="00856435">
        <w:t>for details.</w:t>
      </w:r>
    </w:p>
    <w:p w14:paraId="0EE79303" w14:textId="77777777" w:rsidR="000A68BD" w:rsidRPr="00856435" w:rsidRDefault="000A68BD" w:rsidP="000A68BD">
      <w:pPr>
        <w:adjustRightInd w:val="0"/>
        <w:spacing w:line="360" w:lineRule="auto"/>
        <w:jc w:val="both"/>
        <w:rPr>
          <w:b/>
        </w:rPr>
      </w:pPr>
    </w:p>
    <w:p w14:paraId="64FF9B93" w14:textId="77777777" w:rsidR="000A68BD" w:rsidRPr="00856435" w:rsidRDefault="000A68BD" w:rsidP="000A68BD">
      <w:pPr>
        <w:adjustRightInd w:val="0"/>
        <w:spacing w:line="360" w:lineRule="auto"/>
        <w:jc w:val="both"/>
        <w:rPr>
          <w:b/>
          <w:bCs/>
        </w:rPr>
      </w:pPr>
      <w:r w:rsidRPr="00856435">
        <w:rPr>
          <w:b/>
        </w:rPr>
        <w:t xml:space="preserve">15. </w:t>
      </w:r>
      <w:r w:rsidRPr="00856435">
        <w:rPr>
          <w:b/>
          <w:bCs/>
        </w:rPr>
        <w:t>Priority Encoder Extraction</w:t>
      </w:r>
    </w:p>
    <w:p w14:paraId="3D004D2A" w14:textId="77777777" w:rsidR="000A68BD" w:rsidRPr="00856435" w:rsidRDefault="000A68BD" w:rsidP="000A68BD">
      <w:pPr>
        <w:adjustRightInd w:val="0"/>
        <w:spacing w:line="360" w:lineRule="auto"/>
        <w:ind w:firstLine="720"/>
        <w:jc w:val="both"/>
      </w:pPr>
      <w:r w:rsidRPr="00856435">
        <w:t xml:space="preserve">The Priority Encoder Extraction (PRIORITY_EXTRACT) constraint enables or disables priority encoder macro inference. See the “PRIORITY_EXTRACT” section in the </w:t>
      </w:r>
      <w:r w:rsidRPr="00856435">
        <w:rPr>
          <w:iCs/>
        </w:rPr>
        <w:t xml:space="preserve">Constraints Guide </w:t>
      </w:r>
      <w:r w:rsidRPr="00856435">
        <w:t>for details.</w:t>
      </w:r>
    </w:p>
    <w:p w14:paraId="4F9D1A46" w14:textId="77777777" w:rsidR="000A68BD" w:rsidRPr="00856435" w:rsidRDefault="000A68BD" w:rsidP="000A68BD">
      <w:pPr>
        <w:adjustRightInd w:val="0"/>
        <w:spacing w:line="360" w:lineRule="auto"/>
        <w:ind w:firstLine="720"/>
        <w:jc w:val="both"/>
      </w:pPr>
    </w:p>
    <w:p w14:paraId="5905DD59" w14:textId="77777777" w:rsidR="000A68BD" w:rsidRPr="00856435" w:rsidRDefault="000A68BD" w:rsidP="000A68BD">
      <w:pPr>
        <w:adjustRightInd w:val="0"/>
        <w:spacing w:line="360" w:lineRule="auto"/>
        <w:jc w:val="both"/>
        <w:rPr>
          <w:b/>
        </w:rPr>
      </w:pPr>
    </w:p>
    <w:p w14:paraId="51098B14" w14:textId="77777777" w:rsidR="000A68BD" w:rsidRPr="00856435" w:rsidRDefault="000A68BD" w:rsidP="000A68BD">
      <w:pPr>
        <w:adjustRightInd w:val="0"/>
        <w:spacing w:line="360" w:lineRule="auto"/>
        <w:jc w:val="both"/>
        <w:rPr>
          <w:b/>
        </w:rPr>
      </w:pPr>
    </w:p>
    <w:p w14:paraId="76295FBF" w14:textId="77777777" w:rsidR="000A68BD" w:rsidRPr="00856435" w:rsidRDefault="000A68BD" w:rsidP="000A68BD">
      <w:pPr>
        <w:adjustRightInd w:val="0"/>
        <w:spacing w:line="360" w:lineRule="auto"/>
        <w:jc w:val="both"/>
        <w:rPr>
          <w:b/>
          <w:bCs/>
        </w:rPr>
      </w:pPr>
      <w:r w:rsidRPr="00856435">
        <w:rPr>
          <w:b/>
        </w:rPr>
        <w:t>16.</w:t>
      </w:r>
      <w:r w:rsidRPr="00856435">
        <w:rPr>
          <w:b/>
          <w:bCs/>
        </w:rPr>
        <w:t xml:space="preserve"> RAM Extraction</w:t>
      </w:r>
    </w:p>
    <w:p w14:paraId="2C4B084A" w14:textId="77777777" w:rsidR="000A68BD" w:rsidRPr="00856435" w:rsidRDefault="000A68BD" w:rsidP="000A68BD">
      <w:pPr>
        <w:adjustRightInd w:val="0"/>
        <w:spacing w:line="360" w:lineRule="auto"/>
        <w:ind w:firstLine="720"/>
        <w:jc w:val="both"/>
      </w:pPr>
      <w:r w:rsidRPr="00856435">
        <w:t xml:space="preserve">The RAM Extraction (RAM_EXTRACT) constraint enables or disables RAM macro inference. See the “RAM_EXTRACT” section in the </w:t>
      </w:r>
      <w:r w:rsidRPr="00856435">
        <w:rPr>
          <w:iCs/>
        </w:rPr>
        <w:t xml:space="preserve">Constraints Guide </w:t>
      </w:r>
      <w:r w:rsidRPr="00856435">
        <w:t>for details.</w:t>
      </w:r>
    </w:p>
    <w:p w14:paraId="5589D9EB" w14:textId="77777777" w:rsidR="000A68BD" w:rsidRPr="00856435" w:rsidRDefault="000A68BD" w:rsidP="000A68BD">
      <w:pPr>
        <w:adjustRightInd w:val="0"/>
        <w:spacing w:line="360" w:lineRule="auto"/>
        <w:ind w:firstLine="720"/>
        <w:jc w:val="both"/>
      </w:pPr>
    </w:p>
    <w:p w14:paraId="247A00D0" w14:textId="77777777" w:rsidR="000A68BD" w:rsidRPr="00856435" w:rsidRDefault="000A68BD" w:rsidP="000A68BD">
      <w:pPr>
        <w:adjustRightInd w:val="0"/>
        <w:spacing w:line="360" w:lineRule="auto"/>
        <w:jc w:val="both"/>
      </w:pPr>
      <w:r w:rsidRPr="00856435">
        <w:rPr>
          <w:b/>
          <w:bCs/>
        </w:rPr>
        <w:t>17. RAM Style</w:t>
      </w:r>
    </w:p>
    <w:p w14:paraId="777DE960" w14:textId="77777777" w:rsidR="000A68BD" w:rsidRPr="00856435" w:rsidRDefault="000A68BD" w:rsidP="000A68BD">
      <w:pPr>
        <w:adjustRightInd w:val="0"/>
        <w:spacing w:line="360" w:lineRule="auto"/>
        <w:ind w:firstLine="720"/>
        <w:jc w:val="both"/>
      </w:pPr>
      <w:r w:rsidRPr="00856435">
        <w:t xml:space="preserve">The RAM Style (RAM_STYLE) constraint controls whether the macro generator implements the inferred RAM macros as block or distributed RAM. See the “RAM_STYLE” section in the </w:t>
      </w:r>
      <w:r w:rsidRPr="00856435">
        <w:rPr>
          <w:iCs/>
        </w:rPr>
        <w:t xml:space="preserve">Constraints Guide </w:t>
      </w:r>
      <w:r w:rsidRPr="00856435">
        <w:t>for details.</w:t>
      </w:r>
    </w:p>
    <w:p w14:paraId="346F0275" w14:textId="77777777" w:rsidR="000A68BD" w:rsidRPr="00856435" w:rsidRDefault="000A68BD" w:rsidP="000A68BD">
      <w:pPr>
        <w:adjustRightInd w:val="0"/>
        <w:spacing w:line="360" w:lineRule="auto"/>
        <w:ind w:firstLine="720"/>
        <w:jc w:val="both"/>
      </w:pPr>
    </w:p>
    <w:p w14:paraId="21BE22A4" w14:textId="77777777" w:rsidR="000A68BD" w:rsidRPr="00856435" w:rsidRDefault="000A68BD" w:rsidP="000A68BD">
      <w:pPr>
        <w:adjustRightInd w:val="0"/>
        <w:spacing w:line="360" w:lineRule="auto"/>
        <w:jc w:val="both"/>
      </w:pPr>
      <w:r w:rsidRPr="00856435">
        <w:rPr>
          <w:b/>
          <w:bCs/>
        </w:rPr>
        <w:lastRenderedPageBreak/>
        <w:t>18. Register Balancing</w:t>
      </w:r>
    </w:p>
    <w:p w14:paraId="1643A2C8" w14:textId="77777777" w:rsidR="000A68BD" w:rsidRPr="00856435" w:rsidRDefault="000A68BD" w:rsidP="000A68BD">
      <w:pPr>
        <w:adjustRightInd w:val="0"/>
        <w:spacing w:line="360" w:lineRule="auto"/>
        <w:ind w:firstLine="720"/>
        <w:jc w:val="both"/>
      </w:pPr>
      <w:r w:rsidRPr="00856435">
        <w:t xml:space="preserve">The Register Balancing (REGISTER_BALANCING) attribute enables flip-flop retiming. See the “REGISTER_BALANCING” section in the </w:t>
      </w:r>
      <w:r w:rsidRPr="00856435">
        <w:rPr>
          <w:iCs/>
        </w:rPr>
        <w:t xml:space="preserve">Constraints Guide </w:t>
      </w:r>
      <w:r w:rsidRPr="00856435">
        <w:t>for details.</w:t>
      </w:r>
    </w:p>
    <w:p w14:paraId="3BC884C9" w14:textId="77777777" w:rsidR="000A68BD" w:rsidRPr="00856435" w:rsidRDefault="000A68BD" w:rsidP="000A68BD">
      <w:pPr>
        <w:pStyle w:val="NormalWeb"/>
        <w:spacing w:line="360" w:lineRule="auto"/>
        <w:jc w:val="both"/>
        <w:rPr>
          <w:b/>
          <w:bCs/>
        </w:rPr>
      </w:pPr>
      <w:r w:rsidRPr="00856435">
        <w:rPr>
          <w:b/>
          <w:bCs/>
        </w:rPr>
        <w:t>CPLD Constraints (non-timing)</w:t>
      </w:r>
    </w:p>
    <w:p w14:paraId="169ADA5B" w14:textId="77777777" w:rsidR="000A68BD" w:rsidRPr="00856435" w:rsidRDefault="000A68BD" w:rsidP="000A68BD">
      <w:pPr>
        <w:adjustRightInd w:val="0"/>
        <w:spacing w:line="360" w:lineRule="auto"/>
        <w:jc w:val="both"/>
      </w:pPr>
      <w:r w:rsidRPr="00856435">
        <w:t>This section lists options that only apply to CPLDs—not FPGAs.</w:t>
      </w:r>
    </w:p>
    <w:p w14:paraId="4DB78589" w14:textId="77777777" w:rsidR="000A68BD" w:rsidRPr="00856435" w:rsidRDefault="000A68BD" w:rsidP="000A68BD">
      <w:pPr>
        <w:adjustRightInd w:val="0"/>
        <w:spacing w:line="360" w:lineRule="auto"/>
        <w:jc w:val="both"/>
      </w:pPr>
    </w:p>
    <w:p w14:paraId="148AC69E" w14:textId="77777777" w:rsidR="000A68BD" w:rsidRPr="00856435" w:rsidRDefault="000A68BD" w:rsidP="000A68BD">
      <w:pPr>
        <w:adjustRightInd w:val="0"/>
        <w:spacing w:line="360" w:lineRule="auto"/>
        <w:jc w:val="both"/>
        <w:rPr>
          <w:b/>
          <w:bCs/>
        </w:rPr>
      </w:pPr>
      <w:r w:rsidRPr="00856435">
        <w:rPr>
          <w:b/>
        </w:rPr>
        <w:t xml:space="preserve">1. </w:t>
      </w:r>
      <w:r w:rsidRPr="00856435">
        <w:rPr>
          <w:b/>
          <w:bCs/>
        </w:rPr>
        <w:t>Clock Enable</w:t>
      </w:r>
    </w:p>
    <w:p w14:paraId="2AF259D1" w14:textId="77777777" w:rsidR="000A68BD" w:rsidRPr="00856435" w:rsidRDefault="000A68BD" w:rsidP="000A68BD">
      <w:pPr>
        <w:adjustRightInd w:val="0"/>
        <w:spacing w:line="360" w:lineRule="auto"/>
        <w:ind w:firstLine="720"/>
        <w:jc w:val="both"/>
      </w:pPr>
      <w:r w:rsidRPr="00856435">
        <w:t xml:space="preserve">The Clock Enable (PLD_CE) constraint specifies how sequential logic should be implemented when it contains a clock enable, either using the specific device resources available for that or generating equivalent logic. See the “PLD_CE” section in the </w:t>
      </w:r>
      <w:r w:rsidRPr="00856435">
        <w:rPr>
          <w:iCs/>
        </w:rPr>
        <w:t xml:space="preserve">Constraints Guide </w:t>
      </w:r>
      <w:r w:rsidRPr="00856435">
        <w:t>for details.</w:t>
      </w:r>
    </w:p>
    <w:p w14:paraId="2E6C662B" w14:textId="77777777" w:rsidR="000A68BD" w:rsidRPr="00856435" w:rsidRDefault="000A68BD" w:rsidP="000A68BD">
      <w:pPr>
        <w:adjustRightInd w:val="0"/>
        <w:spacing w:line="360" w:lineRule="auto"/>
        <w:ind w:firstLine="720"/>
        <w:jc w:val="both"/>
      </w:pPr>
    </w:p>
    <w:p w14:paraId="0F983ECA" w14:textId="77777777" w:rsidR="000A68BD" w:rsidRPr="00856435" w:rsidRDefault="000A68BD" w:rsidP="000A68BD">
      <w:pPr>
        <w:adjustRightInd w:val="0"/>
        <w:spacing w:line="360" w:lineRule="auto"/>
        <w:jc w:val="both"/>
        <w:rPr>
          <w:b/>
          <w:bCs/>
        </w:rPr>
      </w:pPr>
      <w:r w:rsidRPr="00856435">
        <w:rPr>
          <w:b/>
        </w:rPr>
        <w:t xml:space="preserve">2. </w:t>
      </w:r>
      <w:r w:rsidRPr="00856435">
        <w:rPr>
          <w:b/>
          <w:bCs/>
        </w:rPr>
        <w:t>Equivalent Register Removal</w:t>
      </w:r>
    </w:p>
    <w:p w14:paraId="5EAD8394" w14:textId="77777777" w:rsidR="000A68BD" w:rsidRPr="00856435" w:rsidRDefault="000A68BD" w:rsidP="000A68BD">
      <w:pPr>
        <w:adjustRightInd w:val="0"/>
        <w:spacing w:line="360" w:lineRule="auto"/>
        <w:ind w:firstLine="720"/>
        <w:jc w:val="both"/>
      </w:pPr>
      <w:r w:rsidRPr="00856435">
        <w:t xml:space="preserve">The Equivalent Register Removal (EQUIVALENT_REGISTER_REMOVAL) constraint enables or disables removal of equivalent registers, described on RTL Level. XST does not remove equivalent FFs if they are instantiated from a Xilinx primitive library. See the “EQUIVALENT_REGISTER_REMOVAL” section in the </w:t>
      </w:r>
      <w:r w:rsidRPr="00856435">
        <w:rPr>
          <w:iCs/>
        </w:rPr>
        <w:t xml:space="preserve">Constraints Guide </w:t>
      </w:r>
      <w:r w:rsidRPr="00856435">
        <w:t>for details.</w:t>
      </w:r>
    </w:p>
    <w:p w14:paraId="419DA772" w14:textId="77777777" w:rsidR="000A68BD" w:rsidRPr="00856435" w:rsidRDefault="000A68BD" w:rsidP="000A68BD">
      <w:pPr>
        <w:adjustRightInd w:val="0"/>
        <w:spacing w:line="360" w:lineRule="auto"/>
        <w:ind w:firstLine="720"/>
        <w:jc w:val="both"/>
      </w:pPr>
    </w:p>
    <w:p w14:paraId="582DA2B8" w14:textId="77777777" w:rsidR="000A68BD" w:rsidRPr="00856435" w:rsidRDefault="000A68BD" w:rsidP="000A68BD">
      <w:pPr>
        <w:adjustRightInd w:val="0"/>
        <w:spacing w:line="360" w:lineRule="auto"/>
        <w:jc w:val="both"/>
        <w:rPr>
          <w:b/>
          <w:bCs/>
        </w:rPr>
      </w:pPr>
      <w:r w:rsidRPr="00856435">
        <w:rPr>
          <w:b/>
        </w:rPr>
        <w:t xml:space="preserve">3. </w:t>
      </w:r>
      <w:r w:rsidRPr="00856435">
        <w:rPr>
          <w:b/>
          <w:bCs/>
        </w:rPr>
        <w:t>Keep Hierarchy</w:t>
      </w:r>
    </w:p>
    <w:p w14:paraId="69C852AB" w14:textId="77777777" w:rsidR="000A68BD" w:rsidRPr="00856435" w:rsidRDefault="000A68BD" w:rsidP="000A68BD">
      <w:pPr>
        <w:adjustRightInd w:val="0"/>
        <w:spacing w:line="360" w:lineRule="auto"/>
        <w:ind w:firstLine="720"/>
        <w:jc w:val="both"/>
      </w:pPr>
      <w:r w:rsidRPr="00856435">
        <w:t xml:space="preserve">This option is related to the hierarchical blocks (VHDL entities, Verilog modules) specified in the HDL design and does not concern the macros inferred by the HDL synthesizer. The Keep Hierarchy (KEEP_HIERARCHY) constraint enables or disables hierarchical flattening of user-defined design units. See the “KEEP_HIERARCHY” section in the </w:t>
      </w:r>
      <w:r w:rsidRPr="00856435">
        <w:rPr>
          <w:iCs/>
        </w:rPr>
        <w:t xml:space="preserve">Constraints Guide </w:t>
      </w:r>
      <w:r w:rsidRPr="00856435">
        <w:t xml:space="preserve">for details. </w:t>
      </w:r>
    </w:p>
    <w:p w14:paraId="4518648E" w14:textId="77777777" w:rsidR="000A68BD" w:rsidRPr="00856435" w:rsidRDefault="000A68BD" w:rsidP="000A68BD">
      <w:pPr>
        <w:adjustRightInd w:val="0"/>
        <w:spacing w:line="360" w:lineRule="auto"/>
        <w:ind w:firstLine="720"/>
        <w:jc w:val="both"/>
      </w:pPr>
    </w:p>
    <w:p w14:paraId="53D66DC8" w14:textId="77777777" w:rsidR="000A68BD" w:rsidRPr="00856435" w:rsidRDefault="000A68BD" w:rsidP="000A68BD">
      <w:pPr>
        <w:adjustRightInd w:val="0"/>
        <w:spacing w:line="360" w:lineRule="auto"/>
        <w:jc w:val="both"/>
        <w:rPr>
          <w:b/>
          <w:bCs/>
        </w:rPr>
      </w:pPr>
      <w:r w:rsidRPr="00856435">
        <w:rPr>
          <w:b/>
        </w:rPr>
        <w:t xml:space="preserve">4. </w:t>
      </w:r>
      <w:r w:rsidRPr="00856435">
        <w:rPr>
          <w:b/>
          <w:bCs/>
        </w:rPr>
        <w:t>Macro Preserve</w:t>
      </w:r>
    </w:p>
    <w:p w14:paraId="643E7575" w14:textId="77777777" w:rsidR="000A68BD" w:rsidRPr="00856435" w:rsidRDefault="000A68BD" w:rsidP="000A68BD">
      <w:pPr>
        <w:adjustRightInd w:val="0"/>
        <w:spacing w:line="360" w:lineRule="auto"/>
        <w:ind w:firstLine="720"/>
        <w:jc w:val="both"/>
      </w:pPr>
      <w:r w:rsidRPr="00856435">
        <w:lastRenderedPageBreak/>
        <w:t xml:space="preserve">The Macro Preserve (PLD_MP) option is useful for making the macro handling independent of design hierarchy processing. You can merge all hierarchical blocks in the top module, but you can still keep the macros as hierarchical modules. The PLD_MP constraint enables or disables hierarchical flattening of macros. See the “PLD_MP” section in the </w:t>
      </w:r>
      <w:r w:rsidRPr="00856435">
        <w:rPr>
          <w:iCs/>
        </w:rPr>
        <w:t xml:space="preserve">Constraints Guide </w:t>
      </w:r>
      <w:r w:rsidRPr="00856435">
        <w:t>for details.</w:t>
      </w:r>
    </w:p>
    <w:p w14:paraId="4B2D079C" w14:textId="77777777" w:rsidR="000A68BD" w:rsidRPr="00856435" w:rsidRDefault="000A68BD" w:rsidP="000A68BD">
      <w:pPr>
        <w:adjustRightInd w:val="0"/>
        <w:spacing w:line="360" w:lineRule="auto"/>
        <w:ind w:firstLine="720"/>
        <w:jc w:val="both"/>
      </w:pPr>
    </w:p>
    <w:p w14:paraId="1989BA0D" w14:textId="77777777" w:rsidR="000A68BD" w:rsidRPr="00856435" w:rsidRDefault="000A68BD" w:rsidP="000A68BD">
      <w:pPr>
        <w:adjustRightInd w:val="0"/>
        <w:spacing w:line="360" w:lineRule="auto"/>
        <w:jc w:val="both"/>
        <w:rPr>
          <w:b/>
          <w:bCs/>
        </w:rPr>
      </w:pPr>
      <w:r w:rsidRPr="00856435">
        <w:rPr>
          <w:b/>
        </w:rPr>
        <w:t xml:space="preserve">5. </w:t>
      </w:r>
      <w:r w:rsidRPr="00856435">
        <w:rPr>
          <w:b/>
          <w:bCs/>
        </w:rPr>
        <w:t>No Reduce</w:t>
      </w:r>
    </w:p>
    <w:p w14:paraId="53B3380C" w14:textId="77777777" w:rsidR="000A68BD" w:rsidRPr="00856435" w:rsidRDefault="000A68BD" w:rsidP="000A68BD">
      <w:pPr>
        <w:adjustRightInd w:val="0"/>
        <w:spacing w:line="360" w:lineRule="auto"/>
        <w:ind w:firstLine="720"/>
        <w:jc w:val="both"/>
      </w:pPr>
      <w:r w:rsidRPr="00856435">
        <w:t xml:space="preserve">The No Reduce (NOREDUCE) constraint prevents minimization of redundant </w:t>
      </w:r>
      <w:proofErr w:type="gramStart"/>
      <w:r w:rsidRPr="00856435">
        <w:t>logic  terms</w:t>
      </w:r>
      <w:proofErr w:type="gramEnd"/>
      <w:r w:rsidRPr="00856435">
        <w:t xml:space="preserve">  that   are  typically  included  in  a  design  to  avoid  logic hazards or race conditions. This </w:t>
      </w:r>
    </w:p>
    <w:p w14:paraId="1D7A0E76" w14:textId="77777777" w:rsidR="000A68BD" w:rsidRPr="00856435" w:rsidRDefault="000A68BD" w:rsidP="000A68BD">
      <w:pPr>
        <w:adjustRightInd w:val="0"/>
        <w:spacing w:line="360" w:lineRule="auto"/>
        <w:jc w:val="both"/>
      </w:pPr>
      <w:r w:rsidRPr="00856435">
        <w:t xml:space="preserve">constraint also identifies the output node of a combinatorial feedback loop to ensure correct mapping. See the “NOREDUCE” section in the </w:t>
      </w:r>
      <w:r w:rsidRPr="00856435">
        <w:rPr>
          <w:iCs/>
        </w:rPr>
        <w:t xml:space="preserve">Constraints Guide </w:t>
      </w:r>
      <w:r w:rsidRPr="00856435">
        <w:t>for details.</w:t>
      </w:r>
    </w:p>
    <w:p w14:paraId="6E898022" w14:textId="77777777" w:rsidR="000A68BD" w:rsidRPr="00856435" w:rsidRDefault="000A68BD" w:rsidP="000A68BD">
      <w:pPr>
        <w:adjustRightInd w:val="0"/>
        <w:spacing w:line="360" w:lineRule="auto"/>
        <w:jc w:val="both"/>
      </w:pPr>
    </w:p>
    <w:p w14:paraId="2C058C31" w14:textId="77777777" w:rsidR="000A68BD" w:rsidRPr="00856435" w:rsidRDefault="000A68BD" w:rsidP="000A68BD">
      <w:pPr>
        <w:adjustRightInd w:val="0"/>
        <w:spacing w:line="360" w:lineRule="auto"/>
        <w:jc w:val="both"/>
        <w:rPr>
          <w:b/>
          <w:bCs/>
        </w:rPr>
      </w:pPr>
      <w:r w:rsidRPr="00856435">
        <w:rPr>
          <w:b/>
          <w:bCs/>
        </w:rPr>
        <w:t>6. WYSIWYG</w:t>
      </w:r>
    </w:p>
    <w:p w14:paraId="6BE006BE" w14:textId="77777777" w:rsidR="000A68BD" w:rsidRPr="00856435" w:rsidRDefault="000A68BD" w:rsidP="000A68BD">
      <w:pPr>
        <w:adjustRightInd w:val="0"/>
        <w:spacing w:line="360" w:lineRule="auto"/>
        <w:jc w:val="both"/>
      </w:pPr>
      <w:r w:rsidRPr="00856435">
        <w:t>The goal of the WYSIWYG option is to have a net list as much as possible reflect the user specification. That is, all the nodes declared in the HDL design are preserved. If WYSIWYG mode is enabled (</w:t>
      </w:r>
      <w:r w:rsidRPr="00856435">
        <w:rPr>
          <w:bCs/>
        </w:rPr>
        <w:t>yes</w:t>
      </w:r>
      <w:r w:rsidRPr="00856435">
        <w:t xml:space="preserve">), then XST preserves all the user internal signals (nodes), creates </w:t>
      </w:r>
      <w:proofErr w:type="spellStart"/>
      <w:r w:rsidRPr="00856435">
        <w:t>source_node</w:t>
      </w:r>
      <w:proofErr w:type="spellEnd"/>
      <w:r w:rsidRPr="00856435">
        <w:t xml:space="preserve"> constraints in NGC file for all these nodes, and skips design optimization (collapse, factorization); only </w:t>
      </w:r>
      <w:proofErr w:type="spellStart"/>
      <w:r w:rsidRPr="00856435">
        <w:t>boolean</w:t>
      </w:r>
      <w:proofErr w:type="spellEnd"/>
      <w:r w:rsidRPr="00856435">
        <w:t xml:space="preserve"> equation minimization is performed. Define globally with the </w:t>
      </w:r>
      <w:r w:rsidRPr="00856435">
        <w:rPr>
          <w:bCs/>
        </w:rPr>
        <w:t>-</w:t>
      </w:r>
      <w:proofErr w:type="spellStart"/>
      <w:r w:rsidRPr="00856435">
        <w:rPr>
          <w:bCs/>
        </w:rPr>
        <w:t>wysiwyg</w:t>
      </w:r>
      <w:r w:rsidRPr="00856435">
        <w:t>command</w:t>
      </w:r>
      <w:proofErr w:type="spellEnd"/>
      <w:r w:rsidRPr="00856435">
        <w:t xml:space="preserve"> line option of the </w:t>
      </w:r>
      <w:r w:rsidRPr="00856435">
        <w:rPr>
          <w:bCs/>
        </w:rPr>
        <w:t xml:space="preserve">run </w:t>
      </w:r>
      <w:r w:rsidRPr="00856435">
        <w:t>command.</w:t>
      </w:r>
    </w:p>
    <w:p w14:paraId="0C6FAA27" w14:textId="77777777" w:rsidR="000A68BD" w:rsidRPr="00856435" w:rsidRDefault="000A68BD" w:rsidP="000A68BD">
      <w:pPr>
        <w:adjustRightInd w:val="0"/>
        <w:spacing w:line="360" w:lineRule="auto"/>
        <w:jc w:val="both"/>
      </w:pPr>
      <w:r w:rsidRPr="00856435">
        <w:t xml:space="preserve"> Following is the basic syntax:</w:t>
      </w:r>
    </w:p>
    <w:p w14:paraId="32DF48D9" w14:textId="77777777" w:rsidR="000A68BD" w:rsidRPr="00856435" w:rsidRDefault="000A68BD" w:rsidP="000A68BD">
      <w:pPr>
        <w:adjustRightInd w:val="0"/>
        <w:spacing w:line="360" w:lineRule="auto"/>
        <w:jc w:val="both"/>
      </w:pPr>
      <w:proofErr w:type="spellStart"/>
      <w:proofErr w:type="gramStart"/>
      <w:r w:rsidRPr="00856435">
        <w:rPr>
          <w:bCs/>
        </w:rPr>
        <w:t>wysiwyg</w:t>
      </w:r>
      <w:proofErr w:type="spellEnd"/>
      <w:r w:rsidRPr="00856435">
        <w:t>{</w:t>
      </w:r>
      <w:proofErr w:type="gramEnd"/>
      <w:r w:rsidRPr="00856435">
        <w:t>yes no}-The default is No. The constraint can only be defined globally with the WYSIWYG option in the Xilinx Specific Option tab in the Process Properties dialog box within the Project Navigator. The default is NO. With a design selected in the Sources window, right-click Synthesize in the Processes window to access the appropriate Process Properties dialog box.</w:t>
      </w:r>
    </w:p>
    <w:p w14:paraId="3AFA8CE4" w14:textId="77777777" w:rsidR="000A68BD" w:rsidRPr="00856435" w:rsidRDefault="000A68BD" w:rsidP="000A68BD">
      <w:pPr>
        <w:adjustRightInd w:val="0"/>
        <w:spacing w:line="360" w:lineRule="auto"/>
        <w:jc w:val="both"/>
      </w:pPr>
    </w:p>
    <w:p w14:paraId="38FBDB6C" w14:textId="77777777" w:rsidR="000A68BD" w:rsidRPr="00856435" w:rsidRDefault="000A68BD" w:rsidP="000A68BD">
      <w:pPr>
        <w:adjustRightInd w:val="0"/>
        <w:spacing w:line="360" w:lineRule="auto"/>
        <w:jc w:val="both"/>
        <w:rPr>
          <w:b/>
          <w:bCs/>
        </w:rPr>
      </w:pPr>
      <w:r w:rsidRPr="00856435">
        <w:rPr>
          <w:b/>
          <w:bCs/>
        </w:rPr>
        <w:t>7. XOR Preserve</w:t>
      </w:r>
    </w:p>
    <w:p w14:paraId="311D9AD9" w14:textId="77777777" w:rsidR="000A68BD" w:rsidRPr="00856435" w:rsidRDefault="000A68BD" w:rsidP="000A68BD">
      <w:pPr>
        <w:adjustRightInd w:val="0"/>
        <w:spacing w:line="360" w:lineRule="auto"/>
        <w:ind w:firstLine="720"/>
        <w:jc w:val="both"/>
        <w:rPr>
          <w:b/>
          <w:bCs/>
        </w:rPr>
      </w:pPr>
      <w:r w:rsidRPr="00856435">
        <w:lastRenderedPageBreak/>
        <w:t xml:space="preserve">The XOR Preserve (PLD_XP) constraint enables or disables hierarchical flattening of XOR macros. See the “PLD_XP” section in the </w:t>
      </w:r>
      <w:r w:rsidRPr="00856435">
        <w:rPr>
          <w:iCs/>
        </w:rPr>
        <w:t xml:space="preserve">Constraints Guide </w:t>
      </w:r>
      <w:r w:rsidRPr="00856435">
        <w:t>for details.</w:t>
      </w:r>
    </w:p>
    <w:p w14:paraId="57CA3DCA" w14:textId="77777777" w:rsidR="000A68BD" w:rsidRPr="00856435" w:rsidRDefault="000A68BD" w:rsidP="000A68BD">
      <w:pPr>
        <w:pStyle w:val="NormalWeb"/>
        <w:spacing w:line="360" w:lineRule="auto"/>
        <w:jc w:val="both"/>
        <w:rPr>
          <w:b/>
          <w:bCs/>
        </w:rPr>
      </w:pPr>
      <w:r w:rsidRPr="00856435">
        <w:rPr>
          <w:b/>
          <w:bCs/>
        </w:rPr>
        <w:t>Timing Constraints</w:t>
      </w:r>
    </w:p>
    <w:p w14:paraId="04B148C0" w14:textId="77777777" w:rsidR="000A68BD" w:rsidRPr="00856435" w:rsidRDefault="000A68BD" w:rsidP="000A68BD">
      <w:pPr>
        <w:adjustRightInd w:val="0"/>
        <w:spacing w:line="360" w:lineRule="auto"/>
        <w:ind w:firstLine="720"/>
        <w:jc w:val="both"/>
      </w:pPr>
      <w:r w:rsidRPr="00856435">
        <w:t>Timing constraints supported by XST can be applied either via the -glob opt command line switch, which is the same as selecting Global Optimization Goal from the Synthesis Options tab of the Process Properties menu, or via the constraints file</w:t>
      </w:r>
    </w:p>
    <w:p w14:paraId="2040A37A" w14:textId="77777777" w:rsidR="000A68BD" w:rsidRPr="00856435" w:rsidRDefault="000A68BD" w:rsidP="000A68BD">
      <w:pPr>
        <w:adjustRightInd w:val="0"/>
        <w:spacing w:line="360" w:lineRule="auto"/>
        <w:jc w:val="both"/>
      </w:pPr>
      <w:r w:rsidRPr="00856435">
        <w:t>Using the -</w:t>
      </w:r>
      <w:proofErr w:type="spellStart"/>
      <w:r w:rsidRPr="00856435">
        <w:t>glob_opt</w:t>
      </w:r>
      <w:proofErr w:type="spellEnd"/>
      <w:r w:rsidRPr="00856435">
        <w:t>/Global Optimization Goal method allows you to apply the five global timing constraints (</w:t>
      </w:r>
      <w:proofErr w:type="spellStart"/>
      <w:r w:rsidRPr="00856435">
        <w:t>allclocknets</w:t>
      </w:r>
      <w:proofErr w:type="spellEnd"/>
      <w:r w:rsidRPr="00856435">
        <w:t xml:space="preserve">, </w:t>
      </w:r>
      <w:proofErr w:type="spellStart"/>
      <w:r w:rsidRPr="00856435">
        <w:t>offset_in_before</w:t>
      </w:r>
      <w:proofErr w:type="spellEnd"/>
      <w:r w:rsidRPr="00856435">
        <w:t xml:space="preserve">, </w:t>
      </w:r>
      <w:proofErr w:type="spellStart"/>
      <w:r w:rsidRPr="00856435">
        <w:t>offset_out_after</w:t>
      </w:r>
      <w:proofErr w:type="spellEnd"/>
      <w:r w:rsidRPr="00856435">
        <w:t xml:space="preserve">, </w:t>
      </w:r>
      <w:proofErr w:type="spellStart"/>
      <w:r w:rsidRPr="00856435">
        <w:t>inpad_to_outpad</w:t>
      </w:r>
      <w:proofErr w:type="spellEnd"/>
      <w:r w:rsidRPr="00856435">
        <w:t xml:space="preserve"> and </w:t>
      </w:r>
      <w:proofErr w:type="spellStart"/>
      <w:r w:rsidRPr="00856435">
        <w:t>max_delay</w:t>
      </w:r>
      <w:proofErr w:type="spellEnd"/>
      <w:r w:rsidRPr="00856435">
        <w:t xml:space="preserve">). These constraints are applied globally to the entire design. You cannot specify a value for these constraints as XST will optimize them for the best performance. Note that these constraints are overridden by constraints specified in the constraints file. </w:t>
      </w:r>
    </w:p>
    <w:p w14:paraId="6ACC3BDC" w14:textId="77777777" w:rsidR="000A68BD" w:rsidRPr="00856435" w:rsidRDefault="000A68BD" w:rsidP="000A68BD">
      <w:pPr>
        <w:pStyle w:val="NormalWeb"/>
        <w:spacing w:line="360" w:lineRule="auto"/>
        <w:jc w:val="both"/>
      </w:pPr>
      <w:r w:rsidRPr="00856435">
        <w:t xml:space="preserve">Using constraint file method you can use one of two formats. XCF timing constraint syntax, which XST supports starting in release 5.1i. Using the XCF syntax, XST supports constraints such as </w:t>
      </w:r>
      <w:proofErr w:type="spellStart"/>
      <w:r w:rsidRPr="00856435">
        <w:t>tnm_net</w:t>
      </w:r>
      <w:proofErr w:type="spellEnd"/>
      <w:r w:rsidRPr="00856435">
        <w:t xml:space="preserve">, </w:t>
      </w:r>
      <w:proofErr w:type="spellStart"/>
      <w:r w:rsidRPr="00856435">
        <w:t>timegrp</w:t>
      </w:r>
      <w:proofErr w:type="spellEnd"/>
      <w:r w:rsidRPr="00856435">
        <w:t>, period, tig, from-to etc., including wildcards and hierarchical names.</w:t>
      </w:r>
    </w:p>
    <w:p w14:paraId="38215E22" w14:textId="77777777" w:rsidR="000A68BD" w:rsidRPr="00856435" w:rsidRDefault="000A68BD" w:rsidP="000A68BD">
      <w:pPr>
        <w:adjustRightInd w:val="0"/>
        <w:spacing w:line="360" w:lineRule="auto"/>
        <w:jc w:val="both"/>
      </w:pPr>
      <w:proofErr w:type="spellStart"/>
      <w:r w:rsidRPr="00856435">
        <w:t>Old_XST</w:t>
      </w:r>
      <w:proofErr w:type="spellEnd"/>
      <w:r w:rsidRPr="00856435">
        <w:t xml:space="preserve"> timing constraints, which include all-clock-nets, period, </w:t>
      </w:r>
      <w:proofErr w:type="spellStart"/>
      <w:r w:rsidRPr="00856435">
        <w:t>offset_in_before</w:t>
      </w:r>
      <w:proofErr w:type="spellEnd"/>
      <w:r w:rsidRPr="00856435">
        <w:t xml:space="preserve">, </w:t>
      </w:r>
      <w:proofErr w:type="spellStart"/>
      <w:r w:rsidRPr="00856435">
        <w:t>offset_out_after</w:t>
      </w:r>
      <w:proofErr w:type="spellEnd"/>
      <w:r w:rsidRPr="00856435">
        <w:t xml:space="preserve">, </w:t>
      </w:r>
      <w:proofErr w:type="spellStart"/>
      <w:r w:rsidRPr="00856435">
        <w:t>inpad_to_outpad</w:t>
      </w:r>
      <w:proofErr w:type="spellEnd"/>
      <w:r w:rsidRPr="00856435">
        <w:t xml:space="preserve"> and </w:t>
      </w:r>
      <w:proofErr w:type="spellStart"/>
      <w:r w:rsidRPr="00856435">
        <w:t>max_delay</w:t>
      </w:r>
      <w:proofErr w:type="spellEnd"/>
      <w:r w:rsidRPr="00856435">
        <w:t xml:space="preserve">. Please note that these constraints will be supported in current release, and the next, in the same way they were supported in release 4.2i without any further enhancements. Xilinx strongly suggests that you use the newer XCF syntax constraint style for new devices. </w:t>
      </w:r>
    </w:p>
    <w:p w14:paraId="732517E3" w14:textId="77777777" w:rsidR="000A68BD" w:rsidRPr="00856435" w:rsidRDefault="000A68BD" w:rsidP="000A68BD">
      <w:pPr>
        <w:adjustRightInd w:val="0"/>
        <w:spacing w:line="360" w:lineRule="auto"/>
        <w:jc w:val="both"/>
      </w:pPr>
      <w:r w:rsidRPr="00856435">
        <w:t xml:space="preserve">Timing constraints are only written to the NGC file when the Write Timing Constraints property is checked </w:t>
      </w:r>
      <w:r w:rsidRPr="00856435">
        <w:rPr>
          <w:iCs/>
        </w:rPr>
        <w:t xml:space="preserve">yes </w:t>
      </w:r>
      <w:r w:rsidRPr="00856435">
        <w:t>in the Process Properties dialog box in Project Navigator, or the -</w:t>
      </w:r>
      <w:proofErr w:type="spellStart"/>
      <w:r w:rsidRPr="00856435">
        <w:rPr>
          <w:iCs/>
        </w:rPr>
        <w:t>write_timing_constraints</w:t>
      </w:r>
      <w:r w:rsidRPr="00856435">
        <w:t>option</w:t>
      </w:r>
      <w:proofErr w:type="spellEnd"/>
      <w:r w:rsidRPr="00856435">
        <w:t xml:space="preserve"> is specified when using the command line. By default, they are not written to the NGC file.  Independent of the way timing constraints are specified, there are</w:t>
      </w:r>
      <w:r>
        <w:t xml:space="preserve"> </w:t>
      </w:r>
      <w:r w:rsidRPr="00856435">
        <w:t>three additional options that effect timing constraint processing:</w:t>
      </w:r>
    </w:p>
    <w:p w14:paraId="711261FD" w14:textId="77777777" w:rsidR="000A68BD" w:rsidRPr="00856435" w:rsidRDefault="000A68BD" w:rsidP="000A68BD">
      <w:pPr>
        <w:adjustRightInd w:val="0"/>
        <w:spacing w:line="360" w:lineRule="auto"/>
        <w:jc w:val="both"/>
        <w:rPr>
          <w:b/>
          <w:bCs/>
        </w:rPr>
      </w:pPr>
      <w:r w:rsidRPr="00856435">
        <w:rPr>
          <w:b/>
        </w:rPr>
        <w:t xml:space="preserve">1. </w:t>
      </w:r>
      <w:r w:rsidRPr="00856435">
        <w:rPr>
          <w:b/>
          <w:bCs/>
        </w:rPr>
        <w:t>Cross Clock Analysis</w:t>
      </w:r>
    </w:p>
    <w:p w14:paraId="694610EE" w14:textId="77777777" w:rsidR="000A68BD" w:rsidRPr="00856435" w:rsidRDefault="000A68BD" w:rsidP="000A68BD">
      <w:pPr>
        <w:adjustRightInd w:val="0"/>
        <w:spacing w:line="360" w:lineRule="auto"/>
        <w:ind w:firstLine="720"/>
        <w:jc w:val="both"/>
      </w:pPr>
      <w:r w:rsidRPr="00856435">
        <w:t xml:space="preserve">The CROSS_CLOCK_ANALYSIS command allows inter-clock domain analysis during timing optimization. By default (NO), XST does not perform this analysis. See the “CROSS_CLOCK_ANALYSIS” section in the </w:t>
      </w:r>
      <w:r w:rsidRPr="00856435">
        <w:rPr>
          <w:iCs/>
        </w:rPr>
        <w:t xml:space="preserve">Constraints Guide </w:t>
      </w:r>
      <w:r w:rsidRPr="00856435">
        <w:t>for details.</w:t>
      </w:r>
    </w:p>
    <w:p w14:paraId="40047B90" w14:textId="77777777" w:rsidR="000A68BD" w:rsidRPr="00856435" w:rsidRDefault="000A68BD" w:rsidP="000A68BD">
      <w:pPr>
        <w:adjustRightInd w:val="0"/>
        <w:spacing w:line="360" w:lineRule="auto"/>
        <w:ind w:firstLine="720"/>
        <w:jc w:val="both"/>
      </w:pPr>
    </w:p>
    <w:p w14:paraId="07051BE2" w14:textId="77777777" w:rsidR="000A68BD" w:rsidRPr="00856435" w:rsidRDefault="000A68BD" w:rsidP="000A68BD">
      <w:pPr>
        <w:adjustRightInd w:val="0"/>
        <w:spacing w:line="360" w:lineRule="auto"/>
        <w:jc w:val="both"/>
        <w:rPr>
          <w:b/>
          <w:bCs/>
        </w:rPr>
      </w:pPr>
      <w:r w:rsidRPr="00856435">
        <w:rPr>
          <w:b/>
        </w:rPr>
        <w:lastRenderedPageBreak/>
        <w:t xml:space="preserve">2. </w:t>
      </w:r>
      <w:r w:rsidRPr="00856435">
        <w:rPr>
          <w:b/>
          <w:bCs/>
        </w:rPr>
        <w:t>Write Timing Constraints</w:t>
      </w:r>
    </w:p>
    <w:p w14:paraId="6A0B5509" w14:textId="77777777" w:rsidR="000A68BD" w:rsidRPr="00856435" w:rsidRDefault="000A68BD" w:rsidP="000A68BD">
      <w:pPr>
        <w:adjustRightInd w:val="0"/>
        <w:spacing w:line="360" w:lineRule="auto"/>
        <w:ind w:firstLine="720"/>
        <w:jc w:val="both"/>
      </w:pPr>
      <w:r w:rsidRPr="00856435">
        <w:t xml:space="preserve">The Write Timing Constraints (WRITE_TIMING_CONSTRAINTS) option enables or disables propagation of timing constraints to the NGC file that are specified in HDL code or the XST constraint file. See the “WRITE_TIMING_CONSTRAINTS” section in the </w:t>
      </w:r>
      <w:r w:rsidRPr="00856435">
        <w:rPr>
          <w:iCs/>
        </w:rPr>
        <w:t xml:space="preserve">Constraints Guide </w:t>
      </w:r>
      <w:r w:rsidRPr="00856435">
        <w:t>for details.</w:t>
      </w:r>
    </w:p>
    <w:p w14:paraId="4FCA335A" w14:textId="77777777" w:rsidR="000A68BD" w:rsidRPr="00856435" w:rsidRDefault="000A68BD" w:rsidP="000A68BD">
      <w:pPr>
        <w:adjustRightInd w:val="0"/>
        <w:spacing w:line="360" w:lineRule="auto"/>
        <w:ind w:firstLine="720"/>
        <w:jc w:val="both"/>
        <w:rPr>
          <w:b/>
        </w:rPr>
      </w:pPr>
    </w:p>
    <w:p w14:paraId="1B20F1EB" w14:textId="77777777" w:rsidR="000A68BD" w:rsidRPr="00856435" w:rsidRDefault="000A68BD" w:rsidP="000A68BD">
      <w:pPr>
        <w:adjustRightInd w:val="0"/>
        <w:spacing w:line="360" w:lineRule="auto"/>
        <w:jc w:val="both"/>
      </w:pPr>
      <w:r w:rsidRPr="00856435">
        <w:rPr>
          <w:b/>
        </w:rPr>
        <w:t xml:space="preserve">3. </w:t>
      </w:r>
      <w:r w:rsidRPr="00856435">
        <w:rPr>
          <w:b/>
          <w:bCs/>
        </w:rPr>
        <w:t>Clock Signal</w:t>
      </w:r>
    </w:p>
    <w:p w14:paraId="59ED7F43" w14:textId="77777777" w:rsidR="000A68BD" w:rsidRPr="00856435" w:rsidRDefault="000A68BD" w:rsidP="000A68BD">
      <w:pPr>
        <w:adjustRightInd w:val="0"/>
        <w:spacing w:line="360" w:lineRule="auto"/>
        <w:ind w:firstLine="720"/>
        <w:jc w:val="both"/>
      </w:pPr>
      <w:r w:rsidRPr="00856435">
        <w:t xml:space="preserve">In the case where a clock signal goes through combinatorial logic before being connected to the clock input of a flip-flop, XST cannot identify what input pin is the real clock pin. The CLOCK_SIGNAL constraint allows you to define the clock pin. See the “CLOCK_SIGNAL” section in the </w:t>
      </w:r>
      <w:r w:rsidRPr="00856435">
        <w:rPr>
          <w:iCs/>
        </w:rPr>
        <w:t xml:space="preserve">Constraints Guide </w:t>
      </w:r>
      <w:r w:rsidRPr="00856435">
        <w:t>for details.</w:t>
      </w:r>
    </w:p>
    <w:p w14:paraId="073824B4" w14:textId="77777777" w:rsidR="000A68BD" w:rsidRPr="00856435" w:rsidRDefault="000A68BD" w:rsidP="000A68BD">
      <w:pPr>
        <w:adjustRightInd w:val="0"/>
        <w:spacing w:line="360" w:lineRule="auto"/>
        <w:ind w:firstLine="720"/>
        <w:jc w:val="both"/>
        <w:rPr>
          <w:bCs/>
        </w:rPr>
      </w:pPr>
    </w:p>
    <w:p w14:paraId="0FE4CE6F" w14:textId="77777777" w:rsidR="000A68BD" w:rsidRPr="00856435" w:rsidRDefault="000A68BD" w:rsidP="000A68BD">
      <w:pPr>
        <w:adjustRightInd w:val="0"/>
        <w:spacing w:line="360" w:lineRule="auto"/>
        <w:jc w:val="both"/>
        <w:rPr>
          <w:b/>
          <w:bCs/>
        </w:rPr>
      </w:pPr>
      <w:r w:rsidRPr="00856435">
        <w:rPr>
          <w:b/>
          <w:bCs/>
        </w:rPr>
        <w:t>4. Global Timing Constraints Support</w:t>
      </w:r>
    </w:p>
    <w:p w14:paraId="57D01EE9" w14:textId="77777777" w:rsidR="000A68BD" w:rsidRPr="00856435" w:rsidRDefault="000A68BD" w:rsidP="000A68BD">
      <w:pPr>
        <w:adjustRightInd w:val="0"/>
        <w:spacing w:line="360" w:lineRule="auto"/>
        <w:ind w:firstLine="720"/>
        <w:jc w:val="both"/>
      </w:pPr>
      <w:r w:rsidRPr="00856435">
        <w:t>XST supports the following global timing constraints.</w:t>
      </w:r>
    </w:p>
    <w:p w14:paraId="663EBF63" w14:textId="77777777" w:rsidR="000A68BD" w:rsidRPr="00856435" w:rsidRDefault="000A68BD" w:rsidP="000A68BD">
      <w:pPr>
        <w:adjustRightInd w:val="0"/>
        <w:spacing w:line="360" w:lineRule="auto"/>
        <w:ind w:firstLine="720"/>
        <w:jc w:val="both"/>
      </w:pPr>
    </w:p>
    <w:p w14:paraId="104124A4" w14:textId="77777777" w:rsidR="000A68BD" w:rsidRPr="00856435" w:rsidRDefault="000A68BD" w:rsidP="000A68BD">
      <w:pPr>
        <w:adjustRightInd w:val="0"/>
        <w:spacing w:line="360" w:lineRule="auto"/>
        <w:jc w:val="both"/>
        <w:rPr>
          <w:b/>
          <w:bCs/>
        </w:rPr>
      </w:pPr>
      <w:r w:rsidRPr="00856435">
        <w:rPr>
          <w:b/>
        </w:rPr>
        <w:t xml:space="preserve">5. </w:t>
      </w:r>
      <w:r w:rsidRPr="00856435">
        <w:rPr>
          <w:b/>
          <w:bCs/>
        </w:rPr>
        <w:t>Global Optimization Goal</w:t>
      </w:r>
    </w:p>
    <w:p w14:paraId="2E275BBB" w14:textId="77777777" w:rsidR="000A68BD" w:rsidRPr="00856435" w:rsidRDefault="000A68BD" w:rsidP="000A68BD">
      <w:pPr>
        <w:adjustRightInd w:val="0"/>
        <w:spacing w:line="360" w:lineRule="auto"/>
        <w:ind w:firstLine="720"/>
        <w:jc w:val="both"/>
      </w:pPr>
      <w:r w:rsidRPr="00856435">
        <w:t>XST can optimize different regions (register to register, in pad to register, register to out pad, and in pad to out pad) of the design depending on the global optimization goal. Please refer to the “Incremental Synthesis Flow.” section of the “FPGA Optimization” chapter for a detailed description of supported timing constraints. The Global Optimization Goal (-</w:t>
      </w:r>
      <w:proofErr w:type="spellStart"/>
      <w:r w:rsidRPr="00856435">
        <w:t>glob_opt</w:t>
      </w:r>
      <w:proofErr w:type="spellEnd"/>
      <w:r w:rsidRPr="00856435">
        <w:t>)</w:t>
      </w:r>
    </w:p>
    <w:p w14:paraId="36F6D898" w14:textId="77777777" w:rsidR="000A68BD" w:rsidRPr="00856435" w:rsidRDefault="000A68BD" w:rsidP="000A68BD">
      <w:pPr>
        <w:adjustRightInd w:val="0"/>
        <w:spacing w:line="360" w:lineRule="auto"/>
        <w:jc w:val="both"/>
      </w:pPr>
      <w:r w:rsidRPr="00856435">
        <w:t xml:space="preserve">Command line option selects the global optimization goal. See the “GLOB_OPT” section in the </w:t>
      </w:r>
      <w:r w:rsidRPr="00856435">
        <w:rPr>
          <w:iCs/>
        </w:rPr>
        <w:t xml:space="preserve">Constraints Guide </w:t>
      </w:r>
      <w:r w:rsidRPr="00856435">
        <w:t>for details.</w:t>
      </w:r>
    </w:p>
    <w:p w14:paraId="36E019E2" w14:textId="77777777" w:rsidR="000A68BD" w:rsidRPr="00856435" w:rsidRDefault="000A68BD" w:rsidP="000A68BD">
      <w:pPr>
        <w:adjustRightInd w:val="0"/>
        <w:spacing w:line="360" w:lineRule="auto"/>
        <w:jc w:val="both"/>
      </w:pPr>
      <w:r w:rsidRPr="00856435">
        <w:rPr>
          <w:bCs/>
        </w:rPr>
        <w:t>Note</w:t>
      </w:r>
      <w:r w:rsidRPr="00856435">
        <w:rPr>
          <w:b/>
          <w:bCs/>
        </w:rPr>
        <w:t xml:space="preserve">:  </w:t>
      </w:r>
      <w:r w:rsidRPr="00856435">
        <w:t>You cannot specify a value for Global Optimization Goal/- glob opt. XST will optimize the entire design for the best performance.</w:t>
      </w:r>
    </w:p>
    <w:p w14:paraId="4E4DC4B3" w14:textId="77777777" w:rsidR="000A68BD" w:rsidRPr="00856435" w:rsidRDefault="000A68BD" w:rsidP="000A68BD">
      <w:pPr>
        <w:adjustRightInd w:val="0"/>
        <w:spacing w:line="360" w:lineRule="auto"/>
        <w:jc w:val="both"/>
      </w:pPr>
      <w:r w:rsidRPr="00856435">
        <w:t>The following constraints can be applied by using the Global Optimization Goal option.</w:t>
      </w:r>
    </w:p>
    <w:p w14:paraId="187FD974" w14:textId="77777777" w:rsidR="000A68BD" w:rsidRPr="00856435" w:rsidRDefault="000A68BD" w:rsidP="000A68BD">
      <w:pPr>
        <w:adjustRightInd w:val="0"/>
        <w:spacing w:line="360" w:lineRule="auto"/>
        <w:jc w:val="both"/>
        <w:rPr>
          <w:b/>
        </w:rPr>
      </w:pPr>
    </w:p>
    <w:p w14:paraId="7BC5E31F" w14:textId="77777777" w:rsidR="000A68BD" w:rsidRPr="00856435" w:rsidRDefault="000A68BD" w:rsidP="000A68BD">
      <w:pPr>
        <w:adjustRightInd w:val="0"/>
        <w:spacing w:line="360" w:lineRule="auto"/>
        <w:jc w:val="both"/>
      </w:pPr>
      <w:r w:rsidRPr="00856435">
        <w:rPr>
          <w:b/>
        </w:rPr>
        <w:t>1.</w:t>
      </w:r>
      <w:r w:rsidRPr="00856435">
        <w:rPr>
          <w:b/>
          <w:bCs/>
        </w:rPr>
        <w:t>ALLCLOCKNETS</w:t>
      </w:r>
      <w:r w:rsidRPr="00856435">
        <w:t>: optimizes the period of the entire design.</w:t>
      </w:r>
    </w:p>
    <w:p w14:paraId="71A70E00" w14:textId="77777777" w:rsidR="000A68BD" w:rsidRPr="00856435" w:rsidRDefault="000A68BD" w:rsidP="000A68BD">
      <w:pPr>
        <w:adjustRightInd w:val="0"/>
        <w:spacing w:line="360" w:lineRule="auto"/>
        <w:jc w:val="both"/>
      </w:pPr>
      <w:r w:rsidRPr="00856435">
        <w:rPr>
          <w:b/>
        </w:rPr>
        <w:t>2.</w:t>
      </w:r>
      <w:r w:rsidRPr="00856435">
        <w:rPr>
          <w:b/>
          <w:bCs/>
        </w:rPr>
        <w:t>OFFSET_IN_BEFORE</w:t>
      </w:r>
      <w:r w:rsidRPr="00856435">
        <w:t>: optimizes the maximum delay from input pad to clock, either for a specific clock or for an entire design.</w:t>
      </w:r>
    </w:p>
    <w:p w14:paraId="30D10C03" w14:textId="77777777" w:rsidR="000A68BD" w:rsidRPr="00856435" w:rsidRDefault="000A68BD" w:rsidP="000A68BD">
      <w:pPr>
        <w:adjustRightInd w:val="0"/>
        <w:spacing w:line="360" w:lineRule="auto"/>
        <w:jc w:val="both"/>
      </w:pPr>
      <w:r w:rsidRPr="00856435">
        <w:rPr>
          <w:b/>
        </w:rPr>
        <w:t>3.</w:t>
      </w:r>
      <w:r w:rsidRPr="00856435">
        <w:rPr>
          <w:b/>
          <w:bCs/>
        </w:rPr>
        <w:t xml:space="preserve"> OFFSET_OUT_AFTER</w:t>
      </w:r>
      <w:r w:rsidRPr="00856435">
        <w:t>: optimizes the maximum delay from clock to output pad, either for a specific clock or for an entire design.</w:t>
      </w:r>
    </w:p>
    <w:p w14:paraId="5EC6AC39" w14:textId="77777777" w:rsidR="000A68BD" w:rsidRPr="00856435" w:rsidRDefault="000A68BD" w:rsidP="000A68BD">
      <w:pPr>
        <w:adjustRightInd w:val="0"/>
        <w:spacing w:line="360" w:lineRule="auto"/>
        <w:jc w:val="both"/>
      </w:pPr>
      <w:r w:rsidRPr="00856435">
        <w:rPr>
          <w:b/>
        </w:rPr>
        <w:t xml:space="preserve">4. </w:t>
      </w:r>
      <w:r w:rsidRPr="00856435">
        <w:rPr>
          <w:b/>
          <w:bCs/>
        </w:rPr>
        <w:t>INPAD_TO_OUTPAD</w:t>
      </w:r>
      <w:r w:rsidRPr="00856435">
        <w:t xml:space="preserve">: optimizes the maximum delay from input pad to output pad throughout an entire design. </w:t>
      </w:r>
    </w:p>
    <w:p w14:paraId="06C9FE72" w14:textId="77777777" w:rsidR="000A68BD" w:rsidRPr="00856435" w:rsidRDefault="000A68BD" w:rsidP="000A68BD">
      <w:pPr>
        <w:adjustRightInd w:val="0"/>
        <w:spacing w:line="360" w:lineRule="auto"/>
        <w:jc w:val="both"/>
      </w:pPr>
      <w:r w:rsidRPr="00856435">
        <w:rPr>
          <w:b/>
        </w:rPr>
        <w:t xml:space="preserve">5. </w:t>
      </w:r>
      <w:r w:rsidRPr="00856435">
        <w:rPr>
          <w:b/>
          <w:bCs/>
        </w:rPr>
        <w:t>MAX_DELAY</w:t>
      </w:r>
      <w:r w:rsidRPr="00856435">
        <w:t xml:space="preserve">: incorporates all previously mentioned constraints. </w:t>
      </w:r>
    </w:p>
    <w:p w14:paraId="0E3318EF" w14:textId="77777777" w:rsidR="000A68BD" w:rsidRPr="00856435" w:rsidRDefault="000A68BD" w:rsidP="000A68BD">
      <w:pPr>
        <w:adjustRightInd w:val="0"/>
        <w:spacing w:line="360" w:lineRule="auto"/>
        <w:ind w:firstLine="720"/>
        <w:jc w:val="both"/>
      </w:pPr>
      <w:r w:rsidRPr="00856435">
        <w:t>These constraints effect the entire design and only apply if no timing constraints are specified via the constraint file.</w:t>
      </w:r>
    </w:p>
    <w:p w14:paraId="5950412B" w14:textId="77777777" w:rsidR="000A68BD" w:rsidRPr="00856435" w:rsidRDefault="000A68BD" w:rsidP="000A68BD">
      <w:pPr>
        <w:adjustRightInd w:val="0"/>
        <w:spacing w:line="360" w:lineRule="auto"/>
        <w:jc w:val="both"/>
        <w:rPr>
          <w:b/>
          <w:bCs/>
        </w:rPr>
      </w:pPr>
    </w:p>
    <w:p w14:paraId="76E0FF3C" w14:textId="77777777" w:rsidR="000A68BD" w:rsidRPr="00856435" w:rsidRDefault="000A68BD" w:rsidP="000A68BD">
      <w:pPr>
        <w:adjustRightInd w:val="0"/>
        <w:spacing w:line="360" w:lineRule="auto"/>
        <w:jc w:val="both"/>
        <w:rPr>
          <w:b/>
          <w:bCs/>
        </w:rPr>
      </w:pPr>
      <w:r w:rsidRPr="00856435">
        <w:rPr>
          <w:b/>
          <w:bCs/>
        </w:rPr>
        <w:t>Domain Definitions</w:t>
      </w:r>
    </w:p>
    <w:p w14:paraId="30ACA13A" w14:textId="77777777" w:rsidR="000A68BD" w:rsidRPr="00856435" w:rsidRDefault="000A68BD" w:rsidP="000A68BD">
      <w:pPr>
        <w:adjustRightInd w:val="0"/>
        <w:spacing w:line="360" w:lineRule="auto"/>
        <w:ind w:firstLine="720"/>
        <w:jc w:val="both"/>
      </w:pPr>
      <w:r w:rsidRPr="00856435">
        <w:t>The possible domains are illustrated in the following schematic.</w:t>
      </w:r>
    </w:p>
    <w:p w14:paraId="69B1EE6E" w14:textId="77777777" w:rsidR="000A68BD" w:rsidRPr="00856435" w:rsidRDefault="000A68BD" w:rsidP="000A68BD">
      <w:pPr>
        <w:adjustRightInd w:val="0"/>
        <w:spacing w:line="360" w:lineRule="auto"/>
        <w:jc w:val="both"/>
      </w:pPr>
      <w:r w:rsidRPr="00856435">
        <w:t>1. ALLCLOCKNETS (register to register): identifies by default, all paths from register to register on the same clock for all clocks in a design. To take into account inter-clock domain delays, the command line switch -</w:t>
      </w:r>
      <w:proofErr w:type="spellStart"/>
      <w:r w:rsidRPr="00856435">
        <w:t>cross_clock_analysis</w:t>
      </w:r>
      <w:proofErr w:type="spellEnd"/>
      <w:r w:rsidRPr="00856435">
        <w:t xml:space="preserve"> must be set to yes.</w:t>
      </w:r>
    </w:p>
    <w:p w14:paraId="6A14F349" w14:textId="77777777" w:rsidR="000A68BD" w:rsidRPr="00856435" w:rsidRDefault="000A68BD" w:rsidP="000A68BD">
      <w:pPr>
        <w:adjustRightInd w:val="0"/>
        <w:spacing w:line="360" w:lineRule="auto"/>
        <w:jc w:val="both"/>
      </w:pPr>
      <w:r w:rsidRPr="00856435">
        <w:t xml:space="preserve">2. OFFSET_IN_BEFORE (in pad to register): identifies all paths from all primary input ports to either all sequential elements or the sequential elements driven by the given clock signal name. </w:t>
      </w:r>
    </w:p>
    <w:p w14:paraId="40C624FD" w14:textId="77777777" w:rsidR="000A68BD" w:rsidRPr="00856435" w:rsidRDefault="000A68BD" w:rsidP="000A68BD">
      <w:pPr>
        <w:adjustRightInd w:val="0"/>
        <w:spacing w:line="360" w:lineRule="auto"/>
        <w:jc w:val="both"/>
      </w:pPr>
      <w:r w:rsidRPr="00856435">
        <w:t>3. OFFSET_OUT_AFTER (register to output): is similar to the previous constraint, but sets the constraint from the sequential elements to all primary output ports.</w:t>
      </w:r>
    </w:p>
    <w:p w14:paraId="0C85E637" w14:textId="77777777" w:rsidR="000A68BD" w:rsidRPr="00856435" w:rsidRDefault="000A68BD" w:rsidP="000A68BD">
      <w:pPr>
        <w:adjustRightInd w:val="0"/>
        <w:spacing w:line="360" w:lineRule="auto"/>
        <w:jc w:val="both"/>
      </w:pPr>
      <w:r w:rsidRPr="00856435">
        <w:t>4. INPAD_TO_OUTPAD (inkpad to output): sets a maximum combinational path constraint.</w:t>
      </w:r>
    </w:p>
    <w:p w14:paraId="07DD7977" w14:textId="77777777" w:rsidR="000A68BD" w:rsidRPr="00856435" w:rsidRDefault="000A68BD" w:rsidP="000A68BD">
      <w:pPr>
        <w:adjustRightInd w:val="0"/>
        <w:spacing w:line="360" w:lineRule="auto"/>
        <w:jc w:val="both"/>
      </w:pPr>
      <w:r w:rsidRPr="00856435">
        <w:t xml:space="preserve">5. MAX_DELAY: identifies all paths defined by the following timing constraints: </w:t>
      </w:r>
      <w:proofErr w:type="spellStart"/>
      <w:r w:rsidRPr="00856435">
        <w:t>allclocknets</w:t>
      </w:r>
      <w:proofErr w:type="spellEnd"/>
      <w:r w:rsidRPr="00856435">
        <w:t xml:space="preserve">, </w:t>
      </w:r>
      <w:proofErr w:type="spellStart"/>
      <w:r w:rsidRPr="00856435">
        <w:t>offset_in_before</w:t>
      </w:r>
      <w:proofErr w:type="spellEnd"/>
      <w:r w:rsidRPr="00856435">
        <w:t xml:space="preserve">, </w:t>
      </w:r>
      <w:proofErr w:type="spellStart"/>
      <w:r w:rsidRPr="00856435">
        <w:t>offset_out_</w:t>
      </w:r>
      <w:proofErr w:type="gramStart"/>
      <w:r w:rsidRPr="00856435">
        <w:t>after,inpad</w:t>
      </w:r>
      <w:proofErr w:type="gramEnd"/>
      <w:r w:rsidRPr="00856435">
        <w:t>_to_outpad</w:t>
      </w:r>
      <w:proofErr w:type="spellEnd"/>
      <w:r w:rsidRPr="00856435">
        <w:t>.</w:t>
      </w:r>
    </w:p>
    <w:p w14:paraId="56898785" w14:textId="77777777" w:rsidR="000A68BD" w:rsidRPr="00856435" w:rsidRDefault="000A68BD" w:rsidP="000A68BD">
      <w:pPr>
        <w:pStyle w:val="NormalWeb"/>
        <w:spacing w:line="360" w:lineRule="auto"/>
        <w:jc w:val="both"/>
        <w:rPr>
          <w:rStyle w:val="mw-headline"/>
          <w:b/>
        </w:rPr>
      </w:pPr>
      <w:r w:rsidRPr="00856435">
        <w:rPr>
          <w:rStyle w:val="mw-headline"/>
          <w:b/>
        </w:rPr>
        <w:t>5.23 SPARTAN FAMILY</w:t>
      </w:r>
    </w:p>
    <w:p w14:paraId="7520E97B" w14:textId="77777777" w:rsidR="000A68BD" w:rsidRPr="00856435" w:rsidRDefault="000A68BD" w:rsidP="000A68BD">
      <w:pPr>
        <w:pStyle w:val="NormalWeb"/>
        <w:spacing w:line="360" w:lineRule="auto"/>
        <w:ind w:firstLine="720"/>
        <w:jc w:val="both"/>
      </w:pPr>
      <w:r w:rsidRPr="00856435">
        <w:lastRenderedPageBreak/>
        <w:t>The Spartan series targets applications with a low-power footprint, extreme cost sensitivity and high-volume; e.g. displays, set-top boxes, wireless routers and other applications.</w:t>
      </w:r>
    </w:p>
    <w:p w14:paraId="0AAA10AB" w14:textId="77777777" w:rsidR="000A68BD" w:rsidRPr="00856435" w:rsidRDefault="000A68BD" w:rsidP="000A68BD">
      <w:pPr>
        <w:pStyle w:val="NormalWeb"/>
        <w:spacing w:line="360" w:lineRule="auto"/>
        <w:ind w:firstLine="720"/>
        <w:jc w:val="both"/>
      </w:pPr>
      <w:r w:rsidRPr="00856435">
        <w:t>The Spartan-6 family is built on a 45-nanometer (nm), 9-metal layer, dual-oxide process technology. The Spartan-6 was marketed in 2009 as a low-cost solution for automotive, wireless communications, flat-panel display and video surveillance applications.</w:t>
      </w:r>
    </w:p>
    <w:p w14:paraId="394E22B3" w14:textId="77777777" w:rsidR="000A68BD" w:rsidRPr="00856435" w:rsidRDefault="000A68BD" w:rsidP="000A68BD">
      <w:pPr>
        <w:pStyle w:val="NormalWeb"/>
        <w:spacing w:line="360" w:lineRule="auto"/>
        <w:ind w:firstLine="720"/>
        <w:jc w:val="both"/>
      </w:pPr>
      <w:r w:rsidRPr="00856435">
        <w:t>The Spartan-3A consumes 70-90 percent less power in suspend mode and 40-50 percent less for static power compared to standard devices. Also, the integration of dedicated DSP circuitry in the Spartan series has inherent power advantages of approximately 25 percent over competing low-power FPGAs.</w:t>
      </w:r>
    </w:p>
    <w:p w14:paraId="0595F7CF" w14:textId="77777777" w:rsidR="000A68BD" w:rsidRPr="00856435" w:rsidRDefault="000A68BD" w:rsidP="000A68BD">
      <w:pPr>
        <w:pStyle w:val="NormalWeb"/>
        <w:spacing w:line="360" w:lineRule="auto"/>
        <w:jc w:val="both"/>
        <w:rPr>
          <w:b/>
        </w:rPr>
      </w:pPr>
      <w:r w:rsidRPr="00856435">
        <w:rPr>
          <w:b/>
        </w:rPr>
        <w:t xml:space="preserve">5.24 VERILOG </w:t>
      </w:r>
    </w:p>
    <w:p w14:paraId="65507E50" w14:textId="77777777" w:rsidR="000A68BD" w:rsidRPr="00856435" w:rsidRDefault="000A68BD" w:rsidP="000A68BD">
      <w:pPr>
        <w:adjustRightInd w:val="0"/>
        <w:spacing w:line="360" w:lineRule="auto"/>
        <w:ind w:firstLine="720"/>
        <w:jc w:val="both"/>
      </w:pPr>
      <w:r w:rsidRPr="00856435">
        <w:t xml:space="preserve">Verilog was started initially as a proprietary hardware </w:t>
      </w:r>
      <w:proofErr w:type="spellStart"/>
      <w:r w:rsidRPr="00856435">
        <w:t>modeling</w:t>
      </w:r>
      <w:proofErr w:type="spellEnd"/>
      <w:r w:rsidRPr="00856435">
        <w:t xml:space="preserve"> language by Gateway Design Automation Inc. around 1984. It is </w:t>
      </w:r>
      <w:proofErr w:type="spellStart"/>
      <w:r w:rsidRPr="00856435">
        <w:t>rumored</w:t>
      </w:r>
      <w:proofErr w:type="spellEnd"/>
      <w:r w:rsidRPr="00856435">
        <w:t xml:space="preserve"> that the original language was designed by taking features from the most popular HDL language of the time, called Hilo as well as from traditional computer language such as C. At that time, Verilog was not standardized and the language modified itself in almost all the revisions that came out within 1984 to 1990.</w:t>
      </w:r>
    </w:p>
    <w:p w14:paraId="5C0AB327" w14:textId="77777777" w:rsidR="000A68BD" w:rsidRPr="00856435" w:rsidRDefault="000A68BD" w:rsidP="000A68BD">
      <w:pPr>
        <w:adjustRightInd w:val="0"/>
        <w:spacing w:line="360" w:lineRule="auto"/>
        <w:jc w:val="both"/>
      </w:pPr>
      <w:r w:rsidRPr="00856435">
        <w:t xml:space="preserve">Verilog simulator was first used beginning in 1985 and was extended substantially through 1987.The implementation was the Verilog simulator sold by Gateway. The first major extension </w:t>
      </w:r>
    </w:p>
    <w:p w14:paraId="2187D52F" w14:textId="77777777" w:rsidR="000A68BD" w:rsidRPr="00856435" w:rsidRDefault="000A68BD" w:rsidP="000A68BD">
      <w:pPr>
        <w:adjustRightInd w:val="0"/>
        <w:spacing w:line="360" w:lineRule="auto"/>
        <w:jc w:val="both"/>
      </w:pPr>
      <w:r w:rsidRPr="00856435">
        <w:t>was Verilog-XL, which added a few features and implemented the infamous "XL algorithm" which was a very efficient method for doing gate-level simulation</w:t>
      </w:r>
    </w:p>
    <w:p w14:paraId="730A22C5" w14:textId="77777777" w:rsidR="000A68BD" w:rsidRPr="00856435" w:rsidRDefault="000A68BD" w:rsidP="000A68BD">
      <w:pPr>
        <w:adjustRightInd w:val="0"/>
        <w:spacing w:line="360" w:lineRule="auto"/>
        <w:jc w:val="both"/>
      </w:pPr>
    </w:p>
    <w:p w14:paraId="66E4D055" w14:textId="77777777" w:rsidR="000A68BD" w:rsidRPr="00856435" w:rsidRDefault="000A68BD" w:rsidP="000A68BD">
      <w:pPr>
        <w:adjustRightInd w:val="0"/>
        <w:spacing w:line="360" w:lineRule="auto"/>
        <w:ind w:firstLine="720"/>
        <w:jc w:val="both"/>
      </w:pPr>
      <w:r w:rsidRPr="00856435">
        <w:t xml:space="preserve">In </w:t>
      </w:r>
      <w:proofErr w:type="gramStart"/>
      <w:r w:rsidRPr="00856435">
        <w:t>1990,  soon</w:t>
      </w:r>
      <w:proofErr w:type="gramEnd"/>
      <w:r w:rsidRPr="00856435">
        <w:t xml:space="preserve"> it was realized, that if there were too many companies in the market for Verilog, potentially everybody would like to do what Gateway did so far - changing the language for their own benefit. This would defeat the main purpose of releasing the language to public domain. As a result in 1994, the IEEE 1364 working group was formed to turn the OVI LRM into an IEEE standard. This effort was concluded with a successful ballot in 1995, and Verilog became an IEEE standard in December, 1995. When Cadence gave OVI the LRM, several companies began working on Verilog simulators. In 1992, the first of these were announced, and by 1993 there were several Verilog simulators available from companies other than Cadence. The most successful of these was VCS, the Verilog Compiled Simulator, </w:t>
      </w:r>
      <w:r w:rsidRPr="00856435">
        <w:lastRenderedPageBreak/>
        <w:t>from Chronologic Simulation. This was a true compiler as opposed to an interpreter, which is what Verilog-XL was. As a result, compile time was substantial, but simulation execution speed was much faster. In the meantime, the popularity of Verilog and PLI was rising exponentially.</w:t>
      </w:r>
    </w:p>
    <w:p w14:paraId="731934F4" w14:textId="77777777" w:rsidR="000A68BD" w:rsidRPr="00856435" w:rsidRDefault="000A68BD" w:rsidP="000A68BD">
      <w:pPr>
        <w:adjustRightInd w:val="0"/>
        <w:spacing w:line="360" w:lineRule="auto"/>
        <w:jc w:val="both"/>
      </w:pPr>
    </w:p>
    <w:p w14:paraId="291159F2" w14:textId="77777777" w:rsidR="000A68BD" w:rsidRPr="00856435" w:rsidRDefault="000A68BD" w:rsidP="000A68BD">
      <w:pPr>
        <w:adjustRightInd w:val="0"/>
        <w:spacing w:line="360" w:lineRule="auto"/>
        <w:jc w:val="both"/>
      </w:pPr>
      <w:r w:rsidRPr="00856435">
        <w:t xml:space="preserve">Verilog as </w:t>
      </w:r>
      <w:proofErr w:type="gramStart"/>
      <w:r w:rsidRPr="00856435">
        <w:t>a</w:t>
      </w:r>
      <w:proofErr w:type="gramEnd"/>
      <w:r w:rsidRPr="00856435">
        <w:t xml:space="preserve"> HDL found more admirers than well-formed and federally funded VHDL. It was only a matter of time before people in OVI realized the need of a more universally accepted standard. Accordingly, the board of directors of OVI requested IEEE to form a working committee for establishing Verilog as an IEEE standard. The working committee 1364 was formed in </w:t>
      </w:r>
      <w:proofErr w:type="spellStart"/>
      <w:r w:rsidRPr="00856435">
        <w:t>mid 1993</w:t>
      </w:r>
      <w:proofErr w:type="spellEnd"/>
      <w:r w:rsidRPr="00856435">
        <w:t xml:space="preserve"> and on October 14, 1993, it had its first meeting. The standard, which combined both the Verilog language syntax and the PLI in a single volume, was passed in May 1995 and now known as IEEE Std. 1364- 1995. After many years, new features have been added to Verilog, and new version is called Verilog 2001. This version seems to have fixed lot of problems that Verilog 1995 had. This version is called 1364-2000. Only waiting now is that all the tool vendors implementing it.</w:t>
      </w:r>
    </w:p>
    <w:p w14:paraId="19B46292" w14:textId="77777777" w:rsidR="000A68BD" w:rsidRPr="00856435" w:rsidRDefault="000A68BD" w:rsidP="000A68BD">
      <w:pPr>
        <w:adjustRightInd w:val="0"/>
        <w:spacing w:line="360" w:lineRule="auto"/>
        <w:jc w:val="both"/>
      </w:pPr>
    </w:p>
    <w:p w14:paraId="383643B8" w14:textId="77777777" w:rsidR="000A68BD" w:rsidRPr="00856435" w:rsidRDefault="000A68BD" w:rsidP="000A68BD">
      <w:pPr>
        <w:pStyle w:val="NormalWeb"/>
        <w:spacing w:line="360" w:lineRule="auto"/>
        <w:jc w:val="both"/>
        <w:rPr>
          <w:b/>
          <w:bCs/>
        </w:rPr>
      </w:pPr>
      <w:r w:rsidRPr="00856435">
        <w:rPr>
          <w:b/>
          <w:bCs/>
        </w:rPr>
        <w:t>Design Styles</w:t>
      </w:r>
    </w:p>
    <w:p w14:paraId="14D0CB07" w14:textId="77777777" w:rsidR="000A68BD" w:rsidRPr="00856435" w:rsidRDefault="000A68BD" w:rsidP="000A68BD">
      <w:pPr>
        <w:adjustRightInd w:val="0"/>
        <w:spacing w:line="360" w:lineRule="auto"/>
        <w:ind w:firstLine="720"/>
        <w:jc w:val="both"/>
      </w:pPr>
      <w:r w:rsidRPr="00856435">
        <w:t>Verilog like any other hardware description language, permits the designers to design a design in either Bottom-up or Top-down methodology.</w:t>
      </w:r>
    </w:p>
    <w:p w14:paraId="29099593" w14:textId="77777777" w:rsidR="000A68BD" w:rsidRPr="00856435" w:rsidRDefault="000A68BD" w:rsidP="000A68BD">
      <w:pPr>
        <w:adjustRightInd w:val="0"/>
        <w:spacing w:line="360" w:lineRule="auto"/>
        <w:ind w:firstLine="720"/>
        <w:jc w:val="both"/>
        <w:rPr>
          <w:bCs/>
        </w:rPr>
      </w:pPr>
    </w:p>
    <w:p w14:paraId="6FBBED8F" w14:textId="77777777" w:rsidR="000A68BD" w:rsidRPr="00856435" w:rsidRDefault="000A68BD" w:rsidP="000A68BD">
      <w:pPr>
        <w:adjustRightInd w:val="0"/>
        <w:spacing w:line="360" w:lineRule="auto"/>
        <w:jc w:val="both"/>
        <w:rPr>
          <w:b/>
          <w:bCs/>
        </w:rPr>
      </w:pPr>
    </w:p>
    <w:p w14:paraId="179579E4" w14:textId="77777777" w:rsidR="000A68BD" w:rsidRPr="00856435" w:rsidRDefault="000A68BD" w:rsidP="000A68BD">
      <w:pPr>
        <w:adjustRightInd w:val="0"/>
        <w:spacing w:line="360" w:lineRule="auto"/>
        <w:jc w:val="both"/>
        <w:rPr>
          <w:bCs/>
        </w:rPr>
      </w:pPr>
      <w:r w:rsidRPr="00856435">
        <w:rPr>
          <w:b/>
          <w:bCs/>
        </w:rPr>
        <w:t>Bottom-Up Design</w:t>
      </w:r>
    </w:p>
    <w:p w14:paraId="5C71EBE1" w14:textId="77777777" w:rsidR="000A68BD" w:rsidRPr="00856435" w:rsidRDefault="000A68BD" w:rsidP="000A68BD">
      <w:pPr>
        <w:adjustRightInd w:val="0"/>
        <w:spacing w:line="360" w:lineRule="auto"/>
        <w:ind w:firstLine="720"/>
        <w:jc w:val="both"/>
      </w:pPr>
      <w:r w:rsidRPr="00856435">
        <w:t xml:space="preserve">The traditional method of electronic design is bottom-up. Each design is performed at the gate-level using the standard gates with increasing complexity of new designs this approach is nearly impossible to maintain. New systems consist of ASIC or microprocessors with a complexity of thousands of transistors. These traditional bottom-up designs have to give way to new structural, hierarchical design methods. Without these new design </w:t>
      </w:r>
      <w:proofErr w:type="gramStart"/>
      <w:r w:rsidRPr="00856435">
        <w:t>practices</w:t>
      </w:r>
      <w:proofErr w:type="gramEnd"/>
      <w:r w:rsidRPr="00856435">
        <w:t xml:space="preserve"> it would be impossible to handle the new complexity.</w:t>
      </w:r>
    </w:p>
    <w:p w14:paraId="1972FE97" w14:textId="77777777" w:rsidR="000A68BD" w:rsidRPr="00856435" w:rsidRDefault="000A68BD" w:rsidP="000A68BD">
      <w:pPr>
        <w:adjustRightInd w:val="0"/>
        <w:spacing w:line="360" w:lineRule="auto"/>
        <w:ind w:firstLine="720"/>
        <w:jc w:val="both"/>
      </w:pPr>
    </w:p>
    <w:p w14:paraId="6B9DB740" w14:textId="77777777" w:rsidR="000A68BD" w:rsidRPr="00856435" w:rsidRDefault="000A68BD" w:rsidP="000A68BD">
      <w:pPr>
        <w:adjustRightInd w:val="0"/>
        <w:spacing w:line="360" w:lineRule="auto"/>
        <w:jc w:val="both"/>
        <w:rPr>
          <w:b/>
          <w:bCs/>
        </w:rPr>
      </w:pPr>
      <w:r w:rsidRPr="00856435">
        <w:rPr>
          <w:b/>
          <w:bCs/>
        </w:rPr>
        <w:lastRenderedPageBreak/>
        <w:t>Top-Down Design</w:t>
      </w:r>
    </w:p>
    <w:p w14:paraId="1C8C0EA2" w14:textId="77777777" w:rsidR="000A68BD" w:rsidRPr="00856435" w:rsidRDefault="000A68BD" w:rsidP="000A68BD">
      <w:pPr>
        <w:adjustRightInd w:val="0"/>
        <w:spacing w:line="360" w:lineRule="auto"/>
        <w:ind w:firstLine="720"/>
        <w:jc w:val="both"/>
      </w:pPr>
      <w:r w:rsidRPr="00856435">
        <w:t xml:space="preserve">The desired design-style of all designers is the top-down design. A real </w:t>
      </w:r>
      <w:proofErr w:type="gramStart"/>
      <w:r w:rsidRPr="00856435">
        <w:t>top down</w:t>
      </w:r>
      <w:proofErr w:type="gramEnd"/>
      <w:r w:rsidRPr="00856435">
        <w:t xml:space="preserve"> design allows early testing, easy change of different technologies, a structured system design and offers many other advantages. But it is very difficult to follow a pure top-down design. Due to this fact </w:t>
      </w:r>
      <w:proofErr w:type="gramStart"/>
      <w:r w:rsidRPr="00856435">
        <w:t>most</w:t>
      </w:r>
      <w:proofErr w:type="gramEnd"/>
      <w:r w:rsidRPr="00856435">
        <w:t xml:space="preserve"> designs are mix of both the methods, implementing some key elements of both design styles.</w:t>
      </w:r>
    </w:p>
    <w:p w14:paraId="441A2468" w14:textId="77777777" w:rsidR="000A68BD" w:rsidRPr="00856435" w:rsidRDefault="000A68BD" w:rsidP="000A68BD">
      <w:pPr>
        <w:adjustRightInd w:val="0"/>
        <w:spacing w:line="360" w:lineRule="auto"/>
        <w:ind w:firstLine="720"/>
        <w:jc w:val="both"/>
      </w:pPr>
    </w:p>
    <w:p w14:paraId="39F39587" w14:textId="77777777" w:rsidR="000A68BD" w:rsidRPr="00856435" w:rsidRDefault="000A68BD" w:rsidP="000A68BD">
      <w:pPr>
        <w:adjustRightInd w:val="0"/>
        <w:spacing w:line="360" w:lineRule="auto"/>
        <w:ind w:firstLine="720"/>
        <w:jc w:val="both"/>
      </w:pPr>
    </w:p>
    <w:p w14:paraId="50BC3D86" w14:textId="77777777" w:rsidR="000A68BD" w:rsidRPr="00856435" w:rsidRDefault="000A68BD" w:rsidP="000A68BD">
      <w:pPr>
        <w:adjustRightInd w:val="0"/>
        <w:spacing w:line="360" w:lineRule="auto"/>
        <w:jc w:val="both"/>
        <w:rPr>
          <w:b/>
          <w:bCs/>
        </w:rPr>
      </w:pPr>
      <w:r w:rsidRPr="00856435">
        <w:rPr>
          <w:b/>
          <w:bCs/>
        </w:rPr>
        <w:t>Abstraction Levels of Verilog</w:t>
      </w:r>
    </w:p>
    <w:p w14:paraId="60912395" w14:textId="77777777" w:rsidR="000A68BD" w:rsidRPr="00856435" w:rsidRDefault="000A68BD" w:rsidP="000A68BD">
      <w:pPr>
        <w:adjustRightInd w:val="0"/>
        <w:spacing w:line="360" w:lineRule="auto"/>
        <w:ind w:firstLine="720"/>
        <w:jc w:val="both"/>
      </w:pPr>
      <w:r w:rsidRPr="00856435">
        <w:t>Verilog supports a design at many different levels of abstraction. Three of them are very important</w:t>
      </w:r>
    </w:p>
    <w:p w14:paraId="3B0EE62B" w14:textId="77777777" w:rsidR="000A68BD" w:rsidRPr="00856435" w:rsidRDefault="000A68BD" w:rsidP="000A68BD">
      <w:pPr>
        <w:adjustRightInd w:val="0"/>
        <w:spacing w:line="360" w:lineRule="auto"/>
        <w:ind w:firstLine="720"/>
        <w:jc w:val="both"/>
      </w:pPr>
      <w:r w:rsidRPr="00856435">
        <w:t xml:space="preserve">1. </w:t>
      </w:r>
      <w:proofErr w:type="spellStart"/>
      <w:r w:rsidRPr="00856435">
        <w:t>Behavioral</w:t>
      </w:r>
      <w:proofErr w:type="spellEnd"/>
      <w:r w:rsidRPr="00856435">
        <w:t xml:space="preserve"> level</w:t>
      </w:r>
    </w:p>
    <w:p w14:paraId="45A0CDB2" w14:textId="77777777" w:rsidR="000A68BD" w:rsidRPr="00856435" w:rsidRDefault="000A68BD" w:rsidP="000A68BD">
      <w:pPr>
        <w:adjustRightInd w:val="0"/>
        <w:spacing w:line="360" w:lineRule="auto"/>
        <w:ind w:firstLine="720"/>
        <w:jc w:val="both"/>
      </w:pPr>
      <w:r w:rsidRPr="00856435">
        <w:t>2. Register-Transfer Level</w:t>
      </w:r>
    </w:p>
    <w:p w14:paraId="450009D8" w14:textId="77777777" w:rsidR="000A68BD" w:rsidRPr="00856435" w:rsidRDefault="000A68BD" w:rsidP="000A68BD">
      <w:pPr>
        <w:adjustRightInd w:val="0"/>
        <w:spacing w:line="360" w:lineRule="auto"/>
        <w:ind w:firstLine="720"/>
        <w:jc w:val="both"/>
      </w:pPr>
      <w:r w:rsidRPr="00856435">
        <w:t>3. Gate Level</w:t>
      </w:r>
    </w:p>
    <w:p w14:paraId="2D8677B1" w14:textId="77777777" w:rsidR="000A68BD" w:rsidRPr="00856435" w:rsidRDefault="000A68BD" w:rsidP="000A68BD">
      <w:pPr>
        <w:adjustRightInd w:val="0"/>
        <w:spacing w:line="360" w:lineRule="auto"/>
        <w:jc w:val="both"/>
        <w:rPr>
          <w:b/>
          <w:bCs/>
        </w:rPr>
      </w:pPr>
    </w:p>
    <w:p w14:paraId="1AAA7B13" w14:textId="77777777" w:rsidR="000A68BD" w:rsidRPr="00856435" w:rsidRDefault="000A68BD" w:rsidP="000A68BD">
      <w:pPr>
        <w:adjustRightInd w:val="0"/>
        <w:spacing w:line="360" w:lineRule="auto"/>
        <w:jc w:val="both"/>
        <w:rPr>
          <w:b/>
          <w:bCs/>
        </w:rPr>
      </w:pPr>
      <w:proofErr w:type="spellStart"/>
      <w:r w:rsidRPr="00856435">
        <w:rPr>
          <w:b/>
          <w:bCs/>
        </w:rPr>
        <w:t>Behavioral</w:t>
      </w:r>
      <w:proofErr w:type="spellEnd"/>
      <w:r w:rsidRPr="00856435">
        <w:rPr>
          <w:b/>
          <w:bCs/>
        </w:rPr>
        <w:t xml:space="preserve"> level</w:t>
      </w:r>
    </w:p>
    <w:p w14:paraId="19403D1B" w14:textId="77777777" w:rsidR="000A68BD" w:rsidRPr="00856435" w:rsidRDefault="000A68BD" w:rsidP="000A68BD">
      <w:pPr>
        <w:adjustRightInd w:val="0"/>
        <w:spacing w:line="360" w:lineRule="auto"/>
        <w:ind w:firstLine="720"/>
        <w:jc w:val="both"/>
      </w:pPr>
      <w:r w:rsidRPr="00856435">
        <w:t>This level describes a system by concurrent algorithms (</w:t>
      </w:r>
      <w:proofErr w:type="spellStart"/>
      <w:r w:rsidRPr="00856435">
        <w:t>Behavioral</w:t>
      </w:r>
      <w:proofErr w:type="spellEnd"/>
      <w:r w:rsidRPr="00856435">
        <w:t>). Each algorithm itself is sequential, that means it consists of a set of instructions that are executed one after the other. Functions, Tasks and Always blocks are the main elements. There is no regard to the structural realization of the design.</w:t>
      </w:r>
    </w:p>
    <w:p w14:paraId="5074E6EF" w14:textId="77777777" w:rsidR="000A68BD" w:rsidRPr="00856435" w:rsidRDefault="000A68BD" w:rsidP="000A68BD">
      <w:pPr>
        <w:adjustRightInd w:val="0"/>
        <w:spacing w:line="360" w:lineRule="auto"/>
        <w:jc w:val="both"/>
        <w:rPr>
          <w:b/>
          <w:bCs/>
        </w:rPr>
      </w:pPr>
      <w:r w:rsidRPr="00856435">
        <w:rPr>
          <w:b/>
          <w:bCs/>
        </w:rPr>
        <w:t>Register-Transfer Level</w:t>
      </w:r>
    </w:p>
    <w:p w14:paraId="2FCC4C85" w14:textId="77777777" w:rsidR="000A68BD" w:rsidRPr="00856435" w:rsidRDefault="000A68BD" w:rsidP="000A68BD">
      <w:pPr>
        <w:adjustRightInd w:val="0"/>
        <w:spacing w:line="360" w:lineRule="auto"/>
        <w:ind w:firstLine="720"/>
        <w:jc w:val="both"/>
        <w:rPr>
          <w:bCs/>
        </w:rPr>
      </w:pPr>
      <w:r w:rsidRPr="00856435">
        <w:t xml:space="preserve">Designs using the Register-Transfer Level specify the characteristics of a circuit by operations and the transfer of data between the registers. An explicit clock is used. RTL design contains exact timing possibility, operations are scheduled to occur at certain times. Modern definition of </w:t>
      </w:r>
      <w:proofErr w:type="gramStart"/>
      <w:r w:rsidRPr="00856435">
        <w:t>a</w:t>
      </w:r>
      <w:proofErr w:type="gramEnd"/>
      <w:r w:rsidRPr="00856435">
        <w:t xml:space="preserve"> RTL code is </w:t>
      </w:r>
      <w:r w:rsidRPr="00856435">
        <w:rPr>
          <w:bCs/>
        </w:rPr>
        <w:t>"Any code that is synthesizable is called RTL code".</w:t>
      </w:r>
    </w:p>
    <w:p w14:paraId="4BA06128" w14:textId="77777777" w:rsidR="000A68BD" w:rsidRPr="00856435" w:rsidRDefault="000A68BD" w:rsidP="000A68BD">
      <w:pPr>
        <w:adjustRightInd w:val="0"/>
        <w:spacing w:line="360" w:lineRule="auto"/>
        <w:jc w:val="both"/>
        <w:rPr>
          <w:b/>
          <w:bCs/>
        </w:rPr>
      </w:pPr>
    </w:p>
    <w:p w14:paraId="62BC2960" w14:textId="77777777" w:rsidR="000A68BD" w:rsidRPr="00856435" w:rsidRDefault="000A68BD" w:rsidP="000A68BD">
      <w:pPr>
        <w:adjustRightInd w:val="0"/>
        <w:spacing w:line="360" w:lineRule="auto"/>
        <w:jc w:val="both"/>
        <w:rPr>
          <w:b/>
          <w:bCs/>
        </w:rPr>
      </w:pPr>
      <w:r w:rsidRPr="00856435">
        <w:rPr>
          <w:b/>
          <w:bCs/>
        </w:rPr>
        <w:lastRenderedPageBreak/>
        <w:t>Gate Level</w:t>
      </w:r>
    </w:p>
    <w:p w14:paraId="678C2CA7" w14:textId="77777777" w:rsidR="000A68BD" w:rsidRDefault="000A68BD" w:rsidP="000A68BD">
      <w:pPr>
        <w:adjustRightInd w:val="0"/>
        <w:spacing w:line="360" w:lineRule="auto"/>
        <w:ind w:firstLine="720"/>
        <w:jc w:val="both"/>
        <w:rPr>
          <w:iCs/>
        </w:rPr>
      </w:pPr>
      <w:r w:rsidRPr="00856435">
        <w:t xml:space="preserve">Within the logic level the characteristics of a system are described by logical links and their timing properties. All signals are discrete signals. They can only have definite logical values (`0', `1', `X', `Z`). The usable operations are predefined logic primitives (AND, OR, NOT etc gates). </w:t>
      </w:r>
      <w:r w:rsidRPr="00856435">
        <w:rPr>
          <w:iCs/>
        </w:rPr>
        <w:t xml:space="preserve">Using gate level </w:t>
      </w:r>
      <w:proofErr w:type="spellStart"/>
      <w:r w:rsidRPr="00856435">
        <w:rPr>
          <w:iCs/>
        </w:rPr>
        <w:t>modeling</w:t>
      </w:r>
      <w:proofErr w:type="spellEnd"/>
      <w:r w:rsidRPr="00856435">
        <w:rPr>
          <w:iCs/>
        </w:rPr>
        <w:t xml:space="preserve"> might not be a good idea for any level of logic design. Gate level code is generated by tools like synthesis tools and this net list is used for gate lev</w:t>
      </w:r>
      <w:r>
        <w:rPr>
          <w:iCs/>
        </w:rPr>
        <w:t>el simulation and for backend.</w:t>
      </w:r>
    </w:p>
    <w:p w14:paraId="0799E846" w14:textId="77777777" w:rsidR="000A68BD" w:rsidRDefault="000A68BD" w:rsidP="000A68BD">
      <w:pPr>
        <w:pStyle w:val="Heading1"/>
        <w:tabs>
          <w:tab w:val="left" w:pos="1873"/>
        </w:tabs>
        <w:spacing w:before="161"/>
        <w:jc w:val="center"/>
        <w:rPr>
          <w:spacing w:val="-2"/>
          <w:sz w:val="36"/>
          <w:szCs w:val="36"/>
        </w:rPr>
      </w:pPr>
      <w:r w:rsidRPr="00A6770F">
        <w:rPr>
          <w:spacing w:val="-2"/>
          <w:sz w:val="36"/>
          <w:szCs w:val="36"/>
        </w:rPr>
        <w:t xml:space="preserve">SOFTWARE </w:t>
      </w:r>
      <w:r>
        <w:rPr>
          <w:spacing w:val="-2"/>
          <w:sz w:val="36"/>
          <w:szCs w:val="36"/>
        </w:rPr>
        <w:t>ENVIRONMENT</w:t>
      </w:r>
    </w:p>
    <w:p w14:paraId="36708498" w14:textId="77777777" w:rsidR="000A68BD" w:rsidRDefault="000A68BD" w:rsidP="000A68BD">
      <w:pPr>
        <w:pStyle w:val="Heading1"/>
        <w:tabs>
          <w:tab w:val="left" w:pos="1873"/>
        </w:tabs>
        <w:spacing w:before="161"/>
        <w:jc w:val="center"/>
        <w:rPr>
          <w:spacing w:val="-2"/>
          <w:sz w:val="36"/>
          <w:szCs w:val="36"/>
        </w:rPr>
      </w:pPr>
    </w:p>
    <w:p w14:paraId="159B99C8" w14:textId="77777777" w:rsidR="000A68BD" w:rsidRPr="00BD4AF3" w:rsidRDefault="000A68BD" w:rsidP="000A68BD">
      <w:pPr>
        <w:spacing w:line="360" w:lineRule="auto"/>
        <w:jc w:val="both"/>
        <w:rPr>
          <w:b/>
          <w:bCs/>
        </w:rPr>
      </w:pPr>
      <w:r w:rsidRPr="00BD4AF3">
        <w:rPr>
          <w:b/>
          <w:bCs/>
        </w:rPr>
        <w:t xml:space="preserve">Step 1: Create a </w:t>
      </w:r>
      <w:proofErr w:type="spellStart"/>
      <w:r w:rsidRPr="00BD4AF3">
        <w:rPr>
          <w:b/>
          <w:bCs/>
        </w:rPr>
        <w:t>Vivado</w:t>
      </w:r>
      <w:proofErr w:type="spellEnd"/>
      <w:r w:rsidRPr="00BD4AF3">
        <w:rPr>
          <w:b/>
          <w:bCs/>
        </w:rPr>
        <w:t xml:space="preserve"> Project</w:t>
      </w:r>
    </w:p>
    <w:p w14:paraId="0D6749FA" w14:textId="77777777" w:rsidR="000A68BD" w:rsidRPr="00BD4AF3" w:rsidRDefault="000A68BD" w:rsidP="000A68BD">
      <w:pPr>
        <w:spacing w:line="360" w:lineRule="auto"/>
        <w:jc w:val="both"/>
      </w:pPr>
      <w:proofErr w:type="spellStart"/>
      <w:r w:rsidRPr="00BD4AF3">
        <w:t>Vivado</w:t>
      </w:r>
      <w:proofErr w:type="spellEnd"/>
      <w:r w:rsidRPr="00BD4AF3">
        <w:t xml:space="preserve"> “projects” are directory structures that contain all the files needed by a particular design. Some of these files are user-created source files that describe and constrain the design, but many others are system files created by </w:t>
      </w:r>
      <w:proofErr w:type="spellStart"/>
      <w:r w:rsidRPr="00BD4AF3">
        <w:t>Vivado</w:t>
      </w:r>
      <w:proofErr w:type="spellEnd"/>
      <w:r w:rsidRPr="00BD4AF3">
        <w:t xml:space="preserve"> to manage the design, simulation, and implementation of projects. In a typical design, you will only be concerned with the user-created source files. But, in the future, if you need more information about your design, or if you need more precise control over certain implementation details, you can access the other files as well.</w:t>
      </w:r>
    </w:p>
    <w:p w14:paraId="4E8DB7C3" w14:textId="77777777" w:rsidR="000A68BD" w:rsidRPr="00BD4AF3" w:rsidRDefault="000A68BD" w:rsidP="000A68BD">
      <w:pPr>
        <w:spacing w:line="360" w:lineRule="auto"/>
        <w:jc w:val="center"/>
      </w:pPr>
      <w:r w:rsidRPr="00BD4AF3">
        <w:rPr>
          <w:noProof/>
        </w:rPr>
        <w:lastRenderedPageBreak/>
        <w:drawing>
          <wp:inline distT="0" distB="0" distL="0" distR="0" wp14:anchorId="3D559678" wp14:editId="177A6199">
            <wp:extent cx="5730240" cy="3703320"/>
            <wp:effectExtent l="0" t="0" r="0" b="0"/>
            <wp:docPr id="1034325829" name="Picture 60" descr="Figure 1. Vivado Start-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gure 1. Vivado Start-Up Wind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2DCF99AB" w14:textId="77777777" w:rsidR="000A68BD" w:rsidRPr="00BD4AF3" w:rsidRDefault="000A68BD" w:rsidP="000A68BD">
      <w:pPr>
        <w:spacing w:line="360" w:lineRule="auto"/>
        <w:jc w:val="center"/>
        <w:rPr>
          <w:b/>
          <w:bCs/>
        </w:rPr>
      </w:pPr>
      <w:r w:rsidRPr="00BD4AF3">
        <w:rPr>
          <w:b/>
          <w:bCs/>
        </w:rPr>
        <w:t xml:space="preserve">Figure 5.1: </w:t>
      </w:r>
      <w:proofErr w:type="spellStart"/>
      <w:r w:rsidRPr="00BD4AF3">
        <w:rPr>
          <w:b/>
          <w:bCs/>
        </w:rPr>
        <w:t>Vivado</w:t>
      </w:r>
      <w:proofErr w:type="spellEnd"/>
      <w:r w:rsidRPr="00BD4AF3">
        <w:rPr>
          <w:b/>
          <w:bCs/>
        </w:rPr>
        <w:t xml:space="preserve"> Start-Up Window</w:t>
      </w:r>
    </w:p>
    <w:p w14:paraId="10470932" w14:textId="77777777" w:rsidR="000A68BD" w:rsidRPr="00BD4AF3" w:rsidRDefault="000A68BD" w:rsidP="000A68BD">
      <w:pPr>
        <w:spacing w:line="360" w:lineRule="auto"/>
        <w:jc w:val="both"/>
      </w:pPr>
      <w:r w:rsidRPr="00BD4AF3">
        <w:t xml:space="preserve">When setting up a project in </w:t>
      </w:r>
      <w:proofErr w:type="spellStart"/>
      <w:r w:rsidRPr="00BD4AF3">
        <w:t>Vivado</w:t>
      </w:r>
      <w:proofErr w:type="spellEnd"/>
      <w:r w:rsidRPr="00BD4AF3">
        <w:t>, you must give the project a unique name, choose a location to store all the project files, specify the type of project you are creating, add any pre-existing source files or constraints files (you might add existing sources if you are modifying an earlier design, but if you are creating a new design from scratch, you won’t add any existing files – you haven’t written them yet), and finally, select which physical chip you are designing for. These steps are illustrated below.</w:t>
      </w:r>
    </w:p>
    <w:p w14:paraId="10386F00" w14:textId="77777777" w:rsidR="000A68BD" w:rsidRPr="00BD4AF3" w:rsidRDefault="000A68BD" w:rsidP="000A68BD">
      <w:pPr>
        <w:spacing w:line="360" w:lineRule="auto"/>
        <w:jc w:val="both"/>
      </w:pPr>
      <w:r w:rsidRPr="00BD4AF3">
        <w:t xml:space="preserve">Start </w:t>
      </w:r>
      <w:proofErr w:type="spellStart"/>
      <w:r w:rsidRPr="00BD4AF3">
        <w:t>Vivado</w:t>
      </w:r>
      <w:proofErr w:type="spellEnd"/>
    </w:p>
    <w:p w14:paraId="60071071" w14:textId="77777777" w:rsidR="000A68BD" w:rsidRPr="00BD4AF3" w:rsidRDefault="000A68BD" w:rsidP="000A68BD">
      <w:pPr>
        <w:spacing w:line="360" w:lineRule="auto"/>
        <w:jc w:val="both"/>
      </w:pPr>
      <w:r w:rsidRPr="00BD4AF3">
        <w:t>In Windows, you can start </w:t>
      </w:r>
      <w:proofErr w:type="spellStart"/>
      <w:r w:rsidRPr="00BD4AF3">
        <w:rPr>
          <w:b/>
          <w:bCs/>
        </w:rPr>
        <w:t>Vivado</w:t>
      </w:r>
      <w:proofErr w:type="spellEnd"/>
      <w:r w:rsidRPr="00BD4AF3">
        <w:t> by clicking the shortcut on the desktop.  After </w:t>
      </w:r>
      <w:proofErr w:type="spellStart"/>
      <w:r w:rsidRPr="00BD4AF3">
        <w:rPr>
          <w:b/>
          <w:bCs/>
        </w:rPr>
        <w:t>Vivado</w:t>
      </w:r>
      <w:proofErr w:type="spellEnd"/>
      <w:r w:rsidRPr="00BD4AF3">
        <w:t> is started, the window should look similar to the picture in figure 1.</w:t>
      </w:r>
    </w:p>
    <w:p w14:paraId="0A0E96CC" w14:textId="77777777" w:rsidR="000A68BD" w:rsidRPr="00BD4AF3" w:rsidRDefault="000A68BD" w:rsidP="000A68BD">
      <w:pPr>
        <w:spacing w:line="360" w:lineRule="auto"/>
        <w:jc w:val="both"/>
      </w:pPr>
      <w:r w:rsidRPr="00BD4AF3">
        <w:t>Open Create Project Dialog</w:t>
      </w:r>
    </w:p>
    <w:p w14:paraId="6CBBB81E" w14:textId="77777777" w:rsidR="000A68BD" w:rsidRPr="00BD4AF3" w:rsidRDefault="000A68BD" w:rsidP="000A68BD">
      <w:pPr>
        <w:spacing w:line="360" w:lineRule="auto"/>
      </w:pPr>
      <w:r w:rsidRPr="00BD4AF3">
        <w:t xml:space="preserve">Click on “Create Project” in the Quick Start panel. This will open the New Project dialog as shown in the Figure </w:t>
      </w:r>
    </w:p>
    <w:p w14:paraId="789356F3" w14:textId="77777777" w:rsidR="000A68BD" w:rsidRPr="00BD4AF3" w:rsidRDefault="000A68BD" w:rsidP="000A68BD">
      <w:pPr>
        <w:spacing w:line="360" w:lineRule="auto"/>
      </w:pPr>
      <w:r w:rsidRPr="00BD4AF3">
        <w:t>2. Click Next to continue.</w:t>
      </w:r>
    </w:p>
    <w:p w14:paraId="477B9273" w14:textId="77777777" w:rsidR="000A68BD" w:rsidRPr="00BD4AF3" w:rsidRDefault="000A68BD" w:rsidP="000A68BD">
      <w:pPr>
        <w:spacing w:line="360" w:lineRule="auto"/>
      </w:pPr>
      <w:r w:rsidRPr="00BD4AF3">
        <w:rPr>
          <w:noProof/>
        </w:rPr>
        <w:lastRenderedPageBreak/>
        <w:drawing>
          <wp:inline distT="0" distB="0" distL="0" distR="0" wp14:anchorId="4CFEE28E" wp14:editId="69462F5C">
            <wp:extent cx="5730240" cy="3832860"/>
            <wp:effectExtent l="0" t="0" r="3810" b="0"/>
            <wp:docPr id="1155373678" name="Picture 59" descr="Figure 2. Create Proje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 2. Create Project Dial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6AAE2E73" w14:textId="77777777" w:rsidR="000A68BD" w:rsidRPr="00BD4AF3" w:rsidRDefault="000A68BD" w:rsidP="000A68BD">
      <w:pPr>
        <w:spacing w:line="360" w:lineRule="auto"/>
        <w:jc w:val="center"/>
        <w:rPr>
          <w:b/>
          <w:bCs/>
        </w:rPr>
      </w:pPr>
      <w:r w:rsidRPr="00BD4AF3">
        <w:rPr>
          <w:b/>
          <w:bCs/>
        </w:rPr>
        <w:t>Figure 5.2. Create Project Dialog</w:t>
      </w:r>
    </w:p>
    <w:p w14:paraId="3738E877" w14:textId="77777777" w:rsidR="000A68BD" w:rsidRPr="00BD4AF3" w:rsidRDefault="000A68BD" w:rsidP="000A68BD">
      <w:pPr>
        <w:spacing w:line="360" w:lineRule="auto"/>
        <w:jc w:val="both"/>
        <w:rPr>
          <w:b/>
          <w:bCs/>
        </w:rPr>
      </w:pPr>
      <w:r w:rsidRPr="00BD4AF3">
        <w:rPr>
          <w:b/>
          <w:bCs/>
        </w:rPr>
        <w:t xml:space="preserve">Set Project Name and Location: </w:t>
      </w:r>
      <w:r w:rsidRPr="00BD4AF3">
        <w:t>Enter a name for the project. In the figure, the project name is “project_1”, which isn’t a particularly useful name. It’s usually a good idea to make the project name more descriptive, so you can more readily identify your designs in the future. For example, if you design a seven-segment controller, you might call the project “seven segment controller”. For projects related to coursework, you might include the course name and project number - for example, “ee214_project2”. You should avoid having spaces in the project name or location, because spaces can cause certain tools to fail.</w:t>
      </w:r>
    </w:p>
    <w:p w14:paraId="1D3AEC48" w14:textId="77777777" w:rsidR="000A68BD" w:rsidRPr="00BD4AF3" w:rsidRDefault="000A68BD" w:rsidP="000A68BD">
      <w:pPr>
        <w:spacing w:line="360" w:lineRule="auto"/>
        <w:jc w:val="center"/>
        <w:rPr>
          <w:b/>
          <w:bCs/>
        </w:rPr>
      </w:pPr>
      <w:r w:rsidRPr="00BD4AF3">
        <w:rPr>
          <w:noProof/>
        </w:rPr>
        <w:lastRenderedPageBreak/>
        <w:drawing>
          <wp:inline distT="0" distB="0" distL="0" distR="0" wp14:anchorId="4493CB17" wp14:editId="74E3160E">
            <wp:extent cx="5730240" cy="4853940"/>
            <wp:effectExtent l="0" t="0" r="0" b="0"/>
            <wp:docPr id="1203091052" name="Picture 58" descr="Figure 3. Enter Projec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gure 3. Enter Project Na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853940"/>
                    </a:xfrm>
                    <a:prstGeom prst="rect">
                      <a:avLst/>
                    </a:prstGeom>
                    <a:noFill/>
                    <a:ln>
                      <a:noFill/>
                    </a:ln>
                  </pic:spPr>
                </pic:pic>
              </a:graphicData>
            </a:graphic>
          </wp:inline>
        </w:drawing>
      </w:r>
    </w:p>
    <w:p w14:paraId="788751D5" w14:textId="77777777" w:rsidR="000A68BD" w:rsidRPr="00BD4AF3" w:rsidRDefault="000A68BD" w:rsidP="000A68BD">
      <w:pPr>
        <w:spacing w:line="360" w:lineRule="auto"/>
        <w:jc w:val="center"/>
      </w:pPr>
      <w:r w:rsidRPr="00BD4AF3">
        <w:rPr>
          <w:b/>
          <w:bCs/>
        </w:rPr>
        <w:t>Figure 5.3: Enter Project Name</w:t>
      </w:r>
    </w:p>
    <w:p w14:paraId="7A5B43BF" w14:textId="77777777" w:rsidR="000A68BD" w:rsidRPr="00BD4AF3" w:rsidRDefault="000A68BD" w:rsidP="000A68BD">
      <w:pPr>
        <w:spacing w:line="360" w:lineRule="auto"/>
        <w:jc w:val="both"/>
        <w:rPr>
          <w:b/>
          <w:bCs/>
        </w:rPr>
      </w:pPr>
      <w:r w:rsidRPr="00BD4AF3">
        <w:rPr>
          <w:b/>
          <w:bCs/>
        </w:rPr>
        <w:t xml:space="preserve">Select Project Type: </w:t>
      </w:r>
      <w:r w:rsidRPr="00BD4AF3">
        <w:t>The “project type” configures certain design tools and the IDE appearance based on the type of project you are intending to create. Most of the time, and for all Real Digital courses, you will choose “RTL Project” to configure the tools for the creation of a new design. (RTL stands for Register Transfer Language, which is a term sometimes used to mean a hardware design language like Verilog).</w:t>
      </w:r>
    </w:p>
    <w:p w14:paraId="1A4301D5" w14:textId="77777777" w:rsidR="000A68BD" w:rsidRPr="00BD4AF3" w:rsidRDefault="000A68BD" w:rsidP="000A68BD">
      <w:pPr>
        <w:spacing w:line="360" w:lineRule="auto"/>
        <w:jc w:val="center"/>
        <w:rPr>
          <w:b/>
          <w:bCs/>
        </w:rPr>
      </w:pPr>
      <w:r w:rsidRPr="00BD4AF3">
        <w:rPr>
          <w:noProof/>
        </w:rPr>
        <w:lastRenderedPageBreak/>
        <w:drawing>
          <wp:inline distT="0" distB="0" distL="0" distR="0" wp14:anchorId="46D21C15" wp14:editId="058C3B5B">
            <wp:extent cx="5730240" cy="4892040"/>
            <wp:effectExtent l="0" t="0" r="0" b="0"/>
            <wp:docPr id="1773821598" name="Picture 57" descr="Figure 4. Select Projec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re 4. Select Project Typ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892040"/>
                    </a:xfrm>
                    <a:prstGeom prst="rect">
                      <a:avLst/>
                    </a:prstGeom>
                    <a:noFill/>
                    <a:ln>
                      <a:noFill/>
                    </a:ln>
                  </pic:spPr>
                </pic:pic>
              </a:graphicData>
            </a:graphic>
          </wp:inline>
        </w:drawing>
      </w:r>
    </w:p>
    <w:p w14:paraId="17A9FD35" w14:textId="77777777" w:rsidR="000A68BD" w:rsidRPr="00BD4AF3" w:rsidRDefault="000A68BD" w:rsidP="000A68BD">
      <w:pPr>
        <w:spacing w:line="360" w:lineRule="auto"/>
        <w:jc w:val="center"/>
      </w:pPr>
      <w:r w:rsidRPr="00BD4AF3">
        <w:rPr>
          <w:b/>
          <w:bCs/>
        </w:rPr>
        <w:t>Figure 5.4: Select Project Type</w:t>
      </w:r>
    </w:p>
    <w:p w14:paraId="6F638FE6" w14:textId="77777777" w:rsidR="000A68BD" w:rsidRPr="00BD4AF3" w:rsidRDefault="000A68BD" w:rsidP="000A68BD">
      <w:pPr>
        <w:spacing w:line="360" w:lineRule="auto"/>
        <w:jc w:val="both"/>
        <w:rPr>
          <w:b/>
          <w:bCs/>
        </w:rPr>
      </w:pPr>
      <w:r w:rsidRPr="00BD4AF3">
        <w:rPr>
          <w:b/>
          <w:bCs/>
        </w:rPr>
        <w:t xml:space="preserve">Add Existing Sources: </w:t>
      </w:r>
      <w:r w:rsidRPr="00BD4AF3">
        <w:t>In a typical new or early-stage design, you won’t add any existing sources because you haven’t created them yet. But as you complete more designs and build up a library of previously completed and known good designs, you may elect to add sources and them use them in a new design.</w:t>
      </w:r>
      <w:r w:rsidRPr="00BD4AF3">
        <w:rPr>
          <w:b/>
          <w:bCs/>
        </w:rPr>
        <w:t xml:space="preserve"> </w:t>
      </w:r>
      <w:r w:rsidRPr="00BD4AF3">
        <w:t>For now, there are no existing sources to add, so just click Next.</w:t>
      </w:r>
    </w:p>
    <w:p w14:paraId="59946CDB" w14:textId="77777777" w:rsidR="000A68BD" w:rsidRPr="00BD4AF3" w:rsidRDefault="000A68BD" w:rsidP="000A68BD">
      <w:pPr>
        <w:spacing w:line="360" w:lineRule="auto"/>
        <w:jc w:val="center"/>
      </w:pPr>
      <w:r w:rsidRPr="00BD4AF3">
        <w:rPr>
          <w:noProof/>
        </w:rPr>
        <w:lastRenderedPageBreak/>
        <w:drawing>
          <wp:inline distT="0" distB="0" distL="0" distR="0" wp14:anchorId="6FCDD0D9" wp14:editId="45D1F6EA">
            <wp:extent cx="5730240" cy="4739640"/>
            <wp:effectExtent l="0" t="0" r="3810" b="3810"/>
            <wp:docPr id="1522298476" name="Picture 56" descr="Figure 5. Add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gure 5. Add Sour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739640"/>
                    </a:xfrm>
                    <a:prstGeom prst="rect">
                      <a:avLst/>
                    </a:prstGeom>
                    <a:noFill/>
                    <a:ln>
                      <a:noFill/>
                    </a:ln>
                  </pic:spPr>
                </pic:pic>
              </a:graphicData>
            </a:graphic>
          </wp:inline>
        </w:drawing>
      </w:r>
    </w:p>
    <w:p w14:paraId="2E20E29B" w14:textId="77777777" w:rsidR="000A68BD" w:rsidRPr="00BD4AF3" w:rsidRDefault="000A68BD" w:rsidP="000A68BD">
      <w:pPr>
        <w:spacing w:line="360" w:lineRule="auto"/>
        <w:jc w:val="center"/>
        <w:rPr>
          <w:b/>
          <w:bCs/>
        </w:rPr>
      </w:pPr>
      <w:r w:rsidRPr="00BD4AF3">
        <w:rPr>
          <w:b/>
          <w:bCs/>
        </w:rPr>
        <w:t>Figure 5.5: Add Sources</w:t>
      </w:r>
    </w:p>
    <w:p w14:paraId="3EA20E01" w14:textId="77777777" w:rsidR="000A68BD" w:rsidRPr="00BD4AF3" w:rsidRDefault="000A68BD" w:rsidP="000A68BD">
      <w:pPr>
        <w:spacing w:line="360" w:lineRule="auto"/>
        <w:jc w:val="both"/>
        <w:rPr>
          <w:b/>
          <w:bCs/>
        </w:rPr>
      </w:pPr>
      <w:r w:rsidRPr="00BD4AF3">
        <w:rPr>
          <w:b/>
          <w:bCs/>
        </w:rPr>
        <w:t xml:space="preserve">Select Parts: </w:t>
      </w:r>
      <w:r w:rsidRPr="00BD4AF3">
        <w:t>Xilinx produces many different parts, and the synthesizer needs to know exactly what part you are using so it can produce the correct programming file. To specify the correct part, you need to know the device family and package, and less critically, the speed and temperature grades (the speed and temperature grades only affect special-purpose simulation results, and they have no effect on the synthesizer’s ability to produce accurate circuits). You must choose the appropriate part for the device installed on your board.</w:t>
      </w:r>
    </w:p>
    <w:p w14:paraId="6A0010F5" w14:textId="77777777" w:rsidR="000A68BD" w:rsidRPr="00BD4AF3" w:rsidRDefault="000A68BD" w:rsidP="000A68BD">
      <w:pPr>
        <w:spacing w:line="360" w:lineRule="auto"/>
        <w:jc w:val="both"/>
      </w:pPr>
      <w:r w:rsidRPr="00BD4AF3">
        <w:t xml:space="preserve">For example, the Blackboard uses a </w:t>
      </w:r>
      <w:proofErr w:type="spellStart"/>
      <w:r w:rsidRPr="00BD4AF3">
        <w:t>zynq</w:t>
      </w:r>
      <w:proofErr w:type="spellEnd"/>
      <w:r w:rsidRPr="00BD4AF3">
        <w:t xml:space="preserve"> device with the following attributes:</w:t>
      </w:r>
    </w:p>
    <w:tbl>
      <w:tblPr>
        <w:tblW w:w="5719" w:type="dxa"/>
        <w:jc w:val="center"/>
        <w:tblLook w:val="04A0" w:firstRow="1" w:lastRow="0" w:firstColumn="1" w:lastColumn="0" w:noHBand="0" w:noVBand="1"/>
      </w:tblPr>
      <w:tblGrid>
        <w:gridCol w:w="3025"/>
        <w:gridCol w:w="2694"/>
      </w:tblGrid>
      <w:tr w:rsidR="000A68BD" w:rsidRPr="00BD4AF3" w14:paraId="4F845C6C" w14:textId="77777777" w:rsidTr="00C3642E">
        <w:trPr>
          <w:tblHeader/>
          <w:jc w:val="center"/>
        </w:trPr>
        <w:tc>
          <w:tcPr>
            <w:tcW w:w="0" w:type="auto"/>
            <w:tcMar>
              <w:top w:w="15" w:type="dxa"/>
              <w:left w:w="15" w:type="dxa"/>
              <w:bottom w:w="15" w:type="dxa"/>
              <w:right w:w="15" w:type="dxa"/>
            </w:tcMar>
            <w:vAlign w:val="bottom"/>
            <w:hideMark/>
          </w:tcPr>
          <w:p w14:paraId="1F97639E" w14:textId="77777777" w:rsidR="000A68BD" w:rsidRPr="00BD4AF3" w:rsidRDefault="000A68BD" w:rsidP="00C3642E">
            <w:pPr>
              <w:spacing w:line="360" w:lineRule="auto"/>
              <w:jc w:val="both"/>
              <w:rPr>
                <w:b/>
                <w:bCs/>
              </w:rPr>
            </w:pPr>
            <w:r w:rsidRPr="00BD4AF3">
              <w:rPr>
                <w:b/>
                <w:bCs/>
              </w:rPr>
              <w:lastRenderedPageBreak/>
              <w:t>Part Number</w:t>
            </w:r>
          </w:p>
        </w:tc>
        <w:tc>
          <w:tcPr>
            <w:tcW w:w="0" w:type="auto"/>
            <w:tcMar>
              <w:top w:w="15" w:type="dxa"/>
              <w:left w:w="15" w:type="dxa"/>
              <w:bottom w:w="15" w:type="dxa"/>
              <w:right w:w="15" w:type="dxa"/>
            </w:tcMar>
            <w:vAlign w:val="bottom"/>
            <w:hideMark/>
          </w:tcPr>
          <w:p w14:paraId="0DD56B5C" w14:textId="77777777" w:rsidR="000A68BD" w:rsidRPr="00BD4AF3" w:rsidRDefault="000A68BD" w:rsidP="00C3642E">
            <w:pPr>
              <w:spacing w:line="360" w:lineRule="auto"/>
              <w:jc w:val="both"/>
              <w:rPr>
                <w:b/>
                <w:bCs/>
              </w:rPr>
            </w:pPr>
            <w:r w:rsidRPr="00BD4AF3">
              <w:rPr>
                <w:b/>
                <w:bCs/>
              </w:rPr>
              <w:t>xc7z007sclg400-1</w:t>
            </w:r>
          </w:p>
        </w:tc>
      </w:tr>
      <w:tr w:rsidR="000A68BD" w:rsidRPr="00BD4AF3" w14:paraId="6936E882" w14:textId="77777777" w:rsidTr="00C3642E">
        <w:trPr>
          <w:tblHeader/>
          <w:jc w:val="center"/>
        </w:trPr>
        <w:tc>
          <w:tcPr>
            <w:tcW w:w="0" w:type="auto"/>
            <w:tcMar>
              <w:top w:w="15" w:type="dxa"/>
              <w:left w:w="15" w:type="dxa"/>
              <w:bottom w:w="15" w:type="dxa"/>
              <w:right w:w="15" w:type="dxa"/>
            </w:tcMar>
            <w:vAlign w:val="bottom"/>
            <w:hideMark/>
          </w:tcPr>
          <w:p w14:paraId="23DA7753" w14:textId="77777777" w:rsidR="000A68BD" w:rsidRPr="00BD4AF3" w:rsidRDefault="000A68BD" w:rsidP="00C3642E">
            <w:pPr>
              <w:spacing w:line="360" w:lineRule="auto"/>
              <w:jc w:val="both"/>
              <w:rPr>
                <w:b/>
                <w:bCs/>
              </w:rPr>
            </w:pPr>
            <w:r w:rsidRPr="00BD4AF3">
              <w:rPr>
                <w:b/>
                <w:bCs/>
              </w:rPr>
              <w:t>Family</w:t>
            </w:r>
          </w:p>
        </w:tc>
        <w:tc>
          <w:tcPr>
            <w:tcW w:w="0" w:type="auto"/>
            <w:tcMar>
              <w:top w:w="15" w:type="dxa"/>
              <w:left w:w="15" w:type="dxa"/>
              <w:bottom w:w="15" w:type="dxa"/>
              <w:right w:w="15" w:type="dxa"/>
            </w:tcMar>
            <w:vAlign w:val="bottom"/>
            <w:hideMark/>
          </w:tcPr>
          <w:p w14:paraId="0F2067B3" w14:textId="77777777" w:rsidR="000A68BD" w:rsidRPr="00BD4AF3" w:rsidRDefault="000A68BD" w:rsidP="00C3642E">
            <w:pPr>
              <w:spacing w:line="360" w:lineRule="auto"/>
              <w:jc w:val="both"/>
              <w:rPr>
                <w:b/>
                <w:bCs/>
              </w:rPr>
            </w:pPr>
            <w:r w:rsidRPr="00BD4AF3">
              <w:rPr>
                <w:b/>
                <w:bCs/>
              </w:rPr>
              <w:t>Zynq-7000</w:t>
            </w:r>
          </w:p>
        </w:tc>
      </w:tr>
      <w:tr w:rsidR="000A68BD" w:rsidRPr="00BD4AF3" w14:paraId="5E7A22DC" w14:textId="77777777" w:rsidTr="00C3642E">
        <w:trPr>
          <w:tblHeader/>
          <w:jc w:val="center"/>
        </w:trPr>
        <w:tc>
          <w:tcPr>
            <w:tcW w:w="0" w:type="auto"/>
            <w:tcMar>
              <w:top w:w="15" w:type="dxa"/>
              <w:left w:w="15" w:type="dxa"/>
              <w:bottom w:w="15" w:type="dxa"/>
              <w:right w:w="15" w:type="dxa"/>
            </w:tcMar>
            <w:vAlign w:val="bottom"/>
            <w:hideMark/>
          </w:tcPr>
          <w:p w14:paraId="7A82C30D" w14:textId="77777777" w:rsidR="000A68BD" w:rsidRPr="00BD4AF3" w:rsidRDefault="000A68BD" w:rsidP="00C3642E">
            <w:pPr>
              <w:spacing w:line="360" w:lineRule="auto"/>
              <w:jc w:val="both"/>
              <w:rPr>
                <w:b/>
                <w:bCs/>
              </w:rPr>
            </w:pPr>
            <w:r w:rsidRPr="00BD4AF3">
              <w:rPr>
                <w:b/>
                <w:bCs/>
              </w:rPr>
              <w:t>Package</w:t>
            </w:r>
          </w:p>
        </w:tc>
        <w:tc>
          <w:tcPr>
            <w:tcW w:w="0" w:type="auto"/>
            <w:tcMar>
              <w:top w:w="15" w:type="dxa"/>
              <w:left w:w="15" w:type="dxa"/>
              <w:bottom w:w="15" w:type="dxa"/>
              <w:right w:w="15" w:type="dxa"/>
            </w:tcMar>
            <w:vAlign w:val="bottom"/>
            <w:hideMark/>
          </w:tcPr>
          <w:p w14:paraId="0581C549" w14:textId="77777777" w:rsidR="000A68BD" w:rsidRPr="00BD4AF3" w:rsidRDefault="000A68BD" w:rsidP="00C3642E">
            <w:pPr>
              <w:spacing w:line="360" w:lineRule="auto"/>
              <w:jc w:val="both"/>
              <w:rPr>
                <w:b/>
                <w:bCs/>
              </w:rPr>
            </w:pPr>
            <w:r w:rsidRPr="00BD4AF3">
              <w:rPr>
                <w:b/>
                <w:bCs/>
              </w:rPr>
              <w:t>clg400</w:t>
            </w:r>
          </w:p>
        </w:tc>
      </w:tr>
      <w:tr w:rsidR="000A68BD" w:rsidRPr="00BD4AF3" w14:paraId="2C00AB83" w14:textId="77777777" w:rsidTr="00C3642E">
        <w:trPr>
          <w:tblHeader/>
          <w:jc w:val="center"/>
        </w:trPr>
        <w:tc>
          <w:tcPr>
            <w:tcW w:w="0" w:type="auto"/>
            <w:tcMar>
              <w:top w:w="15" w:type="dxa"/>
              <w:left w:w="15" w:type="dxa"/>
              <w:bottom w:w="15" w:type="dxa"/>
              <w:right w:w="15" w:type="dxa"/>
            </w:tcMar>
            <w:vAlign w:val="bottom"/>
            <w:hideMark/>
          </w:tcPr>
          <w:p w14:paraId="0E984B9C" w14:textId="77777777" w:rsidR="000A68BD" w:rsidRPr="00BD4AF3" w:rsidRDefault="000A68BD" w:rsidP="00C3642E">
            <w:pPr>
              <w:spacing w:line="360" w:lineRule="auto"/>
              <w:jc w:val="both"/>
              <w:rPr>
                <w:b/>
                <w:bCs/>
              </w:rPr>
            </w:pPr>
            <w:r w:rsidRPr="00BD4AF3">
              <w:rPr>
                <w:b/>
                <w:bCs/>
              </w:rPr>
              <w:t>Speed Grade</w:t>
            </w:r>
          </w:p>
        </w:tc>
        <w:tc>
          <w:tcPr>
            <w:tcW w:w="0" w:type="auto"/>
            <w:tcMar>
              <w:top w:w="15" w:type="dxa"/>
              <w:left w:w="15" w:type="dxa"/>
              <w:bottom w:w="15" w:type="dxa"/>
              <w:right w:w="15" w:type="dxa"/>
            </w:tcMar>
            <w:vAlign w:val="bottom"/>
            <w:hideMark/>
          </w:tcPr>
          <w:p w14:paraId="0399528D" w14:textId="77777777" w:rsidR="000A68BD" w:rsidRPr="00BD4AF3" w:rsidRDefault="000A68BD" w:rsidP="00C3642E">
            <w:pPr>
              <w:spacing w:line="360" w:lineRule="auto"/>
              <w:jc w:val="both"/>
              <w:rPr>
                <w:b/>
                <w:bCs/>
              </w:rPr>
            </w:pPr>
            <w:r w:rsidRPr="00BD4AF3">
              <w:rPr>
                <w:b/>
                <w:bCs/>
              </w:rPr>
              <w:t>-1</w:t>
            </w:r>
          </w:p>
        </w:tc>
      </w:tr>
      <w:tr w:rsidR="000A68BD" w:rsidRPr="00BD4AF3" w14:paraId="13AEBFC6" w14:textId="77777777" w:rsidTr="00C3642E">
        <w:trPr>
          <w:tblHeader/>
          <w:jc w:val="center"/>
        </w:trPr>
        <w:tc>
          <w:tcPr>
            <w:tcW w:w="0" w:type="auto"/>
            <w:tcMar>
              <w:top w:w="15" w:type="dxa"/>
              <w:left w:w="15" w:type="dxa"/>
              <w:bottom w:w="15" w:type="dxa"/>
              <w:right w:w="15" w:type="dxa"/>
            </w:tcMar>
            <w:vAlign w:val="bottom"/>
            <w:hideMark/>
          </w:tcPr>
          <w:p w14:paraId="30C09496" w14:textId="77777777" w:rsidR="000A68BD" w:rsidRPr="00BD4AF3" w:rsidRDefault="000A68BD" w:rsidP="00C3642E">
            <w:pPr>
              <w:spacing w:line="360" w:lineRule="auto"/>
              <w:jc w:val="both"/>
              <w:rPr>
                <w:b/>
                <w:bCs/>
              </w:rPr>
            </w:pPr>
            <w:r w:rsidRPr="00BD4AF3">
              <w:rPr>
                <w:b/>
                <w:bCs/>
              </w:rPr>
              <w:t>Temperature Grade</w:t>
            </w:r>
          </w:p>
        </w:tc>
        <w:tc>
          <w:tcPr>
            <w:tcW w:w="0" w:type="auto"/>
            <w:tcMar>
              <w:top w:w="15" w:type="dxa"/>
              <w:left w:w="15" w:type="dxa"/>
              <w:bottom w:w="15" w:type="dxa"/>
              <w:right w:w="15" w:type="dxa"/>
            </w:tcMar>
            <w:vAlign w:val="bottom"/>
            <w:hideMark/>
          </w:tcPr>
          <w:p w14:paraId="671109B8" w14:textId="77777777" w:rsidR="000A68BD" w:rsidRPr="00BD4AF3" w:rsidRDefault="000A68BD" w:rsidP="00C3642E">
            <w:pPr>
              <w:spacing w:line="360" w:lineRule="auto"/>
              <w:jc w:val="both"/>
              <w:rPr>
                <w:b/>
                <w:bCs/>
              </w:rPr>
            </w:pPr>
            <w:r w:rsidRPr="00BD4AF3">
              <w:rPr>
                <w:b/>
                <w:bCs/>
              </w:rPr>
              <w:t>C</w:t>
            </w:r>
          </w:p>
        </w:tc>
      </w:tr>
    </w:tbl>
    <w:p w14:paraId="31FFBFEF" w14:textId="77777777" w:rsidR="000A68BD" w:rsidRPr="00BD4AF3" w:rsidRDefault="000A68BD" w:rsidP="000A68BD">
      <w:pPr>
        <w:spacing w:line="360" w:lineRule="auto"/>
        <w:jc w:val="center"/>
      </w:pPr>
      <w:r w:rsidRPr="00BD4AF3">
        <w:rPr>
          <w:noProof/>
        </w:rPr>
        <w:drawing>
          <wp:inline distT="0" distB="0" distL="0" distR="0" wp14:anchorId="22FA4002" wp14:editId="75764DC3">
            <wp:extent cx="5730240" cy="4853940"/>
            <wp:effectExtent l="0" t="0" r="3810" b="3810"/>
            <wp:docPr id="1063010795" name="Picture 55" descr="Figure 7. Select Zynq 7000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gure 7. Select Zynq 7000 P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853940"/>
                    </a:xfrm>
                    <a:prstGeom prst="rect">
                      <a:avLst/>
                    </a:prstGeom>
                    <a:noFill/>
                    <a:ln>
                      <a:noFill/>
                    </a:ln>
                  </pic:spPr>
                </pic:pic>
              </a:graphicData>
            </a:graphic>
          </wp:inline>
        </w:drawing>
      </w:r>
    </w:p>
    <w:p w14:paraId="3B7305B9" w14:textId="77777777" w:rsidR="000A68BD" w:rsidRPr="00BD4AF3" w:rsidRDefault="000A68BD" w:rsidP="000A68BD">
      <w:pPr>
        <w:spacing w:line="360" w:lineRule="auto"/>
        <w:jc w:val="center"/>
        <w:rPr>
          <w:b/>
          <w:bCs/>
        </w:rPr>
      </w:pPr>
      <w:r w:rsidRPr="00BD4AF3">
        <w:rPr>
          <w:b/>
          <w:bCs/>
        </w:rPr>
        <w:t>Figure 5.6: Select Zynq 7000 Part</w:t>
      </w:r>
    </w:p>
    <w:p w14:paraId="46AF5223" w14:textId="77777777" w:rsidR="000A68BD" w:rsidRPr="00BD4AF3" w:rsidRDefault="000A68BD" w:rsidP="000A68BD">
      <w:pPr>
        <w:spacing w:line="360" w:lineRule="auto"/>
        <w:jc w:val="both"/>
        <w:rPr>
          <w:b/>
          <w:bCs/>
        </w:rPr>
      </w:pPr>
      <w:r w:rsidRPr="00BD4AF3">
        <w:rPr>
          <w:b/>
          <w:bCs/>
        </w:rPr>
        <w:t xml:space="preserve">Check Project Configuration Summary: </w:t>
      </w:r>
      <w:r w:rsidRPr="00BD4AF3">
        <w:t>On the last page of the Create Project Wizard a summary of the project configuration is shown. Verify all the information in the summary is correct, and in particular make sure the correct FPGA part is selected. If anything is incorrect, click back and fix it; otherwise, click Finish to finish creating an empty project.</w:t>
      </w:r>
    </w:p>
    <w:p w14:paraId="4EEEF0F1" w14:textId="77777777" w:rsidR="000A68BD" w:rsidRPr="00BD4AF3" w:rsidRDefault="000A68BD" w:rsidP="000A68BD">
      <w:pPr>
        <w:spacing w:line="360" w:lineRule="auto"/>
        <w:jc w:val="center"/>
        <w:rPr>
          <w:b/>
          <w:bCs/>
        </w:rPr>
      </w:pPr>
      <w:r w:rsidRPr="00BD4AF3">
        <w:rPr>
          <w:noProof/>
        </w:rPr>
        <w:lastRenderedPageBreak/>
        <w:drawing>
          <wp:inline distT="0" distB="0" distL="0" distR="0" wp14:anchorId="56922527" wp14:editId="3FA837FD">
            <wp:extent cx="5730240" cy="4869180"/>
            <wp:effectExtent l="0" t="0" r="3810" b="7620"/>
            <wp:docPr id="1615992422" name="Picture 54" descr="Figure 10. Create Projec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re 10. Create Project Summ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3F9E1A6D" w14:textId="77777777" w:rsidR="000A68BD" w:rsidRPr="00BD4AF3" w:rsidRDefault="000A68BD" w:rsidP="000A68BD">
      <w:pPr>
        <w:spacing w:line="360" w:lineRule="auto"/>
        <w:jc w:val="center"/>
        <w:rPr>
          <w:b/>
          <w:bCs/>
        </w:rPr>
      </w:pPr>
      <w:r w:rsidRPr="00BD4AF3">
        <w:rPr>
          <w:b/>
          <w:bCs/>
        </w:rPr>
        <w:t>Figure 5.7: Create Project Summary</w:t>
      </w:r>
    </w:p>
    <w:p w14:paraId="2F68AF60" w14:textId="77777777" w:rsidR="000A68BD" w:rsidRPr="00BD4AF3" w:rsidRDefault="000A68BD" w:rsidP="000A68BD">
      <w:pPr>
        <w:spacing w:line="360" w:lineRule="auto"/>
        <w:jc w:val="both"/>
        <w:rPr>
          <w:b/>
          <w:bCs/>
        </w:rPr>
      </w:pPr>
      <w:proofErr w:type="spellStart"/>
      <w:r w:rsidRPr="00BD4AF3">
        <w:rPr>
          <w:b/>
          <w:bCs/>
        </w:rPr>
        <w:t>Vivado</w:t>
      </w:r>
      <w:proofErr w:type="spellEnd"/>
      <w:r w:rsidRPr="00BD4AF3">
        <w:rPr>
          <w:b/>
          <w:bCs/>
        </w:rPr>
        <w:t xml:space="preserve"> Project Window</w:t>
      </w:r>
    </w:p>
    <w:p w14:paraId="5E1CBF4E" w14:textId="77777777" w:rsidR="000A68BD" w:rsidRPr="00BD4AF3" w:rsidRDefault="000A68BD" w:rsidP="000A68BD">
      <w:pPr>
        <w:spacing w:line="360" w:lineRule="auto"/>
        <w:jc w:val="both"/>
        <w:rPr>
          <w:b/>
          <w:bCs/>
        </w:rPr>
      </w:pPr>
      <w:r w:rsidRPr="00BD4AF3">
        <w:t>After you have finished with the Create Project Wizard, the main IDE window will be displayed. This is the main “working” window where you enter and simulate your Verilog code, launch the synthesizer, and program your board. The left-most pane is the flow navigator that shows all the current files in the project, and the processes you can run on those files. To the right of the flow navigator is the project manager window where you enter source code, view simulation data, and interact with your design. The console window across the bottom shows a running status log. Over the next few projects, you will interact with all of the panels.</w:t>
      </w:r>
    </w:p>
    <w:p w14:paraId="0FE3ED7A" w14:textId="77777777" w:rsidR="000A68BD" w:rsidRPr="00BD4AF3" w:rsidRDefault="000A68BD" w:rsidP="000A68BD">
      <w:pPr>
        <w:spacing w:line="360" w:lineRule="auto"/>
        <w:jc w:val="center"/>
        <w:rPr>
          <w:b/>
          <w:bCs/>
        </w:rPr>
      </w:pPr>
      <w:r w:rsidRPr="00BD4AF3">
        <w:rPr>
          <w:noProof/>
        </w:rPr>
        <w:lastRenderedPageBreak/>
        <w:drawing>
          <wp:inline distT="0" distB="0" distL="0" distR="0" wp14:anchorId="3378B130" wp14:editId="383254D5">
            <wp:extent cx="5730240" cy="3101340"/>
            <wp:effectExtent l="0" t="0" r="3810" b="3810"/>
            <wp:docPr id="1324207952" name="Picture 53" descr="Figure 11. Vivado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gure 11. Vivado Project Wind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101340"/>
                    </a:xfrm>
                    <a:prstGeom prst="rect">
                      <a:avLst/>
                    </a:prstGeom>
                    <a:noFill/>
                    <a:ln>
                      <a:noFill/>
                    </a:ln>
                  </pic:spPr>
                </pic:pic>
              </a:graphicData>
            </a:graphic>
          </wp:inline>
        </w:drawing>
      </w:r>
    </w:p>
    <w:p w14:paraId="361A2881" w14:textId="77777777" w:rsidR="000A68BD" w:rsidRPr="00BD4AF3" w:rsidRDefault="000A68BD" w:rsidP="000A68BD">
      <w:pPr>
        <w:spacing w:line="360" w:lineRule="auto"/>
        <w:jc w:val="center"/>
      </w:pPr>
      <w:r w:rsidRPr="00BD4AF3">
        <w:rPr>
          <w:b/>
          <w:bCs/>
        </w:rPr>
        <w:t xml:space="preserve">Figure 5.8: </w:t>
      </w:r>
      <w:proofErr w:type="spellStart"/>
      <w:r w:rsidRPr="00BD4AF3">
        <w:rPr>
          <w:b/>
          <w:bCs/>
        </w:rPr>
        <w:t>Vivado</w:t>
      </w:r>
      <w:proofErr w:type="spellEnd"/>
      <w:r w:rsidRPr="00BD4AF3">
        <w:rPr>
          <w:b/>
          <w:bCs/>
        </w:rPr>
        <w:t xml:space="preserve"> Project Window</w:t>
      </w:r>
    </w:p>
    <w:p w14:paraId="2490A5C5" w14:textId="77777777" w:rsidR="000A68BD" w:rsidRPr="00BD4AF3" w:rsidRDefault="000A68BD" w:rsidP="000A68BD">
      <w:pPr>
        <w:spacing w:line="360" w:lineRule="auto"/>
        <w:jc w:val="both"/>
        <w:rPr>
          <w:b/>
          <w:bCs/>
          <w:sz w:val="28"/>
          <w:szCs w:val="28"/>
        </w:rPr>
      </w:pPr>
      <w:r w:rsidRPr="00BD4AF3">
        <w:rPr>
          <w:b/>
          <w:bCs/>
          <w:sz w:val="28"/>
          <w:szCs w:val="28"/>
        </w:rPr>
        <w:t>Step 2: Edit The Project - Create source files</w:t>
      </w:r>
    </w:p>
    <w:p w14:paraId="5C34464A" w14:textId="77777777" w:rsidR="000A68BD" w:rsidRPr="00BD4AF3" w:rsidRDefault="000A68BD" w:rsidP="000A68BD">
      <w:pPr>
        <w:spacing w:line="360" w:lineRule="auto"/>
        <w:jc w:val="both"/>
      </w:pPr>
      <w:r w:rsidRPr="00BD4AF3">
        <w:t>All projects require at least two types of source files – an HDL file (Verilog or VHDL) to describe the circuit, and a constraints file to provide the synthesizer with the information it needs to map your circuit into the target chip.</w:t>
      </w:r>
    </w:p>
    <w:p w14:paraId="5C7968E9" w14:textId="77777777" w:rsidR="000A68BD" w:rsidRPr="00BD4AF3" w:rsidRDefault="000A68BD" w:rsidP="000A68BD">
      <w:pPr>
        <w:spacing w:line="360" w:lineRule="auto"/>
        <w:jc w:val="both"/>
      </w:pPr>
      <w:r w:rsidRPr="00BD4AF3">
        <w:t xml:space="preserve">This tutorial presents the steps required to implement a Verilog circuit on your Real Digital board: first, a Verilog source file is created to define the circuits </w:t>
      </w:r>
      <w:proofErr w:type="spellStart"/>
      <w:r w:rsidRPr="00BD4AF3">
        <w:t>behavior</w:t>
      </w:r>
      <w:proofErr w:type="spellEnd"/>
      <w:r w:rsidRPr="00BD4AF3">
        <w:t xml:space="preserve"> (again, for this tutorial, you can simply copy or download the completed file rather than typing it); second, a constraints files is created to define how the Verilog circuit is mapped into the </w:t>
      </w:r>
      <w:proofErr w:type="spellStart"/>
      <w:r w:rsidRPr="00BD4AF3">
        <w:t>Xiling</w:t>
      </w:r>
      <w:proofErr w:type="spellEnd"/>
      <w:r w:rsidRPr="00BD4AF3">
        <w:t xml:space="preserve"> logic device (again, copied or downloaded for this tutorial); third, the Verilog source file and constraints file are synthesized into a “.bit” file that can be programmed onto your board; and fourth, the device is configured with the circuit.</w:t>
      </w:r>
    </w:p>
    <w:p w14:paraId="38BA9F4B" w14:textId="77777777" w:rsidR="000A68BD" w:rsidRPr="00BD4AF3" w:rsidRDefault="000A68BD" w:rsidP="000A68BD">
      <w:pPr>
        <w:spacing w:line="360" w:lineRule="auto"/>
        <w:jc w:val="both"/>
      </w:pPr>
      <w:r w:rsidRPr="00BD4AF3">
        <w:t xml:space="preserve">After the Verilog source file is created, it can be directly simulated. Simulation (discussed in more detail later) lets you work with a computer model of a circuit, so you can check its </w:t>
      </w:r>
      <w:proofErr w:type="spellStart"/>
      <w:r w:rsidRPr="00BD4AF3">
        <w:t>behavior</w:t>
      </w:r>
      <w:proofErr w:type="spellEnd"/>
      <w:r w:rsidRPr="00BD4AF3">
        <w:t xml:space="preserve"> before taking the time to implement it in a physical device. The simulator lets you drive all the circuit inputs with varying patterns over time, and to check that the outputs behave as expected under all conditions.</w:t>
      </w:r>
    </w:p>
    <w:p w14:paraId="6A7DC241" w14:textId="77777777" w:rsidR="000A68BD" w:rsidRPr="00BD4AF3" w:rsidRDefault="000A68BD" w:rsidP="000A68BD">
      <w:pPr>
        <w:spacing w:line="360" w:lineRule="auto"/>
        <w:jc w:val="both"/>
      </w:pPr>
      <w:r w:rsidRPr="00BD4AF3">
        <w:lastRenderedPageBreak/>
        <w:t>After the constraint file is created, the design can be synthesized. The synthesis process translates Verilog source code into logical operations, and it uses the constraints file to map the logical operations into a given chip. In particular (for our needs here), the constraints file defines which Verilog circuit nodes are attached to which pins on the Xilinx chip package, and therefore, which circuit nodes are attached to which physical devices on your board. The synthesis process creates a “bit” file that can be directly programmed into the Xilinx chip.</w:t>
      </w:r>
    </w:p>
    <w:p w14:paraId="759238C9" w14:textId="77777777" w:rsidR="000A68BD" w:rsidRPr="00BD4AF3" w:rsidRDefault="000A68BD" w:rsidP="000A68BD">
      <w:pPr>
        <w:spacing w:line="360" w:lineRule="auto"/>
        <w:jc w:val="both"/>
      </w:pPr>
      <w:r w:rsidRPr="00BD4AF3">
        <w:t>In this first tutorial, the Verilog and constraint source files are provided for you. Instead of creating them yourself as would normally be the case, you can simply copy them into empty source files, or download them and include them in your project directly. In later designs, you will create these files yourself.</w:t>
      </w:r>
    </w:p>
    <w:p w14:paraId="05997CEC" w14:textId="77777777" w:rsidR="000A68BD" w:rsidRPr="00BD4AF3" w:rsidRDefault="000A68BD" w:rsidP="000A68BD">
      <w:pPr>
        <w:spacing w:line="360" w:lineRule="auto"/>
        <w:jc w:val="both"/>
      </w:pPr>
      <w:r w:rsidRPr="00BD4AF3">
        <w:t>Design Sources</w:t>
      </w:r>
    </w:p>
    <w:p w14:paraId="6C5A0D9F" w14:textId="77777777" w:rsidR="000A68BD" w:rsidRPr="00BD4AF3" w:rsidRDefault="000A68BD" w:rsidP="000A68BD">
      <w:pPr>
        <w:spacing w:line="360" w:lineRule="auto"/>
        <w:jc w:val="both"/>
      </w:pPr>
      <w:r w:rsidRPr="00BD4AF3">
        <w:t>There are many ways to define a logic circuit, and many types of source files including VHDL, Verilog, EDIF and NGC netlists, DCP checkpoint files, TCL scripts, System C files, and many others. We will use the Verilog language in this course, and introduce it gradually over the first several projects. For now, you can get familiar with some of the basic concepts by reading the following.</w:t>
      </w:r>
    </w:p>
    <w:p w14:paraId="55C98D30" w14:textId="77777777" w:rsidR="000A68BD" w:rsidRPr="00BD4AF3" w:rsidRDefault="000A68BD" w:rsidP="000A68BD">
      <w:pPr>
        <w:spacing w:line="360" w:lineRule="auto"/>
        <w:jc w:val="both"/>
      </w:pPr>
      <w:hyperlink r:id="rId30" w:history="1">
        <w:r w:rsidRPr="00BD4AF3">
          <w:rPr>
            <w:rStyle w:val="Hyperlink"/>
            <w:rFonts w:eastAsia="Arial"/>
          </w:rPr>
          <w:t>VERILOG HDL: THE FIRST EXAMPLE</w:t>
        </w:r>
      </w:hyperlink>
    </w:p>
    <w:p w14:paraId="303A512A" w14:textId="77777777" w:rsidR="000A68BD" w:rsidRPr="00BD4AF3" w:rsidRDefault="000A68BD" w:rsidP="000A68BD">
      <w:pPr>
        <w:spacing w:line="360" w:lineRule="auto"/>
        <w:jc w:val="center"/>
      </w:pPr>
      <w:r w:rsidRPr="00BD4AF3">
        <w:rPr>
          <w:noProof/>
        </w:rPr>
        <w:drawing>
          <wp:inline distT="0" distB="0" distL="0" distR="0" wp14:anchorId="7DED3369" wp14:editId="0FDA40A7">
            <wp:extent cx="5113020" cy="2773680"/>
            <wp:effectExtent l="0" t="0" r="0" b="0"/>
            <wp:docPr id="1010713369" name="Picture 52" descr="Figure 1. Add Design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re 1. Add Design Sourc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3020" cy="2773680"/>
                    </a:xfrm>
                    <a:prstGeom prst="rect">
                      <a:avLst/>
                    </a:prstGeom>
                    <a:noFill/>
                    <a:ln>
                      <a:noFill/>
                    </a:ln>
                  </pic:spPr>
                </pic:pic>
              </a:graphicData>
            </a:graphic>
          </wp:inline>
        </w:drawing>
      </w:r>
    </w:p>
    <w:p w14:paraId="48489338" w14:textId="77777777" w:rsidR="000A68BD" w:rsidRPr="00BD4AF3" w:rsidRDefault="000A68BD" w:rsidP="000A68BD">
      <w:pPr>
        <w:spacing w:line="360" w:lineRule="auto"/>
        <w:jc w:val="center"/>
        <w:rPr>
          <w:b/>
          <w:bCs/>
        </w:rPr>
      </w:pPr>
      <w:r w:rsidRPr="00BD4AF3">
        <w:rPr>
          <w:b/>
          <w:bCs/>
        </w:rPr>
        <w:t>Figure 5.9: Add Design Sources</w:t>
      </w:r>
    </w:p>
    <w:p w14:paraId="2344B8D1" w14:textId="77777777" w:rsidR="000A68BD" w:rsidRPr="00BD4AF3" w:rsidRDefault="000A68BD" w:rsidP="000A68BD">
      <w:pPr>
        <w:spacing w:line="360" w:lineRule="auto"/>
        <w:jc w:val="both"/>
      </w:pPr>
      <w:r w:rsidRPr="00BD4AF3">
        <w:lastRenderedPageBreak/>
        <w:t>To create a Verilog source file for your project, right-click on “Design Sources” in the Sources panel, and select Add Sources. The Add Sources dialog box will appear as shown – select “Add or create design sources” and click next.</w:t>
      </w:r>
    </w:p>
    <w:p w14:paraId="1E72EBDD" w14:textId="77777777" w:rsidR="000A68BD" w:rsidRPr="00BD4AF3" w:rsidRDefault="000A68BD" w:rsidP="000A68BD">
      <w:pPr>
        <w:spacing w:line="360" w:lineRule="auto"/>
        <w:jc w:val="center"/>
        <w:rPr>
          <w:b/>
          <w:bCs/>
        </w:rPr>
      </w:pPr>
      <w:r w:rsidRPr="00BD4AF3">
        <w:rPr>
          <w:noProof/>
        </w:rPr>
        <w:drawing>
          <wp:inline distT="0" distB="0" distL="0" distR="0" wp14:anchorId="42EF03BC" wp14:editId="666F1E8F">
            <wp:extent cx="5730240" cy="4008120"/>
            <wp:effectExtent l="0" t="0" r="0" b="0"/>
            <wp:docPr id="694123162" name="Picture 51" descr="Figure 2. Add or create design sources using Add Sourc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gure 2. Add or create design sources using Add Source Dial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008120"/>
                    </a:xfrm>
                    <a:prstGeom prst="rect">
                      <a:avLst/>
                    </a:prstGeom>
                    <a:noFill/>
                    <a:ln>
                      <a:noFill/>
                    </a:ln>
                  </pic:spPr>
                </pic:pic>
              </a:graphicData>
            </a:graphic>
          </wp:inline>
        </w:drawing>
      </w:r>
    </w:p>
    <w:p w14:paraId="39CF5121" w14:textId="77777777" w:rsidR="000A68BD" w:rsidRPr="00BD4AF3" w:rsidRDefault="000A68BD" w:rsidP="000A68BD">
      <w:pPr>
        <w:spacing w:line="360" w:lineRule="auto"/>
        <w:jc w:val="center"/>
      </w:pPr>
      <w:r w:rsidRPr="00BD4AF3">
        <w:rPr>
          <w:b/>
          <w:bCs/>
        </w:rPr>
        <w:t>Figure 5.10: Add or create design sources using Add Source Dialog</w:t>
      </w:r>
    </w:p>
    <w:p w14:paraId="616842A4" w14:textId="77777777" w:rsidR="000A68BD" w:rsidRDefault="000A68BD" w:rsidP="000A68BD">
      <w:pPr>
        <w:spacing w:line="360" w:lineRule="auto"/>
        <w:jc w:val="both"/>
      </w:pPr>
      <w:r w:rsidRPr="00BD4AF3">
        <w:t>In the Add or Create Design Sources dialog, click on Create File, enter project1_demo as filename, and click OK. The newly created file will appear in the list as shown. Click Finish to move to the next step.</w:t>
      </w:r>
    </w:p>
    <w:p w14:paraId="7FC28A6E" w14:textId="77777777" w:rsidR="000A68BD" w:rsidRPr="000A68BD" w:rsidRDefault="000A68BD" w:rsidP="000A68BD">
      <w:pPr>
        <w:spacing w:line="360" w:lineRule="auto"/>
        <w:rPr>
          <w:rFonts w:ascii="Times New Roman" w:eastAsia="Times New Roman" w:hAnsi="Times New Roman" w:cs="Times New Roman"/>
          <w:b/>
          <w:bCs/>
          <w:kern w:val="0"/>
          <w:sz w:val="32"/>
          <w:szCs w:val="32"/>
          <w:lang w:val="en-US"/>
          <w14:ligatures w14:val="none"/>
        </w:rPr>
      </w:pPr>
    </w:p>
    <w:sectPr w:rsidR="000A68BD" w:rsidRPr="000A68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00000002"/>
    <w:name w:val="WW8Num1"/>
    <w:lvl w:ilvl="0">
      <w:start w:val="1"/>
      <w:numFmt w:val="bullet"/>
      <w:lvlText w:val=""/>
      <w:lvlJc w:val="left"/>
      <w:pPr>
        <w:tabs>
          <w:tab w:val="num" w:pos="0"/>
        </w:tabs>
        <w:ind w:left="1860" w:hanging="360"/>
      </w:pPr>
      <w:rPr>
        <w:rFonts w:ascii="Wingdings" w:hAnsi="Wingdings"/>
      </w:rPr>
    </w:lvl>
  </w:abstractNum>
  <w:abstractNum w:abstractNumId="1" w15:restartNumberingAfterBreak="0">
    <w:nsid w:val="00000006"/>
    <w:multiLevelType w:val="singleLevel"/>
    <w:tmpl w:val="00000006"/>
    <w:name w:val="WW8Num5"/>
    <w:lvl w:ilvl="0">
      <w:start w:val="1"/>
      <w:numFmt w:val="bullet"/>
      <w:lvlText w:val=""/>
      <w:lvlJc w:val="left"/>
      <w:pPr>
        <w:tabs>
          <w:tab w:val="num" w:pos="0"/>
        </w:tabs>
        <w:ind w:left="1800" w:hanging="360"/>
      </w:pPr>
      <w:rPr>
        <w:rFonts w:ascii="Wingdings" w:hAnsi="Wingdings"/>
      </w:rPr>
    </w:lvl>
  </w:abstractNum>
  <w:abstractNum w:abstractNumId="2" w15:restartNumberingAfterBreak="0">
    <w:nsid w:val="00000009"/>
    <w:multiLevelType w:val="multilevel"/>
    <w:tmpl w:val="3A0C4928"/>
    <w:name w:val="WW8Num9"/>
    <w:lvl w:ilvl="0">
      <w:start w:val="1"/>
      <w:numFmt w:val="bullet"/>
      <w:lvlText w:val=""/>
      <w:lvlJc w:val="left"/>
      <w:pPr>
        <w:tabs>
          <w:tab w:val="num" w:pos="1440"/>
        </w:tabs>
        <w:ind w:left="1440" w:hanging="360"/>
      </w:pPr>
      <w:rPr>
        <w:rFonts w:ascii="Wingdings" w:hAnsi="Wingdings"/>
      </w:rPr>
    </w:lvl>
    <w:lvl w:ilvl="1">
      <w:start w:val="1"/>
      <w:numFmt w:val="bullet"/>
      <w:lvlText w:val=""/>
      <w:lvlJc w:val="left"/>
      <w:pPr>
        <w:tabs>
          <w:tab w:val="num" w:pos="2160"/>
        </w:tabs>
        <w:ind w:left="2160" w:hanging="360"/>
      </w:pPr>
      <w:rPr>
        <w:rFonts w:ascii="Wingdings" w:hAnsi="Wingdings" w:hint="default"/>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3" w15:restartNumberingAfterBreak="0">
    <w:nsid w:val="0000000A"/>
    <w:multiLevelType w:val="singleLevel"/>
    <w:tmpl w:val="0000000A"/>
    <w:name w:val="WW8Num11"/>
    <w:lvl w:ilvl="0">
      <w:start w:val="1"/>
      <w:numFmt w:val="bullet"/>
      <w:lvlText w:val=""/>
      <w:lvlJc w:val="left"/>
      <w:pPr>
        <w:tabs>
          <w:tab w:val="num" w:pos="1440"/>
        </w:tabs>
        <w:ind w:left="1440" w:hanging="360"/>
      </w:pPr>
      <w:rPr>
        <w:rFonts w:ascii="Wingdings" w:hAnsi="Wingdings"/>
      </w:rPr>
    </w:lvl>
  </w:abstractNum>
  <w:abstractNum w:abstractNumId="4" w15:restartNumberingAfterBreak="0">
    <w:nsid w:val="0000000C"/>
    <w:multiLevelType w:val="singleLevel"/>
    <w:tmpl w:val="0000000C"/>
    <w:name w:val="WW8Num17"/>
    <w:lvl w:ilvl="0">
      <w:start w:val="1"/>
      <w:numFmt w:val="bullet"/>
      <w:lvlText w:val=""/>
      <w:lvlJc w:val="left"/>
      <w:pPr>
        <w:tabs>
          <w:tab w:val="num" w:pos="1080"/>
        </w:tabs>
        <w:ind w:left="1080" w:hanging="360"/>
      </w:pPr>
      <w:rPr>
        <w:rFonts w:ascii="Wingdings" w:hAnsi="Wingdings"/>
      </w:rPr>
    </w:lvl>
  </w:abstractNum>
  <w:abstractNum w:abstractNumId="5" w15:restartNumberingAfterBreak="0">
    <w:nsid w:val="0000000E"/>
    <w:multiLevelType w:val="multilevel"/>
    <w:tmpl w:val="0000000E"/>
    <w:name w:val="WW8Num20"/>
    <w:lvl w:ilvl="0">
      <w:start w:val="1"/>
      <w:numFmt w:val="bullet"/>
      <w:lvlText w:val=""/>
      <w:lvlJc w:val="left"/>
      <w:pPr>
        <w:tabs>
          <w:tab w:val="num" w:pos="720"/>
        </w:tabs>
        <w:ind w:left="720" w:hanging="360"/>
      </w:pPr>
      <w:rPr>
        <w:rFonts w:ascii="Wingdings" w:hAnsi="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15:restartNumberingAfterBreak="0">
    <w:nsid w:val="00000010"/>
    <w:multiLevelType w:val="singleLevel"/>
    <w:tmpl w:val="00000010"/>
    <w:name w:val="WW8Num23"/>
    <w:lvl w:ilvl="0">
      <w:start w:val="1"/>
      <w:numFmt w:val="bullet"/>
      <w:lvlText w:val=""/>
      <w:lvlJc w:val="left"/>
      <w:pPr>
        <w:tabs>
          <w:tab w:val="num" w:pos="720"/>
        </w:tabs>
        <w:ind w:left="720" w:hanging="360"/>
      </w:pPr>
      <w:rPr>
        <w:rFonts w:ascii="Wingdings" w:hAnsi="Wingdings"/>
      </w:rPr>
    </w:lvl>
  </w:abstractNum>
  <w:abstractNum w:abstractNumId="7" w15:restartNumberingAfterBreak="0">
    <w:nsid w:val="00000012"/>
    <w:multiLevelType w:val="singleLevel"/>
    <w:tmpl w:val="00000012"/>
    <w:name w:val="WW8Num27"/>
    <w:lvl w:ilvl="0">
      <w:start w:val="1"/>
      <w:numFmt w:val="bullet"/>
      <w:lvlText w:val=""/>
      <w:lvlJc w:val="left"/>
      <w:pPr>
        <w:tabs>
          <w:tab w:val="num" w:pos="720"/>
        </w:tabs>
        <w:ind w:left="720" w:hanging="360"/>
      </w:pPr>
      <w:rPr>
        <w:rFonts w:ascii="Wingdings" w:hAnsi="Wingdings"/>
      </w:rPr>
    </w:lvl>
  </w:abstractNum>
  <w:abstractNum w:abstractNumId="8" w15:restartNumberingAfterBreak="0">
    <w:nsid w:val="00000017"/>
    <w:multiLevelType w:val="singleLevel"/>
    <w:tmpl w:val="00000017"/>
    <w:name w:val="WW8Num33"/>
    <w:lvl w:ilvl="0">
      <w:start w:val="1"/>
      <w:numFmt w:val="bullet"/>
      <w:lvlText w:val=""/>
      <w:lvlJc w:val="left"/>
      <w:pPr>
        <w:tabs>
          <w:tab w:val="num" w:pos="0"/>
        </w:tabs>
        <w:ind w:left="720" w:hanging="360"/>
      </w:pPr>
      <w:rPr>
        <w:rFonts w:ascii="Wingdings" w:hAnsi="Wingdings"/>
      </w:rPr>
    </w:lvl>
  </w:abstractNum>
  <w:abstractNum w:abstractNumId="9" w15:restartNumberingAfterBreak="0">
    <w:nsid w:val="00000019"/>
    <w:multiLevelType w:val="singleLevel"/>
    <w:tmpl w:val="00000019"/>
    <w:name w:val="WW8Num39"/>
    <w:lvl w:ilvl="0">
      <w:start w:val="1"/>
      <w:numFmt w:val="bullet"/>
      <w:lvlText w:val=""/>
      <w:lvlJc w:val="left"/>
      <w:pPr>
        <w:tabs>
          <w:tab w:val="num" w:pos="1440"/>
        </w:tabs>
        <w:ind w:left="1440" w:hanging="360"/>
      </w:pPr>
      <w:rPr>
        <w:rFonts w:ascii="Wingdings" w:hAnsi="Wingdings"/>
      </w:rPr>
    </w:lvl>
  </w:abstractNum>
  <w:abstractNum w:abstractNumId="10" w15:restartNumberingAfterBreak="0">
    <w:nsid w:val="24B85B30"/>
    <w:multiLevelType w:val="multilevel"/>
    <w:tmpl w:val="307ED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74910"/>
    <w:multiLevelType w:val="hybridMultilevel"/>
    <w:tmpl w:val="9A72A8C8"/>
    <w:lvl w:ilvl="0" w:tplc="40090015">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9127BE"/>
    <w:multiLevelType w:val="multilevel"/>
    <w:tmpl w:val="AF54A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A05A8E"/>
    <w:multiLevelType w:val="hybridMultilevel"/>
    <w:tmpl w:val="84ECBA72"/>
    <w:lvl w:ilvl="0" w:tplc="2FDA253E">
      <w:start w:val="1"/>
      <w:numFmt w:val="upperRoman"/>
      <w:lvlText w:val="%1."/>
      <w:lvlJc w:val="left"/>
      <w:pPr>
        <w:ind w:left="222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0496472A">
      <w:numFmt w:val="bullet"/>
      <w:lvlText w:val="•"/>
      <w:lvlJc w:val="left"/>
      <w:pPr>
        <w:ind w:left="2526" w:hanging="236"/>
      </w:pPr>
      <w:rPr>
        <w:rFonts w:hint="default"/>
        <w:lang w:val="en-US" w:eastAsia="en-US" w:bidi="ar-SA"/>
      </w:rPr>
    </w:lvl>
    <w:lvl w:ilvl="2" w:tplc="79F67660">
      <w:numFmt w:val="bullet"/>
      <w:lvlText w:val="•"/>
      <w:lvlJc w:val="left"/>
      <w:pPr>
        <w:ind w:left="2832" w:hanging="236"/>
      </w:pPr>
      <w:rPr>
        <w:rFonts w:hint="default"/>
        <w:lang w:val="en-US" w:eastAsia="en-US" w:bidi="ar-SA"/>
      </w:rPr>
    </w:lvl>
    <w:lvl w:ilvl="3" w:tplc="CB06350A">
      <w:numFmt w:val="bullet"/>
      <w:lvlText w:val="•"/>
      <w:lvlJc w:val="left"/>
      <w:pPr>
        <w:ind w:left="3138" w:hanging="236"/>
      </w:pPr>
      <w:rPr>
        <w:rFonts w:hint="default"/>
        <w:lang w:val="en-US" w:eastAsia="en-US" w:bidi="ar-SA"/>
      </w:rPr>
    </w:lvl>
    <w:lvl w:ilvl="4" w:tplc="2D48A042">
      <w:numFmt w:val="bullet"/>
      <w:lvlText w:val="•"/>
      <w:lvlJc w:val="left"/>
      <w:pPr>
        <w:ind w:left="3444" w:hanging="236"/>
      </w:pPr>
      <w:rPr>
        <w:rFonts w:hint="default"/>
        <w:lang w:val="en-US" w:eastAsia="en-US" w:bidi="ar-SA"/>
      </w:rPr>
    </w:lvl>
    <w:lvl w:ilvl="5" w:tplc="994EBE94">
      <w:numFmt w:val="bullet"/>
      <w:lvlText w:val="•"/>
      <w:lvlJc w:val="left"/>
      <w:pPr>
        <w:ind w:left="3750" w:hanging="236"/>
      </w:pPr>
      <w:rPr>
        <w:rFonts w:hint="default"/>
        <w:lang w:val="en-US" w:eastAsia="en-US" w:bidi="ar-SA"/>
      </w:rPr>
    </w:lvl>
    <w:lvl w:ilvl="6" w:tplc="A8D0B5D8">
      <w:numFmt w:val="bullet"/>
      <w:lvlText w:val="•"/>
      <w:lvlJc w:val="left"/>
      <w:pPr>
        <w:ind w:left="4056" w:hanging="236"/>
      </w:pPr>
      <w:rPr>
        <w:rFonts w:hint="default"/>
        <w:lang w:val="en-US" w:eastAsia="en-US" w:bidi="ar-SA"/>
      </w:rPr>
    </w:lvl>
    <w:lvl w:ilvl="7" w:tplc="B0147D50">
      <w:numFmt w:val="bullet"/>
      <w:lvlText w:val="•"/>
      <w:lvlJc w:val="left"/>
      <w:pPr>
        <w:ind w:left="4362" w:hanging="236"/>
      </w:pPr>
      <w:rPr>
        <w:rFonts w:hint="default"/>
        <w:lang w:val="en-US" w:eastAsia="en-US" w:bidi="ar-SA"/>
      </w:rPr>
    </w:lvl>
    <w:lvl w:ilvl="8" w:tplc="04045688">
      <w:numFmt w:val="bullet"/>
      <w:lvlText w:val="•"/>
      <w:lvlJc w:val="left"/>
      <w:pPr>
        <w:ind w:left="4669" w:hanging="236"/>
      </w:pPr>
      <w:rPr>
        <w:rFonts w:hint="default"/>
        <w:lang w:val="en-US" w:eastAsia="en-US" w:bidi="ar-SA"/>
      </w:rPr>
    </w:lvl>
  </w:abstractNum>
  <w:abstractNum w:abstractNumId="14" w15:restartNumberingAfterBreak="0">
    <w:nsid w:val="3B3E0C7C"/>
    <w:multiLevelType w:val="hybridMultilevel"/>
    <w:tmpl w:val="50041432"/>
    <w:lvl w:ilvl="0" w:tplc="1098F834">
      <w:start w:val="1"/>
      <w:numFmt w:val="bullet"/>
      <w:lvlText w:val="•"/>
      <w:lvlJc w:val="left"/>
      <w:pPr>
        <w:tabs>
          <w:tab w:val="num" w:pos="720"/>
        </w:tabs>
        <w:ind w:left="720" w:hanging="360"/>
      </w:pPr>
      <w:rPr>
        <w:rFonts w:ascii="Times New Roman" w:hAnsi="Times New Roman" w:hint="default"/>
      </w:rPr>
    </w:lvl>
    <w:lvl w:ilvl="1" w:tplc="A10E4426">
      <w:start w:val="565"/>
      <w:numFmt w:val="bullet"/>
      <w:lvlText w:val="–"/>
      <w:lvlJc w:val="left"/>
      <w:pPr>
        <w:tabs>
          <w:tab w:val="num" w:pos="1440"/>
        </w:tabs>
        <w:ind w:left="1440" w:hanging="360"/>
      </w:pPr>
      <w:rPr>
        <w:rFonts w:ascii="Times New Roman" w:hAnsi="Times New Roman" w:hint="default"/>
      </w:rPr>
    </w:lvl>
    <w:lvl w:ilvl="2" w:tplc="CA58343E">
      <w:start w:val="565"/>
      <w:numFmt w:val="bullet"/>
      <w:lvlText w:val="•"/>
      <w:lvlJc w:val="left"/>
      <w:pPr>
        <w:tabs>
          <w:tab w:val="num" w:pos="2160"/>
        </w:tabs>
        <w:ind w:left="2160" w:hanging="360"/>
      </w:pPr>
      <w:rPr>
        <w:rFonts w:ascii="Times New Roman" w:hAnsi="Times New Roman" w:hint="default"/>
      </w:rPr>
    </w:lvl>
    <w:lvl w:ilvl="3" w:tplc="B0703D84" w:tentative="1">
      <w:start w:val="1"/>
      <w:numFmt w:val="bullet"/>
      <w:lvlText w:val="•"/>
      <w:lvlJc w:val="left"/>
      <w:pPr>
        <w:tabs>
          <w:tab w:val="num" w:pos="2880"/>
        </w:tabs>
        <w:ind w:left="2880" w:hanging="360"/>
      </w:pPr>
      <w:rPr>
        <w:rFonts w:ascii="Times New Roman" w:hAnsi="Times New Roman" w:hint="default"/>
      </w:rPr>
    </w:lvl>
    <w:lvl w:ilvl="4" w:tplc="598E0268" w:tentative="1">
      <w:start w:val="1"/>
      <w:numFmt w:val="bullet"/>
      <w:lvlText w:val="•"/>
      <w:lvlJc w:val="left"/>
      <w:pPr>
        <w:tabs>
          <w:tab w:val="num" w:pos="3600"/>
        </w:tabs>
        <w:ind w:left="3600" w:hanging="360"/>
      </w:pPr>
      <w:rPr>
        <w:rFonts w:ascii="Times New Roman" w:hAnsi="Times New Roman" w:hint="default"/>
      </w:rPr>
    </w:lvl>
    <w:lvl w:ilvl="5" w:tplc="9F3EB004" w:tentative="1">
      <w:start w:val="1"/>
      <w:numFmt w:val="bullet"/>
      <w:lvlText w:val="•"/>
      <w:lvlJc w:val="left"/>
      <w:pPr>
        <w:tabs>
          <w:tab w:val="num" w:pos="4320"/>
        </w:tabs>
        <w:ind w:left="4320" w:hanging="360"/>
      </w:pPr>
      <w:rPr>
        <w:rFonts w:ascii="Times New Roman" w:hAnsi="Times New Roman" w:hint="default"/>
      </w:rPr>
    </w:lvl>
    <w:lvl w:ilvl="6" w:tplc="09DE0E88" w:tentative="1">
      <w:start w:val="1"/>
      <w:numFmt w:val="bullet"/>
      <w:lvlText w:val="•"/>
      <w:lvlJc w:val="left"/>
      <w:pPr>
        <w:tabs>
          <w:tab w:val="num" w:pos="5040"/>
        </w:tabs>
        <w:ind w:left="5040" w:hanging="360"/>
      </w:pPr>
      <w:rPr>
        <w:rFonts w:ascii="Times New Roman" w:hAnsi="Times New Roman" w:hint="default"/>
      </w:rPr>
    </w:lvl>
    <w:lvl w:ilvl="7" w:tplc="BACA5A60" w:tentative="1">
      <w:start w:val="1"/>
      <w:numFmt w:val="bullet"/>
      <w:lvlText w:val="•"/>
      <w:lvlJc w:val="left"/>
      <w:pPr>
        <w:tabs>
          <w:tab w:val="num" w:pos="5760"/>
        </w:tabs>
        <w:ind w:left="5760" w:hanging="360"/>
      </w:pPr>
      <w:rPr>
        <w:rFonts w:ascii="Times New Roman" w:hAnsi="Times New Roman" w:hint="default"/>
      </w:rPr>
    </w:lvl>
    <w:lvl w:ilvl="8" w:tplc="6CD0E8E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C6C4B9F"/>
    <w:multiLevelType w:val="hybridMultilevel"/>
    <w:tmpl w:val="DB2A68F0"/>
    <w:lvl w:ilvl="0" w:tplc="4C084E0E">
      <w:start w:val="1"/>
      <w:numFmt w:val="upperLetter"/>
      <w:lvlText w:val="%1."/>
      <w:lvlJc w:val="left"/>
      <w:pPr>
        <w:ind w:left="469" w:hanging="272"/>
        <w:jc w:val="right"/>
      </w:pPr>
      <w:rPr>
        <w:rFonts w:ascii="Times New Roman" w:eastAsia="Times New Roman" w:hAnsi="Times New Roman" w:cs="Times New Roman" w:hint="default"/>
        <w:b/>
        <w:bCs/>
        <w:i/>
        <w:iCs/>
        <w:spacing w:val="-1"/>
        <w:w w:val="99"/>
        <w:sz w:val="24"/>
        <w:szCs w:val="24"/>
        <w:lang w:val="en-US" w:eastAsia="en-US" w:bidi="ar-SA"/>
      </w:rPr>
    </w:lvl>
    <w:lvl w:ilvl="1" w:tplc="27541D34">
      <w:numFmt w:val="bullet"/>
      <w:lvlText w:val="•"/>
      <w:lvlJc w:val="left"/>
      <w:pPr>
        <w:ind w:left="961" w:hanging="272"/>
      </w:pPr>
      <w:rPr>
        <w:rFonts w:hint="default"/>
        <w:lang w:val="en-US" w:eastAsia="en-US" w:bidi="ar-SA"/>
      </w:rPr>
    </w:lvl>
    <w:lvl w:ilvl="2" w:tplc="9E687FC2">
      <w:numFmt w:val="bullet"/>
      <w:lvlText w:val="•"/>
      <w:lvlJc w:val="left"/>
      <w:pPr>
        <w:ind w:left="1463" w:hanging="272"/>
      </w:pPr>
      <w:rPr>
        <w:rFonts w:hint="default"/>
        <w:lang w:val="en-US" w:eastAsia="en-US" w:bidi="ar-SA"/>
      </w:rPr>
    </w:lvl>
    <w:lvl w:ilvl="3" w:tplc="9878CA18">
      <w:numFmt w:val="bullet"/>
      <w:lvlText w:val="•"/>
      <w:lvlJc w:val="left"/>
      <w:pPr>
        <w:ind w:left="1965" w:hanging="272"/>
      </w:pPr>
      <w:rPr>
        <w:rFonts w:hint="default"/>
        <w:lang w:val="en-US" w:eastAsia="en-US" w:bidi="ar-SA"/>
      </w:rPr>
    </w:lvl>
    <w:lvl w:ilvl="4" w:tplc="9A50898A">
      <w:numFmt w:val="bullet"/>
      <w:lvlText w:val="•"/>
      <w:lvlJc w:val="left"/>
      <w:pPr>
        <w:ind w:left="2467" w:hanging="272"/>
      </w:pPr>
      <w:rPr>
        <w:rFonts w:hint="default"/>
        <w:lang w:val="en-US" w:eastAsia="en-US" w:bidi="ar-SA"/>
      </w:rPr>
    </w:lvl>
    <w:lvl w:ilvl="5" w:tplc="1B8C192A">
      <w:numFmt w:val="bullet"/>
      <w:lvlText w:val="•"/>
      <w:lvlJc w:val="left"/>
      <w:pPr>
        <w:ind w:left="2969" w:hanging="272"/>
      </w:pPr>
      <w:rPr>
        <w:rFonts w:hint="default"/>
        <w:lang w:val="en-US" w:eastAsia="en-US" w:bidi="ar-SA"/>
      </w:rPr>
    </w:lvl>
    <w:lvl w:ilvl="6" w:tplc="AC06CD2E">
      <w:numFmt w:val="bullet"/>
      <w:lvlText w:val="•"/>
      <w:lvlJc w:val="left"/>
      <w:pPr>
        <w:ind w:left="3471" w:hanging="272"/>
      </w:pPr>
      <w:rPr>
        <w:rFonts w:hint="default"/>
        <w:lang w:val="en-US" w:eastAsia="en-US" w:bidi="ar-SA"/>
      </w:rPr>
    </w:lvl>
    <w:lvl w:ilvl="7" w:tplc="DF962BF4">
      <w:numFmt w:val="bullet"/>
      <w:lvlText w:val="•"/>
      <w:lvlJc w:val="left"/>
      <w:pPr>
        <w:ind w:left="3973" w:hanging="272"/>
      </w:pPr>
      <w:rPr>
        <w:rFonts w:hint="default"/>
        <w:lang w:val="en-US" w:eastAsia="en-US" w:bidi="ar-SA"/>
      </w:rPr>
    </w:lvl>
    <w:lvl w:ilvl="8" w:tplc="B0AA08E4">
      <w:numFmt w:val="bullet"/>
      <w:lvlText w:val="•"/>
      <w:lvlJc w:val="left"/>
      <w:pPr>
        <w:ind w:left="4475" w:hanging="272"/>
      </w:pPr>
      <w:rPr>
        <w:rFonts w:hint="default"/>
        <w:lang w:val="en-US" w:eastAsia="en-US" w:bidi="ar-SA"/>
      </w:rPr>
    </w:lvl>
  </w:abstractNum>
  <w:abstractNum w:abstractNumId="16" w15:restartNumberingAfterBreak="0">
    <w:nsid w:val="407D4CE7"/>
    <w:multiLevelType w:val="multilevel"/>
    <w:tmpl w:val="E606F3E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EF4032"/>
    <w:multiLevelType w:val="multilevel"/>
    <w:tmpl w:val="FE84C28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B30D00"/>
    <w:multiLevelType w:val="multilevel"/>
    <w:tmpl w:val="DC3EC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826A02"/>
    <w:multiLevelType w:val="hybridMultilevel"/>
    <w:tmpl w:val="334AE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C46AFD"/>
    <w:multiLevelType w:val="hybridMultilevel"/>
    <w:tmpl w:val="82D0E038"/>
    <w:lvl w:ilvl="0" w:tplc="7578118C">
      <w:start w:val="1"/>
      <w:numFmt w:val="bullet"/>
      <w:lvlText w:val=""/>
      <w:lvlJc w:val="left"/>
      <w:pPr>
        <w:tabs>
          <w:tab w:val="num" w:pos="720"/>
        </w:tabs>
        <w:ind w:left="720" w:hanging="360"/>
      </w:pPr>
      <w:rPr>
        <w:rFonts w:ascii="Wingdings" w:hAnsi="Wingdings" w:hint="default"/>
      </w:rPr>
    </w:lvl>
    <w:lvl w:ilvl="1" w:tplc="9FA88BD8">
      <w:start w:val="154"/>
      <w:numFmt w:val="bullet"/>
      <w:lvlText w:val=""/>
      <w:lvlJc w:val="left"/>
      <w:pPr>
        <w:tabs>
          <w:tab w:val="num" w:pos="1440"/>
        </w:tabs>
        <w:ind w:left="1440" w:hanging="360"/>
      </w:pPr>
      <w:rPr>
        <w:rFonts w:ascii="Wingdings" w:hAnsi="Wingdings" w:hint="default"/>
      </w:rPr>
    </w:lvl>
    <w:lvl w:ilvl="2" w:tplc="3E281486">
      <w:start w:val="154"/>
      <w:numFmt w:val="bullet"/>
      <w:lvlText w:val=""/>
      <w:lvlJc w:val="left"/>
      <w:pPr>
        <w:tabs>
          <w:tab w:val="num" w:pos="2160"/>
        </w:tabs>
        <w:ind w:left="2160" w:hanging="360"/>
      </w:pPr>
      <w:rPr>
        <w:rFonts w:ascii="Wingdings" w:hAnsi="Wingdings" w:hint="default"/>
      </w:rPr>
    </w:lvl>
    <w:lvl w:ilvl="3" w:tplc="E07EE8D6" w:tentative="1">
      <w:start w:val="1"/>
      <w:numFmt w:val="bullet"/>
      <w:lvlText w:val=""/>
      <w:lvlJc w:val="left"/>
      <w:pPr>
        <w:tabs>
          <w:tab w:val="num" w:pos="2880"/>
        </w:tabs>
        <w:ind w:left="2880" w:hanging="360"/>
      </w:pPr>
      <w:rPr>
        <w:rFonts w:ascii="Wingdings" w:hAnsi="Wingdings" w:hint="default"/>
      </w:rPr>
    </w:lvl>
    <w:lvl w:ilvl="4" w:tplc="03D0A5C6" w:tentative="1">
      <w:start w:val="1"/>
      <w:numFmt w:val="bullet"/>
      <w:lvlText w:val=""/>
      <w:lvlJc w:val="left"/>
      <w:pPr>
        <w:tabs>
          <w:tab w:val="num" w:pos="3600"/>
        </w:tabs>
        <w:ind w:left="3600" w:hanging="360"/>
      </w:pPr>
      <w:rPr>
        <w:rFonts w:ascii="Wingdings" w:hAnsi="Wingdings" w:hint="default"/>
      </w:rPr>
    </w:lvl>
    <w:lvl w:ilvl="5" w:tplc="2D16FCD8" w:tentative="1">
      <w:start w:val="1"/>
      <w:numFmt w:val="bullet"/>
      <w:lvlText w:val=""/>
      <w:lvlJc w:val="left"/>
      <w:pPr>
        <w:tabs>
          <w:tab w:val="num" w:pos="4320"/>
        </w:tabs>
        <w:ind w:left="4320" w:hanging="360"/>
      </w:pPr>
      <w:rPr>
        <w:rFonts w:ascii="Wingdings" w:hAnsi="Wingdings" w:hint="default"/>
      </w:rPr>
    </w:lvl>
    <w:lvl w:ilvl="6" w:tplc="A86257CA" w:tentative="1">
      <w:start w:val="1"/>
      <w:numFmt w:val="bullet"/>
      <w:lvlText w:val=""/>
      <w:lvlJc w:val="left"/>
      <w:pPr>
        <w:tabs>
          <w:tab w:val="num" w:pos="5040"/>
        </w:tabs>
        <w:ind w:left="5040" w:hanging="360"/>
      </w:pPr>
      <w:rPr>
        <w:rFonts w:ascii="Wingdings" w:hAnsi="Wingdings" w:hint="default"/>
      </w:rPr>
    </w:lvl>
    <w:lvl w:ilvl="7" w:tplc="51DE2042" w:tentative="1">
      <w:start w:val="1"/>
      <w:numFmt w:val="bullet"/>
      <w:lvlText w:val=""/>
      <w:lvlJc w:val="left"/>
      <w:pPr>
        <w:tabs>
          <w:tab w:val="num" w:pos="5760"/>
        </w:tabs>
        <w:ind w:left="5760" w:hanging="360"/>
      </w:pPr>
      <w:rPr>
        <w:rFonts w:ascii="Wingdings" w:hAnsi="Wingdings" w:hint="default"/>
      </w:rPr>
    </w:lvl>
    <w:lvl w:ilvl="8" w:tplc="DAC6742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D1B0149"/>
    <w:multiLevelType w:val="multilevel"/>
    <w:tmpl w:val="DA2A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BE72AD"/>
    <w:multiLevelType w:val="multilevel"/>
    <w:tmpl w:val="536A9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3661A4"/>
    <w:multiLevelType w:val="hybridMultilevel"/>
    <w:tmpl w:val="0AA84B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3D604F"/>
    <w:multiLevelType w:val="multilevel"/>
    <w:tmpl w:val="FDF41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9D2A4E"/>
    <w:multiLevelType w:val="hybridMultilevel"/>
    <w:tmpl w:val="6784A782"/>
    <w:lvl w:ilvl="0" w:tplc="BCAC9288">
      <w:start w:val="1"/>
      <w:numFmt w:val="upperLetter"/>
      <w:lvlText w:val="%1."/>
      <w:lvlJc w:val="left"/>
      <w:pPr>
        <w:ind w:left="530" w:hanging="272"/>
      </w:pPr>
      <w:rPr>
        <w:rFonts w:ascii="Times New Roman" w:eastAsia="Times New Roman" w:hAnsi="Times New Roman" w:cs="Times New Roman" w:hint="default"/>
        <w:b w:val="0"/>
        <w:bCs w:val="0"/>
        <w:i/>
        <w:iCs/>
        <w:spacing w:val="-1"/>
        <w:w w:val="99"/>
        <w:sz w:val="20"/>
        <w:szCs w:val="20"/>
        <w:lang w:val="en-US" w:eastAsia="en-US" w:bidi="ar-SA"/>
      </w:rPr>
    </w:lvl>
    <w:lvl w:ilvl="1" w:tplc="FF7CFA62">
      <w:numFmt w:val="bullet"/>
      <w:lvlText w:val="•"/>
      <w:lvlJc w:val="left"/>
      <w:pPr>
        <w:ind w:left="1014" w:hanging="272"/>
      </w:pPr>
      <w:rPr>
        <w:rFonts w:hint="default"/>
        <w:lang w:val="en-US" w:eastAsia="en-US" w:bidi="ar-SA"/>
      </w:rPr>
    </w:lvl>
    <w:lvl w:ilvl="2" w:tplc="27BE2EAC">
      <w:numFmt w:val="bullet"/>
      <w:lvlText w:val="•"/>
      <w:lvlJc w:val="left"/>
      <w:pPr>
        <w:ind w:left="1488" w:hanging="272"/>
      </w:pPr>
      <w:rPr>
        <w:rFonts w:hint="default"/>
        <w:lang w:val="en-US" w:eastAsia="en-US" w:bidi="ar-SA"/>
      </w:rPr>
    </w:lvl>
    <w:lvl w:ilvl="3" w:tplc="E93A0BB2">
      <w:numFmt w:val="bullet"/>
      <w:lvlText w:val="•"/>
      <w:lvlJc w:val="left"/>
      <w:pPr>
        <w:ind w:left="1962" w:hanging="272"/>
      </w:pPr>
      <w:rPr>
        <w:rFonts w:hint="default"/>
        <w:lang w:val="en-US" w:eastAsia="en-US" w:bidi="ar-SA"/>
      </w:rPr>
    </w:lvl>
    <w:lvl w:ilvl="4" w:tplc="1BE8F9FC">
      <w:numFmt w:val="bullet"/>
      <w:lvlText w:val="•"/>
      <w:lvlJc w:val="left"/>
      <w:pPr>
        <w:ind w:left="2436" w:hanging="272"/>
      </w:pPr>
      <w:rPr>
        <w:rFonts w:hint="default"/>
        <w:lang w:val="en-US" w:eastAsia="en-US" w:bidi="ar-SA"/>
      </w:rPr>
    </w:lvl>
    <w:lvl w:ilvl="5" w:tplc="015A4AEE">
      <w:numFmt w:val="bullet"/>
      <w:lvlText w:val="•"/>
      <w:lvlJc w:val="left"/>
      <w:pPr>
        <w:ind w:left="2910" w:hanging="272"/>
      </w:pPr>
      <w:rPr>
        <w:rFonts w:hint="default"/>
        <w:lang w:val="en-US" w:eastAsia="en-US" w:bidi="ar-SA"/>
      </w:rPr>
    </w:lvl>
    <w:lvl w:ilvl="6" w:tplc="EC3412BA">
      <w:numFmt w:val="bullet"/>
      <w:lvlText w:val="•"/>
      <w:lvlJc w:val="left"/>
      <w:pPr>
        <w:ind w:left="3384" w:hanging="272"/>
      </w:pPr>
      <w:rPr>
        <w:rFonts w:hint="default"/>
        <w:lang w:val="en-US" w:eastAsia="en-US" w:bidi="ar-SA"/>
      </w:rPr>
    </w:lvl>
    <w:lvl w:ilvl="7" w:tplc="B69C2E88">
      <w:numFmt w:val="bullet"/>
      <w:lvlText w:val="•"/>
      <w:lvlJc w:val="left"/>
      <w:pPr>
        <w:ind w:left="3858" w:hanging="272"/>
      </w:pPr>
      <w:rPr>
        <w:rFonts w:hint="default"/>
        <w:lang w:val="en-US" w:eastAsia="en-US" w:bidi="ar-SA"/>
      </w:rPr>
    </w:lvl>
    <w:lvl w:ilvl="8" w:tplc="7BA8507A">
      <w:numFmt w:val="bullet"/>
      <w:lvlText w:val="•"/>
      <w:lvlJc w:val="left"/>
      <w:pPr>
        <w:ind w:left="4332" w:hanging="272"/>
      </w:pPr>
      <w:rPr>
        <w:rFonts w:hint="default"/>
        <w:lang w:val="en-US" w:eastAsia="en-US" w:bidi="ar-SA"/>
      </w:rPr>
    </w:lvl>
  </w:abstractNum>
  <w:num w:numId="1" w16cid:durableId="1968395302">
    <w:abstractNumId w:val="21"/>
  </w:num>
  <w:num w:numId="2" w16cid:durableId="17708402">
    <w:abstractNumId w:val="17"/>
  </w:num>
  <w:num w:numId="3" w16cid:durableId="1921476060">
    <w:abstractNumId w:val="22"/>
  </w:num>
  <w:num w:numId="4" w16cid:durableId="862013693">
    <w:abstractNumId w:val="25"/>
  </w:num>
  <w:num w:numId="5" w16cid:durableId="1474366793">
    <w:abstractNumId w:val="11"/>
  </w:num>
  <w:num w:numId="6" w16cid:durableId="69470824">
    <w:abstractNumId w:val="15"/>
  </w:num>
  <w:num w:numId="7" w16cid:durableId="1323119378">
    <w:abstractNumId w:val="13"/>
  </w:num>
  <w:num w:numId="8" w16cid:durableId="903372059">
    <w:abstractNumId w:val="10"/>
  </w:num>
  <w:num w:numId="9" w16cid:durableId="230044080">
    <w:abstractNumId w:val="16"/>
  </w:num>
  <w:num w:numId="10" w16cid:durableId="460731697">
    <w:abstractNumId w:val="0"/>
  </w:num>
  <w:num w:numId="11" w16cid:durableId="1685814695">
    <w:abstractNumId w:val="1"/>
  </w:num>
  <w:num w:numId="12" w16cid:durableId="144710093">
    <w:abstractNumId w:val="4"/>
  </w:num>
  <w:num w:numId="13" w16cid:durableId="1583561048">
    <w:abstractNumId w:val="6"/>
  </w:num>
  <w:num w:numId="14" w16cid:durableId="1234465100">
    <w:abstractNumId w:val="7"/>
  </w:num>
  <w:num w:numId="15" w16cid:durableId="543719314">
    <w:abstractNumId w:val="23"/>
  </w:num>
  <w:num w:numId="16" w16cid:durableId="245892362">
    <w:abstractNumId w:val="20"/>
  </w:num>
  <w:num w:numId="17" w16cid:durableId="1675914270">
    <w:abstractNumId w:val="2"/>
  </w:num>
  <w:num w:numId="18" w16cid:durableId="1372264255">
    <w:abstractNumId w:val="5"/>
  </w:num>
  <w:num w:numId="19" w16cid:durableId="643661125">
    <w:abstractNumId w:val="8"/>
  </w:num>
  <w:num w:numId="20" w16cid:durableId="365067110">
    <w:abstractNumId w:val="3"/>
  </w:num>
  <w:num w:numId="21" w16cid:durableId="329866809">
    <w:abstractNumId w:val="9"/>
  </w:num>
  <w:num w:numId="22" w16cid:durableId="1061904954">
    <w:abstractNumId w:val="14"/>
  </w:num>
  <w:num w:numId="23" w16cid:durableId="670571641">
    <w:abstractNumId w:val="19"/>
  </w:num>
  <w:num w:numId="24" w16cid:durableId="727457042">
    <w:abstractNumId w:val="18"/>
  </w:num>
  <w:num w:numId="25" w16cid:durableId="1524125480">
    <w:abstractNumId w:val="24"/>
  </w:num>
  <w:num w:numId="26" w16cid:durableId="21218695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EA0"/>
    <w:rsid w:val="00071E38"/>
    <w:rsid w:val="000A68BD"/>
    <w:rsid w:val="000C6B56"/>
    <w:rsid w:val="000D0889"/>
    <w:rsid w:val="0016253A"/>
    <w:rsid w:val="00316AE4"/>
    <w:rsid w:val="00396667"/>
    <w:rsid w:val="00634D63"/>
    <w:rsid w:val="00647D35"/>
    <w:rsid w:val="00656A65"/>
    <w:rsid w:val="00717E53"/>
    <w:rsid w:val="00786277"/>
    <w:rsid w:val="008A7563"/>
    <w:rsid w:val="008E1E0A"/>
    <w:rsid w:val="00AA4E9D"/>
    <w:rsid w:val="00C17B26"/>
    <w:rsid w:val="00C54A07"/>
    <w:rsid w:val="00CE2FF7"/>
    <w:rsid w:val="00E15EA0"/>
    <w:rsid w:val="00E916CE"/>
    <w:rsid w:val="00FB57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401F2"/>
  <w15:chartTrackingRefBased/>
  <w15:docId w15:val="{29B8AE0F-D974-40D4-8BF8-59F8F48CE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E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15E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15E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15E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15E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15E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E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E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E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E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15E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15E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15E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15E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15E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E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E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EA0"/>
    <w:rPr>
      <w:rFonts w:eastAsiaTheme="majorEastAsia" w:cstheme="majorBidi"/>
      <w:color w:val="272727" w:themeColor="text1" w:themeTint="D8"/>
    </w:rPr>
  </w:style>
  <w:style w:type="paragraph" w:styleId="Title">
    <w:name w:val="Title"/>
    <w:basedOn w:val="Normal"/>
    <w:next w:val="Normal"/>
    <w:link w:val="TitleChar"/>
    <w:uiPriority w:val="10"/>
    <w:qFormat/>
    <w:rsid w:val="00E15E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E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E15E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E15E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EA0"/>
    <w:pPr>
      <w:spacing w:before="160"/>
      <w:jc w:val="center"/>
    </w:pPr>
    <w:rPr>
      <w:i/>
      <w:iCs/>
      <w:color w:val="404040" w:themeColor="text1" w:themeTint="BF"/>
    </w:rPr>
  </w:style>
  <w:style w:type="character" w:customStyle="1" w:styleId="QuoteChar">
    <w:name w:val="Quote Char"/>
    <w:basedOn w:val="DefaultParagraphFont"/>
    <w:link w:val="Quote"/>
    <w:uiPriority w:val="29"/>
    <w:rsid w:val="00E15EA0"/>
    <w:rPr>
      <w:i/>
      <w:iCs/>
      <w:color w:val="404040" w:themeColor="text1" w:themeTint="BF"/>
    </w:rPr>
  </w:style>
  <w:style w:type="paragraph" w:styleId="ListParagraph">
    <w:name w:val="List Paragraph"/>
    <w:basedOn w:val="Normal"/>
    <w:uiPriority w:val="34"/>
    <w:qFormat/>
    <w:rsid w:val="00E15EA0"/>
    <w:pPr>
      <w:ind w:left="720"/>
      <w:contextualSpacing/>
    </w:pPr>
  </w:style>
  <w:style w:type="character" w:styleId="IntenseEmphasis">
    <w:name w:val="Intense Emphasis"/>
    <w:basedOn w:val="DefaultParagraphFont"/>
    <w:uiPriority w:val="21"/>
    <w:qFormat/>
    <w:rsid w:val="00E15EA0"/>
    <w:rPr>
      <w:i/>
      <w:iCs/>
      <w:color w:val="2F5496" w:themeColor="accent1" w:themeShade="BF"/>
    </w:rPr>
  </w:style>
  <w:style w:type="paragraph" w:styleId="IntenseQuote">
    <w:name w:val="Intense Quote"/>
    <w:basedOn w:val="Normal"/>
    <w:next w:val="Normal"/>
    <w:link w:val="IntenseQuoteChar"/>
    <w:uiPriority w:val="30"/>
    <w:qFormat/>
    <w:rsid w:val="00E15E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15EA0"/>
    <w:rPr>
      <w:i/>
      <w:iCs/>
      <w:color w:val="2F5496" w:themeColor="accent1" w:themeShade="BF"/>
    </w:rPr>
  </w:style>
  <w:style w:type="character" w:styleId="IntenseReference">
    <w:name w:val="Intense Reference"/>
    <w:basedOn w:val="DefaultParagraphFont"/>
    <w:uiPriority w:val="32"/>
    <w:qFormat/>
    <w:rsid w:val="00E15EA0"/>
    <w:rPr>
      <w:b/>
      <w:bCs/>
      <w:smallCaps/>
      <w:color w:val="2F5496" w:themeColor="accent1" w:themeShade="BF"/>
      <w:spacing w:val="5"/>
    </w:rPr>
  </w:style>
  <w:style w:type="paragraph" w:styleId="BodyText">
    <w:name w:val="Body Text"/>
    <w:basedOn w:val="Normal"/>
    <w:link w:val="BodyTextChar"/>
    <w:uiPriority w:val="1"/>
    <w:qFormat/>
    <w:rsid w:val="00C17B26"/>
    <w:pPr>
      <w:widowControl w:val="0"/>
      <w:autoSpaceDE w:val="0"/>
      <w:autoSpaceDN w:val="0"/>
      <w:spacing w:after="0" w:line="240" w:lineRule="auto"/>
    </w:pPr>
    <w:rPr>
      <w:rFonts w:ascii="Times New Roman" w:eastAsia="Times New Roman" w:hAnsi="Times New Roman" w:cs="Times New Roman"/>
      <w:kern w:val="0"/>
      <w:sz w:val="20"/>
      <w:szCs w:val="20"/>
      <w:lang w:val="en-US"/>
      <w14:ligatures w14:val="none"/>
    </w:rPr>
  </w:style>
  <w:style w:type="character" w:customStyle="1" w:styleId="BodyTextChar">
    <w:name w:val="Body Text Char"/>
    <w:basedOn w:val="DefaultParagraphFont"/>
    <w:link w:val="BodyText"/>
    <w:uiPriority w:val="1"/>
    <w:rsid w:val="00C17B26"/>
    <w:rPr>
      <w:rFonts w:ascii="Times New Roman" w:eastAsia="Times New Roman" w:hAnsi="Times New Roman" w:cs="Times New Roman"/>
      <w:kern w:val="0"/>
      <w:sz w:val="20"/>
      <w:szCs w:val="20"/>
      <w:lang w:val="en-US"/>
      <w14:ligatures w14:val="none"/>
    </w:rPr>
  </w:style>
  <w:style w:type="paragraph" w:styleId="NormalWeb">
    <w:name w:val="Normal (Web)"/>
    <w:basedOn w:val="Normal"/>
    <w:uiPriority w:val="99"/>
    <w:unhideWhenUsed/>
    <w:rsid w:val="000A68B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customStyle="1" w:styleId="WW-Default">
    <w:name w:val="WW-Default"/>
    <w:rsid w:val="000A68BD"/>
    <w:pPr>
      <w:suppressAutoHyphens/>
      <w:autoSpaceDE w:val="0"/>
      <w:spacing w:after="0" w:line="240" w:lineRule="auto"/>
    </w:pPr>
    <w:rPr>
      <w:rFonts w:ascii="Arial" w:eastAsia="Arial" w:hAnsi="Arial" w:cs="Arial"/>
      <w:color w:val="000000"/>
      <w:kern w:val="0"/>
      <w:lang w:val="en-US" w:eastAsia="ar-SA"/>
      <w14:ligatures w14:val="none"/>
    </w:rPr>
  </w:style>
  <w:style w:type="character" w:customStyle="1" w:styleId="mw-headline">
    <w:name w:val="mw-headline"/>
    <w:basedOn w:val="DefaultParagraphFont"/>
    <w:rsid w:val="000A68BD"/>
  </w:style>
  <w:style w:type="character" w:styleId="Hyperlink">
    <w:name w:val="Hyperlink"/>
    <w:basedOn w:val="DefaultParagraphFont"/>
    <w:uiPriority w:val="99"/>
    <w:unhideWhenUsed/>
    <w:rsid w:val="000A68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564">
      <w:bodyDiv w:val="1"/>
      <w:marLeft w:val="0"/>
      <w:marRight w:val="0"/>
      <w:marTop w:val="0"/>
      <w:marBottom w:val="0"/>
      <w:divBdr>
        <w:top w:val="none" w:sz="0" w:space="0" w:color="auto"/>
        <w:left w:val="none" w:sz="0" w:space="0" w:color="auto"/>
        <w:bottom w:val="none" w:sz="0" w:space="0" w:color="auto"/>
        <w:right w:val="none" w:sz="0" w:space="0" w:color="auto"/>
      </w:divBdr>
    </w:div>
    <w:div w:id="70351178">
      <w:bodyDiv w:val="1"/>
      <w:marLeft w:val="0"/>
      <w:marRight w:val="0"/>
      <w:marTop w:val="0"/>
      <w:marBottom w:val="0"/>
      <w:divBdr>
        <w:top w:val="none" w:sz="0" w:space="0" w:color="auto"/>
        <w:left w:val="none" w:sz="0" w:space="0" w:color="auto"/>
        <w:bottom w:val="none" w:sz="0" w:space="0" w:color="auto"/>
        <w:right w:val="none" w:sz="0" w:space="0" w:color="auto"/>
      </w:divBdr>
    </w:div>
    <w:div w:id="239948222">
      <w:bodyDiv w:val="1"/>
      <w:marLeft w:val="0"/>
      <w:marRight w:val="0"/>
      <w:marTop w:val="0"/>
      <w:marBottom w:val="0"/>
      <w:divBdr>
        <w:top w:val="none" w:sz="0" w:space="0" w:color="auto"/>
        <w:left w:val="none" w:sz="0" w:space="0" w:color="auto"/>
        <w:bottom w:val="none" w:sz="0" w:space="0" w:color="auto"/>
        <w:right w:val="none" w:sz="0" w:space="0" w:color="auto"/>
      </w:divBdr>
    </w:div>
    <w:div w:id="345638746">
      <w:bodyDiv w:val="1"/>
      <w:marLeft w:val="0"/>
      <w:marRight w:val="0"/>
      <w:marTop w:val="0"/>
      <w:marBottom w:val="0"/>
      <w:divBdr>
        <w:top w:val="none" w:sz="0" w:space="0" w:color="auto"/>
        <w:left w:val="none" w:sz="0" w:space="0" w:color="auto"/>
        <w:bottom w:val="none" w:sz="0" w:space="0" w:color="auto"/>
        <w:right w:val="none" w:sz="0" w:space="0" w:color="auto"/>
      </w:divBdr>
    </w:div>
    <w:div w:id="516240637">
      <w:bodyDiv w:val="1"/>
      <w:marLeft w:val="0"/>
      <w:marRight w:val="0"/>
      <w:marTop w:val="0"/>
      <w:marBottom w:val="0"/>
      <w:divBdr>
        <w:top w:val="none" w:sz="0" w:space="0" w:color="auto"/>
        <w:left w:val="none" w:sz="0" w:space="0" w:color="auto"/>
        <w:bottom w:val="none" w:sz="0" w:space="0" w:color="auto"/>
        <w:right w:val="none" w:sz="0" w:space="0" w:color="auto"/>
      </w:divBdr>
    </w:div>
    <w:div w:id="557975980">
      <w:bodyDiv w:val="1"/>
      <w:marLeft w:val="0"/>
      <w:marRight w:val="0"/>
      <w:marTop w:val="0"/>
      <w:marBottom w:val="0"/>
      <w:divBdr>
        <w:top w:val="none" w:sz="0" w:space="0" w:color="auto"/>
        <w:left w:val="none" w:sz="0" w:space="0" w:color="auto"/>
        <w:bottom w:val="none" w:sz="0" w:space="0" w:color="auto"/>
        <w:right w:val="none" w:sz="0" w:space="0" w:color="auto"/>
      </w:divBdr>
    </w:div>
    <w:div w:id="671683639">
      <w:bodyDiv w:val="1"/>
      <w:marLeft w:val="0"/>
      <w:marRight w:val="0"/>
      <w:marTop w:val="0"/>
      <w:marBottom w:val="0"/>
      <w:divBdr>
        <w:top w:val="none" w:sz="0" w:space="0" w:color="auto"/>
        <w:left w:val="none" w:sz="0" w:space="0" w:color="auto"/>
        <w:bottom w:val="none" w:sz="0" w:space="0" w:color="auto"/>
        <w:right w:val="none" w:sz="0" w:space="0" w:color="auto"/>
      </w:divBdr>
    </w:div>
    <w:div w:id="700938158">
      <w:bodyDiv w:val="1"/>
      <w:marLeft w:val="0"/>
      <w:marRight w:val="0"/>
      <w:marTop w:val="0"/>
      <w:marBottom w:val="0"/>
      <w:divBdr>
        <w:top w:val="none" w:sz="0" w:space="0" w:color="auto"/>
        <w:left w:val="none" w:sz="0" w:space="0" w:color="auto"/>
        <w:bottom w:val="none" w:sz="0" w:space="0" w:color="auto"/>
        <w:right w:val="none" w:sz="0" w:space="0" w:color="auto"/>
      </w:divBdr>
    </w:div>
    <w:div w:id="749810857">
      <w:bodyDiv w:val="1"/>
      <w:marLeft w:val="0"/>
      <w:marRight w:val="0"/>
      <w:marTop w:val="0"/>
      <w:marBottom w:val="0"/>
      <w:divBdr>
        <w:top w:val="none" w:sz="0" w:space="0" w:color="auto"/>
        <w:left w:val="none" w:sz="0" w:space="0" w:color="auto"/>
        <w:bottom w:val="none" w:sz="0" w:space="0" w:color="auto"/>
        <w:right w:val="none" w:sz="0" w:space="0" w:color="auto"/>
      </w:divBdr>
    </w:div>
    <w:div w:id="753168594">
      <w:bodyDiv w:val="1"/>
      <w:marLeft w:val="0"/>
      <w:marRight w:val="0"/>
      <w:marTop w:val="0"/>
      <w:marBottom w:val="0"/>
      <w:divBdr>
        <w:top w:val="none" w:sz="0" w:space="0" w:color="auto"/>
        <w:left w:val="none" w:sz="0" w:space="0" w:color="auto"/>
        <w:bottom w:val="none" w:sz="0" w:space="0" w:color="auto"/>
        <w:right w:val="none" w:sz="0" w:space="0" w:color="auto"/>
      </w:divBdr>
    </w:div>
    <w:div w:id="856968282">
      <w:bodyDiv w:val="1"/>
      <w:marLeft w:val="0"/>
      <w:marRight w:val="0"/>
      <w:marTop w:val="0"/>
      <w:marBottom w:val="0"/>
      <w:divBdr>
        <w:top w:val="none" w:sz="0" w:space="0" w:color="auto"/>
        <w:left w:val="none" w:sz="0" w:space="0" w:color="auto"/>
        <w:bottom w:val="none" w:sz="0" w:space="0" w:color="auto"/>
        <w:right w:val="none" w:sz="0" w:space="0" w:color="auto"/>
      </w:divBdr>
    </w:div>
    <w:div w:id="938565811">
      <w:bodyDiv w:val="1"/>
      <w:marLeft w:val="0"/>
      <w:marRight w:val="0"/>
      <w:marTop w:val="0"/>
      <w:marBottom w:val="0"/>
      <w:divBdr>
        <w:top w:val="none" w:sz="0" w:space="0" w:color="auto"/>
        <w:left w:val="none" w:sz="0" w:space="0" w:color="auto"/>
        <w:bottom w:val="none" w:sz="0" w:space="0" w:color="auto"/>
        <w:right w:val="none" w:sz="0" w:space="0" w:color="auto"/>
      </w:divBdr>
    </w:div>
    <w:div w:id="1175461607">
      <w:bodyDiv w:val="1"/>
      <w:marLeft w:val="0"/>
      <w:marRight w:val="0"/>
      <w:marTop w:val="0"/>
      <w:marBottom w:val="0"/>
      <w:divBdr>
        <w:top w:val="none" w:sz="0" w:space="0" w:color="auto"/>
        <w:left w:val="none" w:sz="0" w:space="0" w:color="auto"/>
        <w:bottom w:val="none" w:sz="0" w:space="0" w:color="auto"/>
        <w:right w:val="none" w:sz="0" w:space="0" w:color="auto"/>
      </w:divBdr>
    </w:div>
    <w:div w:id="1227258644">
      <w:bodyDiv w:val="1"/>
      <w:marLeft w:val="0"/>
      <w:marRight w:val="0"/>
      <w:marTop w:val="0"/>
      <w:marBottom w:val="0"/>
      <w:divBdr>
        <w:top w:val="none" w:sz="0" w:space="0" w:color="auto"/>
        <w:left w:val="none" w:sz="0" w:space="0" w:color="auto"/>
        <w:bottom w:val="none" w:sz="0" w:space="0" w:color="auto"/>
        <w:right w:val="none" w:sz="0" w:space="0" w:color="auto"/>
      </w:divBdr>
    </w:div>
    <w:div w:id="1462072399">
      <w:bodyDiv w:val="1"/>
      <w:marLeft w:val="0"/>
      <w:marRight w:val="0"/>
      <w:marTop w:val="0"/>
      <w:marBottom w:val="0"/>
      <w:divBdr>
        <w:top w:val="none" w:sz="0" w:space="0" w:color="auto"/>
        <w:left w:val="none" w:sz="0" w:space="0" w:color="auto"/>
        <w:bottom w:val="none" w:sz="0" w:space="0" w:color="auto"/>
        <w:right w:val="none" w:sz="0" w:space="0" w:color="auto"/>
      </w:divBdr>
    </w:div>
    <w:div w:id="1562985990">
      <w:bodyDiv w:val="1"/>
      <w:marLeft w:val="0"/>
      <w:marRight w:val="0"/>
      <w:marTop w:val="0"/>
      <w:marBottom w:val="0"/>
      <w:divBdr>
        <w:top w:val="none" w:sz="0" w:space="0" w:color="auto"/>
        <w:left w:val="none" w:sz="0" w:space="0" w:color="auto"/>
        <w:bottom w:val="none" w:sz="0" w:space="0" w:color="auto"/>
        <w:right w:val="none" w:sz="0" w:space="0" w:color="auto"/>
      </w:divBdr>
    </w:div>
    <w:div w:id="1613441642">
      <w:bodyDiv w:val="1"/>
      <w:marLeft w:val="0"/>
      <w:marRight w:val="0"/>
      <w:marTop w:val="0"/>
      <w:marBottom w:val="0"/>
      <w:divBdr>
        <w:top w:val="none" w:sz="0" w:space="0" w:color="auto"/>
        <w:left w:val="none" w:sz="0" w:space="0" w:color="auto"/>
        <w:bottom w:val="none" w:sz="0" w:space="0" w:color="auto"/>
        <w:right w:val="none" w:sz="0" w:space="0" w:color="auto"/>
      </w:divBdr>
    </w:div>
    <w:div w:id="1668285308">
      <w:bodyDiv w:val="1"/>
      <w:marLeft w:val="0"/>
      <w:marRight w:val="0"/>
      <w:marTop w:val="0"/>
      <w:marBottom w:val="0"/>
      <w:divBdr>
        <w:top w:val="none" w:sz="0" w:space="0" w:color="auto"/>
        <w:left w:val="none" w:sz="0" w:space="0" w:color="auto"/>
        <w:bottom w:val="none" w:sz="0" w:space="0" w:color="auto"/>
        <w:right w:val="none" w:sz="0" w:space="0" w:color="auto"/>
      </w:divBdr>
      <w:divsChild>
        <w:div w:id="765737433">
          <w:marLeft w:val="0"/>
          <w:marRight w:val="0"/>
          <w:marTop w:val="0"/>
          <w:marBottom w:val="0"/>
          <w:divBdr>
            <w:top w:val="none" w:sz="0" w:space="0" w:color="auto"/>
            <w:left w:val="none" w:sz="0" w:space="0" w:color="auto"/>
            <w:bottom w:val="none" w:sz="0" w:space="0" w:color="auto"/>
            <w:right w:val="none" w:sz="0" w:space="0" w:color="auto"/>
          </w:divBdr>
          <w:divsChild>
            <w:div w:id="1084297518">
              <w:marLeft w:val="0"/>
              <w:marRight w:val="0"/>
              <w:marTop w:val="0"/>
              <w:marBottom w:val="0"/>
              <w:divBdr>
                <w:top w:val="none" w:sz="0" w:space="0" w:color="auto"/>
                <w:left w:val="none" w:sz="0" w:space="0" w:color="auto"/>
                <w:bottom w:val="none" w:sz="0" w:space="0" w:color="auto"/>
                <w:right w:val="none" w:sz="0" w:space="0" w:color="auto"/>
              </w:divBdr>
              <w:divsChild>
                <w:div w:id="788668904">
                  <w:marLeft w:val="0"/>
                  <w:marRight w:val="0"/>
                  <w:marTop w:val="0"/>
                  <w:marBottom w:val="0"/>
                  <w:divBdr>
                    <w:top w:val="none" w:sz="0" w:space="0" w:color="auto"/>
                    <w:left w:val="none" w:sz="0" w:space="0" w:color="auto"/>
                    <w:bottom w:val="none" w:sz="0" w:space="0" w:color="auto"/>
                    <w:right w:val="none" w:sz="0" w:space="0" w:color="auto"/>
                  </w:divBdr>
                  <w:divsChild>
                    <w:div w:id="16381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6402">
      <w:bodyDiv w:val="1"/>
      <w:marLeft w:val="0"/>
      <w:marRight w:val="0"/>
      <w:marTop w:val="0"/>
      <w:marBottom w:val="0"/>
      <w:divBdr>
        <w:top w:val="none" w:sz="0" w:space="0" w:color="auto"/>
        <w:left w:val="none" w:sz="0" w:space="0" w:color="auto"/>
        <w:bottom w:val="none" w:sz="0" w:space="0" w:color="auto"/>
        <w:right w:val="none" w:sz="0" w:space="0" w:color="auto"/>
      </w:divBdr>
      <w:divsChild>
        <w:div w:id="818618817">
          <w:marLeft w:val="0"/>
          <w:marRight w:val="0"/>
          <w:marTop w:val="0"/>
          <w:marBottom w:val="0"/>
          <w:divBdr>
            <w:top w:val="none" w:sz="0" w:space="0" w:color="auto"/>
            <w:left w:val="none" w:sz="0" w:space="0" w:color="auto"/>
            <w:bottom w:val="none" w:sz="0" w:space="0" w:color="auto"/>
            <w:right w:val="none" w:sz="0" w:space="0" w:color="auto"/>
          </w:divBdr>
          <w:divsChild>
            <w:div w:id="1185829782">
              <w:marLeft w:val="0"/>
              <w:marRight w:val="0"/>
              <w:marTop w:val="0"/>
              <w:marBottom w:val="0"/>
              <w:divBdr>
                <w:top w:val="none" w:sz="0" w:space="0" w:color="auto"/>
                <w:left w:val="none" w:sz="0" w:space="0" w:color="auto"/>
                <w:bottom w:val="none" w:sz="0" w:space="0" w:color="auto"/>
                <w:right w:val="none" w:sz="0" w:space="0" w:color="auto"/>
              </w:divBdr>
              <w:divsChild>
                <w:div w:id="36707992">
                  <w:marLeft w:val="0"/>
                  <w:marRight w:val="0"/>
                  <w:marTop w:val="0"/>
                  <w:marBottom w:val="0"/>
                  <w:divBdr>
                    <w:top w:val="none" w:sz="0" w:space="0" w:color="auto"/>
                    <w:left w:val="none" w:sz="0" w:space="0" w:color="auto"/>
                    <w:bottom w:val="none" w:sz="0" w:space="0" w:color="auto"/>
                    <w:right w:val="none" w:sz="0" w:space="0" w:color="auto"/>
                  </w:divBdr>
                  <w:divsChild>
                    <w:div w:id="8869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78409">
      <w:bodyDiv w:val="1"/>
      <w:marLeft w:val="0"/>
      <w:marRight w:val="0"/>
      <w:marTop w:val="0"/>
      <w:marBottom w:val="0"/>
      <w:divBdr>
        <w:top w:val="none" w:sz="0" w:space="0" w:color="auto"/>
        <w:left w:val="none" w:sz="0" w:space="0" w:color="auto"/>
        <w:bottom w:val="none" w:sz="0" w:space="0" w:color="auto"/>
        <w:right w:val="none" w:sz="0" w:space="0" w:color="auto"/>
      </w:divBdr>
    </w:div>
    <w:div w:id="1902668773">
      <w:bodyDiv w:val="1"/>
      <w:marLeft w:val="0"/>
      <w:marRight w:val="0"/>
      <w:marTop w:val="0"/>
      <w:marBottom w:val="0"/>
      <w:divBdr>
        <w:top w:val="none" w:sz="0" w:space="0" w:color="auto"/>
        <w:left w:val="none" w:sz="0" w:space="0" w:color="auto"/>
        <w:bottom w:val="none" w:sz="0" w:space="0" w:color="auto"/>
        <w:right w:val="none" w:sz="0" w:space="0" w:color="auto"/>
      </w:divBdr>
    </w:div>
    <w:div w:id="204701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realdigital.org/doc/0bb58d31f393f8a7c6b5ac4a0d84876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98</Pages>
  <Words>22307</Words>
  <Characters>127152</Characters>
  <Application>Microsoft Office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Javeed MD</dc:creator>
  <cp:keywords/>
  <dc:description/>
  <cp:lastModifiedBy>Dr. Javeed MD</cp:lastModifiedBy>
  <cp:revision>19</cp:revision>
  <dcterms:created xsi:type="dcterms:W3CDTF">2025-03-01T11:57:00Z</dcterms:created>
  <dcterms:modified xsi:type="dcterms:W3CDTF">2025-03-01T15:58:00Z</dcterms:modified>
</cp:coreProperties>
</file>